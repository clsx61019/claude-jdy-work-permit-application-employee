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22" w:type="dxa"/>
        <w:jc w:val="center"/>
        <w:tblLook w:val="01E0" w:firstRow="1" w:lastRow="1" w:firstColumn="1" w:lastColumn="1" w:noHBand="0" w:noVBand="0"/>
      </w:tblPr>
      <w:tblGrid>
        <w:gridCol w:w="1356"/>
        <w:gridCol w:w="1356"/>
        <w:gridCol w:w="1356"/>
        <w:gridCol w:w="1351"/>
        <w:gridCol w:w="1399"/>
        <w:gridCol w:w="1398"/>
        <w:gridCol w:w="1392"/>
        <w:gridCol w:w="1414"/>
      </w:tblGrid>
      <w:tr w:rsidR="00E02948" w:rsidRPr="00F942D7" w14:paraId="6195CD9C" w14:textId="77777777" w:rsidTr="00307766">
        <w:trPr>
          <w:trHeight w:val="284"/>
          <w:jc w:val="center"/>
        </w:trPr>
        <w:tc>
          <w:tcPr>
            <w:tcW w:w="5419" w:type="dxa"/>
            <w:gridSpan w:val="4"/>
          </w:tcPr>
          <w:p w14:paraId="78163345" w14:textId="07AEC544" w:rsidR="00E871D0" w:rsidRPr="00F942D7" w:rsidRDefault="00E871D0" w:rsidP="005206CD">
            <w:pPr>
              <w:jc w:val="center"/>
              <w:rPr>
                <w:rFonts w:ascii="Palatino Linotype" w:hAnsi="Palatino Linotype"/>
                <w:b/>
                <w:sz w:val="22"/>
                <w:szCs w:val="22"/>
              </w:rPr>
            </w:pPr>
            <w:r w:rsidRPr="00F942D7">
              <w:rPr>
                <w:rFonts w:ascii="Palatino Linotype" w:hAnsi="Palatino Linotype"/>
                <w:b/>
                <w:sz w:val="22"/>
                <w:szCs w:val="22"/>
              </w:rPr>
              <w:t>Előzetes megállapodás</w:t>
            </w:r>
          </w:p>
          <w:p w14:paraId="2B2AB80F" w14:textId="06B9D535" w:rsidR="00E02948" w:rsidRPr="00F942D7" w:rsidRDefault="00E871D0" w:rsidP="005206CD">
            <w:pPr>
              <w:jc w:val="center"/>
              <w:rPr>
                <w:rFonts w:ascii="Palatino Linotype" w:hAnsi="Palatino Linotype"/>
                <w:b/>
                <w:sz w:val="22"/>
                <w:szCs w:val="22"/>
              </w:rPr>
            </w:pPr>
            <w:r w:rsidRPr="00F942D7">
              <w:rPr>
                <w:rFonts w:ascii="Palatino Linotype" w:hAnsi="Palatino Linotype"/>
                <w:b/>
                <w:sz w:val="22"/>
                <w:szCs w:val="22"/>
              </w:rPr>
              <w:t>foglalkoztatásra irányuló jogviszony létesítésére</w:t>
            </w:r>
          </w:p>
        </w:tc>
        <w:tc>
          <w:tcPr>
            <w:tcW w:w="5603" w:type="dxa"/>
            <w:gridSpan w:val="4"/>
          </w:tcPr>
          <w:p w14:paraId="110CDAFE" w14:textId="56D27B79" w:rsidR="00E871D0" w:rsidRPr="00F942D7" w:rsidRDefault="00E871D0" w:rsidP="005206CD">
            <w:pPr>
              <w:jc w:val="center"/>
              <w:rPr>
                <w:rFonts w:ascii="Palatino Linotype" w:hAnsi="Palatino Linotype"/>
                <w:b/>
                <w:sz w:val="22"/>
                <w:szCs w:val="22"/>
              </w:rPr>
            </w:pPr>
            <w:r w:rsidRPr="00F942D7">
              <w:rPr>
                <w:rFonts w:ascii="Palatino Linotype" w:hAnsi="Palatino Linotype"/>
                <w:b/>
                <w:sz w:val="22"/>
                <w:szCs w:val="22"/>
              </w:rPr>
              <w:t>Preliminary Agreement</w:t>
            </w:r>
          </w:p>
          <w:p w14:paraId="20E3E35B" w14:textId="3539F6B9" w:rsidR="00E02948" w:rsidRPr="00F942D7" w:rsidRDefault="00E871D0" w:rsidP="005206CD">
            <w:pPr>
              <w:jc w:val="center"/>
              <w:rPr>
                <w:rFonts w:ascii="Palatino Linotype" w:hAnsi="Palatino Linotype"/>
                <w:b/>
                <w:sz w:val="22"/>
                <w:szCs w:val="22"/>
              </w:rPr>
            </w:pPr>
            <w:r w:rsidRPr="00F942D7">
              <w:rPr>
                <w:rFonts w:ascii="Palatino Linotype" w:hAnsi="Palatino Linotype"/>
                <w:b/>
                <w:sz w:val="22"/>
                <w:szCs w:val="22"/>
              </w:rPr>
              <w:t>for the establishment of employment relationship</w:t>
            </w:r>
          </w:p>
        </w:tc>
      </w:tr>
      <w:tr w:rsidR="005206CD" w:rsidRPr="00F942D7" w14:paraId="1BFFB03A" w14:textId="77777777" w:rsidTr="00307766">
        <w:trPr>
          <w:trHeight w:val="20"/>
          <w:jc w:val="center"/>
        </w:trPr>
        <w:tc>
          <w:tcPr>
            <w:tcW w:w="5419" w:type="dxa"/>
            <w:gridSpan w:val="4"/>
          </w:tcPr>
          <w:p w14:paraId="4BACC803" w14:textId="77777777" w:rsidR="005206CD" w:rsidRPr="00F942D7" w:rsidRDefault="005206CD" w:rsidP="005206CD">
            <w:pPr>
              <w:jc w:val="center"/>
              <w:rPr>
                <w:rFonts w:ascii="Palatino Linotype" w:hAnsi="Palatino Linotype"/>
                <w:sz w:val="22"/>
                <w:szCs w:val="22"/>
              </w:rPr>
            </w:pPr>
          </w:p>
        </w:tc>
        <w:tc>
          <w:tcPr>
            <w:tcW w:w="5603" w:type="dxa"/>
            <w:gridSpan w:val="4"/>
          </w:tcPr>
          <w:p w14:paraId="3E81FE25" w14:textId="77777777" w:rsidR="005206CD" w:rsidRPr="00F942D7" w:rsidRDefault="005206CD" w:rsidP="005206CD">
            <w:pPr>
              <w:jc w:val="center"/>
              <w:rPr>
                <w:rFonts w:ascii="Palatino Linotype" w:hAnsi="Palatino Linotype"/>
                <w:sz w:val="22"/>
                <w:szCs w:val="22"/>
              </w:rPr>
            </w:pPr>
          </w:p>
        </w:tc>
      </w:tr>
      <w:tr w:rsidR="00E02948" w:rsidRPr="00F942D7" w14:paraId="1DE4977B" w14:textId="77777777" w:rsidTr="00307766">
        <w:trPr>
          <w:trHeight w:val="20"/>
          <w:jc w:val="center"/>
        </w:trPr>
        <w:tc>
          <w:tcPr>
            <w:tcW w:w="5419" w:type="dxa"/>
            <w:gridSpan w:val="4"/>
          </w:tcPr>
          <w:p w14:paraId="4AFDB250" w14:textId="7BF50342" w:rsidR="00E02948"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amely létrejött egyrészről</w:t>
            </w:r>
          </w:p>
        </w:tc>
        <w:tc>
          <w:tcPr>
            <w:tcW w:w="5603" w:type="dxa"/>
            <w:gridSpan w:val="4"/>
          </w:tcPr>
          <w:p w14:paraId="01AE7C56" w14:textId="057A09FB" w:rsidR="00E02948"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concluded by and between</w:t>
            </w:r>
          </w:p>
        </w:tc>
      </w:tr>
      <w:tr w:rsidR="005206CD" w:rsidRPr="00F942D7" w14:paraId="61179591" w14:textId="77777777" w:rsidTr="00307766">
        <w:trPr>
          <w:trHeight w:val="20"/>
          <w:jc w:val="center"/>
        </w:trPr>
        <w:tc>
          <w:tcPr>
            <w:tcW w:w="5419" w:type="dxa"/>
            <w:gridSpan w:val="4"/>
          </w:tcPr>
          <w:p w14:paraId="218E6A6E" w14:textId="77777777" w:rsidR="005206CD" w:rsidRPr="00F942D7" w:rsidRDefault="005206CD" w:rsidP="005206CD">
            <w:pPr>
              <w:jc w:val="center"/>
              <w:rPr>
                <w:rFonts w:ascii="Palatino Linotype" w:hAnsi="Palatino Linotype"/>
                <w:sz w:val="22"/>
                <w:szCs w:val="22"/>
              </w:rPr>
            </w:pPr>
          </w:p>
        </w:tc>
        <w:tc>
          <w:tcPr>
            <w:tcW w:w="5603" w:type="dxa"/>
            <w:gridSpan w:val="4"/>
          </w:tcPr>
          <w:p w14:paraId="6F95CE48" w14:textId="77777777" w:rsidR="005206CD" w:rsidRPr="00F942D7" w:rsidRDefault="005206CD" w:rsidP="005206CD">
            <w:pPr>
              <w:jc w:val="center"/>
              <w:rPr>
                <w:rFonts w:ascii="Palatino Linotype" w:hAnsi="Palatino Linotype"/>
                <w:sz w:val="22"/>
                <w:szCs w:val="22"/>
              </w:rPr>
            </w:pPr>
          </w:p>
        </w:tc>
      </w:tr>
      <w:tr w:rsidR="00E02948" w:rsidRPr="00F942D7" w14:paraId="5D27A313" w14:textId="77777777" w:rsidTr="00307766">
        <w:trPr>
          <w:trHeight w:val="20"/>
          <w:jc w:val="center"/>
        </w:trPr>
        <w:tc>
          <w:tcPr>
            <w:tcW w:w="5419" w:type="dxa"/>
            <w:gridSpan w:val="4"/>
          </w:tcPr>
          <w:p w14:paraId="0BDBE986" w14:textId="66013108" w:rsidR="00E871D0" w:rsidRPr="00F942D7" w:rsidRDefault="00852601" w:rsidP="005206CD">
            <w:pPr>
              <w:jc w:val="center"/>
              <w:rPr>
                <w:rFonts w:ascii="Palatino Linotype" w:hAnsi="Palatino Linotype"/>
                <w:b/>
                <w:sz w:val="22"/>
                <w:szCs w:val="22"/>
              </w:rPr>
            </w:pP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w:t>
            </w:r>
            <w:r w:rsidRPr="00F942D7">
              <w:rPr>
                <w:rFonts w:ascii="Palatino Linotype" w:hAnsi="Palatino Linotype"/>
                <w:b/>
                <w:sz w:val="22"/>
                <w:szCs w:val="22"/>
              </w:rPr>
              <w:t>雇主代表（匈牙利语）</w:t>
            </w:r>
            <w:r w:rsidRPr="00F942D7">
              <w:rPr>
                <w:rFonts w:ascii="Palatino Linotype" w:hAnsi="Palatino Linotype"/>
                <w:b/>
                <w:sz w:val="22"/>
                <w:szCs w:val="22"/>
              </w:rPr>
              <w:t>#_widget_1732604018729}</w:t>
            </w:r>
          </w:p>
          <w:p w14:paraId="0E9A800A" w14:textId="77777777" w:rsidR="00E871D0"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által képviselt</w:t>
            </w:r>
          </w:p>
          <w:p w14:paraId="582EC89D" w14:textId="05F3E1D7" w:rsidR="00E871D0" w:rsidRPr="00F942D7" w:rsidRDefault="00852601" w:rsidP="005206CD">
            <w:pPr>
              <w:jc w:val="center"/>
              <w:rPr>
                <w:rFonts w:ascii="Palatino Linotype" w:hAnsi="Palatino Linotype"/>
                <w:b/>
                <w:sz w:val="22"/>
                <w:szCs w:val="22"/>
              </w:rPr>
            </w:pPr>
            <w:r w:rsidRPr="00F942D7">
              <w:rPr>
                <w:rFonts w:ascii="Palatino Linotype" w:hAnsi="Palatino Linotype"/>
                <w:b/>
                <w:sz w:val="22"/>
                <w:szCs w:val="22"/>
              </w:rPr>
              <w:t>${</w:t>
            </w:r>
            <w:proofErr w:type="spellStart"/>
            <w:r w:rsidRPr="00F942D7">
              <w:rPr>
                <w:rFonts w:ascii="Palatino Linotype" w:hAnsi="Palatino Linotype"/>
                <w:b/>
                <w:sz w:val="22"/>
                <w:szCs w:val="22"/>
              </w:rPr>
              <w:t>雇主</w:t>
            </w:r>
            <w:proofErr w:type="spellEnd"/>
            <w:r w:rsidRPr="00F942D7">
              <w:rPr>
                <w:rFonts w:ascii="Palatino Linotype" w:hAnsi="Palatino Linotype"/>
                <w:b/>
                <w:sz w:val="22"/>
                <w:szCs w:val="22"/>
              </w:rPr>
              <w:t>#_widget_1732604018708}</w:t>
            </w:r>
          </w:p>
          <w:p w14:paraId="15D305BB" w14:textId="2CFF4268" w:rsidR="00E871D0" w:rsidRPr="00F942D7" w:rsidRDefault="00852601" w:rsidP="005206CD">
            <w:pPr>
              <w:jc w:val="center"/>
              <w:rPr>
                <w:rFonts w:ascii="Palatino Linotype" w:hAnsi="Palatino Linotype"/>
                <w:sz w:val="22"/>
                <w:szCs w:val="22"/>
              </w:rPr>
            </w:pP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w:t>
            </w:r>
            <w:proofErr w:type="spellStart"/>
            <w:r w:rsidRPr="00F942D7">
              <w:rPr>
                <w:rFonts w:ascii="Palatino Linotype" w:hAnsi="Palatino Linotype"/>
                <w:b/>
                <w:sz w:val="22"/>
                <w:szCs w:val="22"/>
              </w:rPr>
              <w:t>雇主地址</w:t>
            </w:r>
            <w:proofErr w:type="spellEnd"/>
            <w:r w:rsidRPr="00F942D7">
              <w:rPr>
                <w:rFonts w:ascii="Palatino Linotype" w:hAnsi="Palatino Linotype"/>
                <w:b/>
                <w:sz w:val="22"/>
                <w:szCs w:val="22"/>
              </w:rPr>
              <w:t>#_widget_1732604018771}</w:t>
            </w:r>
            <w:r w:rsidR="00E871D0" w:rsidRPr="00F942D7">
              <w:rPr>
                <w:rFonts w:ascii="Palatino Linotype" w:hAnsi="Palatino Linotype"/>
                <w:sz w:val="22"/>
                <w:szCs w:val="22"/>
              </w:rPr>
              <w:t xml:space="preserve">, adószám: </w:t>
            </w: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w:t>
            </w:r>
            <w:proofErr w:type="spellStart"/>
            <w:r w:rsidRPr="00F942D7">
              <w:rPr>
                <w:rFonts w:ascii="Palatino Linotype" w:hAnsi="Palatino Linotype"/>
                <w:b/>
                <w:sz w:val="22"/>
                <w:szCs w:val="22"/>
              </w:rPr>
              <w:t>雇主税号</w:t>
            </w:r>
            <w:proofErr w:type="spellEnd"/>
            <w:r w:rsidRPr="00F942D7">
              <w:rPr>
                <w:rFonts w:ascii="Palatino Linotype" w:hAnsi="Palatino Linotype"/>
                <w:b/>
                <w:sz w:val="22"/>
                <w:szCs w:val="22"/>
              </w:rPr>
              <w:t>#_widget_1732604018791}</w:t>
            </w:r>
            <w:r w:rsidR="00E871D0" w:rsidRPr="00F942D7">
              <w:rPr>
                <w:rFonts w:ascii="Palatino Linotype" w:hAnsi="Palatino Linotype"/>
                <w:sz w:val="22"/>
                <w:szCs w:val="22"/>
              </w:rPr>
              <w:t xml:space="preserve">, TEÁOR kód: </w:t>
            </w: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_NACE</w:t>
            </w:r>
            <w:proofErr w:type="spellStart"/>
            <w:r w:rsidRPr="00F942D7">
              <w:rPr>
                <w:rFonts w:ascii="Palatino Linotype" w:hAnsi="Palatino Linotype"/>
                <w:b/>
                <w:sz w:val="22"/>
                <w:szCs w:val="22"/>
              </w:rPr>
              <w:t>代码</w:t>
            </w:r>
            <w:proofErr w:type="spellEnd"/>
            <w:r w:rsidRPr="00F942D7">
              <w:rPr>
                <w:rFonts w:ascii="Palatino Linotype" w:hAnsi="Palatino Linotype"/>
                <w:b/>
                <w:sz w:val="22"/>
                <w:szCs w:val="22"/>
              </w:rPr>
              <w:t>#_widget_1732604018811}</w:t>
            </w:r>
            <w:r w:rsidR="00E871D0" w:rsidRPr="00F942D7">
              <w:rPr>
                <w:rFonts w:ascii="Palatino Linotype" w:hAnsi="Palatino Linotype"/>
                <w:sz w:val="22"/>
                <w:szCs w:val="22"/>
              </w:rPr>
              <w:t xml:space="preserve">, mint </w:t>
            </w:r>
            <w:r w:rsidR="00E871D0" w:rsidRPr="00F942D7">
              <w:rPr>
                <w:rFonts w:ascii="Palatino Linotype" w:hAnsi="Palatino Linotype"/>
                <w:b/>
                <w:sz w:val="22"/>
                <w:szCs w:val="22"/>
              </w:rPr>
              <w:t>foglalkoztató</w:t>
            </w:r>
            <w:r w:rsidR="00E871D0" w:rsidRPr="00F942D7">
              <w:rPr>
                <w:rFonts w:ascii="Palatino Linotype" w:hAnsi="Palatino Linotype"/>
                <w:sz w:val="22"/>
                <w:szCs w:val="22"/>
              </w:rPr>
              <w:t>,</w:t>
            </w:r>
          </w:p>
          <w:p w14:paraId="659411EA" w14:textId="5B8F907A" w:rsidR="00E02948"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és</w:t>
            </w:r>
          </w:p>
        </w:tc>
        <w:tc>
          <w:tcPr>
            <w:tcW w:w="5603" w:type="dxa"/>
            <w:gridSpan w:val="4"/>
          </w:tcPr>
          <w:p w14:paraId="3492D28F" w14:textId="2FDE8741" w:rsidR="00E871D0" w:rsidRPr="00F942D7" w:rsidRDefault="00852601" w:rsidP="005206CD">
            <w:pPr>
              <w:jc w:val="center"/>
              <w:rPr>
                <w:rFonts w:ascii="Palatino Linotype" w:hAnsi="Palatino Linotype"/>
                <w:b/>
                <w:sz w:val="22"/>
                <w:szCs w:val="22"/>
              </w:rPr>
            </w:pPr>
            <w:r w:rsidRPr="00F942D7">
              <w:rPr>
                <w:rFonts w:ascii="Palatino Linotype" w:hAnsi="Palatino Linotype"/>
                <w:b/>
                <w:sz w:val="22"/>
                <w:szCs w:val="22"/>
              </w:rPr>
              <w:t>${</w:t>
            </w:r>
            <w:proofErr w:type="spellStart"/>
            <w:r w:rsidRPr="00F942D7">
              <w:rPr>
                <w:rFonts w:ascii="Palatino Linotype" w:hAnsi="Palatino Linotype"/>
                <w:b/>
                <w:sz w:val="22"/>
                <w:szCs w:val="22"/>
              </w:rPr>
              <w:t>雇主</w:t>
            </w:r>
            <w:proofErr w:type="spellEnd"/>
            <w:r w:rsidRPr="00F942D7">
              <w:rPr>
                <w:rFonts w:ascii="Palatino Linotype" w:hAnsi="Palatino Linotype"/>
                <w:b/>
                <w:sz w:val="22"/>
                <w:szCs w:val="22"/>
              </w:rPr>
              <w:t>#_widget_1732604018708}</w:t>
            </w:r>
          </w:p>
          <w:p w14:paraId="7FA498E7" w14:textId="026FDB02" w:rsidR="00E871D0" w:rsidRPr="00F942D7" w:rsidRDefault="00852601" w:rsidP="005206CD">
            <w:pPr>
              <w:jc w:val="center"/>
              <w:rPr>
                <w:rFonts w:ascii="Palatino Linotype" w:hAnsi="Palatino Linotype"/>
                <w:sz w:val="22"/>
                <w:szCs w:val="22"/>
              </w:rPr>
            </w:pP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w:t>
            </w:r>
            <w:proofErr w:type="spellStart"/>
            <w:r w:rsidRPr="00F942D7">
              <w:rPr>
                <w:rFonts w:ascii="Palatino Linotype" w:hAnsi="Palatino Linotype"/>
                <w:b/>
                <w:sz w:val="22"/>
                <w:szCs w:val="22"/>
              </w:rPr>
              <w:t>雇主地址</w:t>
            </w:r>
            <w:proofErr w:type="spellEnd"/>
            <w:r w:rsidRPr="00F942D7">
              <w:rPr>
                <w:rFonts w:ascii="Palatino Linotype" w:hAnsi="Palatino Linotype"/>
                <w:b/>
                <w:sz w:val="22"/>
                <w:szCs w:val="22"/>
              </w:rPr>
              <w:t>#_widget_1732604018771}</w:t>
            </w:r>
            <w:r w:rsidR="00E871D0" w:rsidRPr="00F942D7">
              <w:rPr>
                <w:rFonts w:ascii="Palatino Linotype" w:hAnsi="Palatino Linotype"/>
                <w:sz w:val="22"/>
                <w:szCs w:val="22"/>
              </w:rPr>
              <w:t xml:space="preserve">, TAX number: </w:t>
            </w: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w:t>
            </w:r>
            <w:proofErr w:type="spellStart"/>
            <w:r w:rsidRPr="00F942D7">
              <w:rPr>
                <w:rFonts w:ascii="Palatino Linotype" w:hAnsi="Palatino Linotype"/>
                <w:b/>
                <w:sz w:val="22"/>
                <w:szCs w:val="22"/>
              </w:rPr>
              <w:t>雇主税号</w:t>
            </w:r>
            <w:proofErr w:type="spellEnd"/>
            <w:r w:rsidRPr="00F942D7">
              <w:rPr>
                <w:rFonts w:ascii="Palatino Linotype" w:hAnsi="Palatino Linotype"/>
                <w:b/>
                <w:sz w:val="22"/>
                <w:szCs w:val="22"/>
              </w:rPr>
              <w:t>#_widget_1732604018791}</w:t>
            </w:r>
            <w:r w:rsidR="00E871D0" w:rsidRPr="00F942D7">
              <w:rPr>
                <w:rFonts w:ascii="Palatino Linotype" w:hAnsi="Palatino Linotype"/>
                <w:sz w:val="22"/>
                <w:szCs w:val="22"/>
              </w:rPr>
              <w:t xml:space="preserve">, NACE code: </w:t>
            </w: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_NACE</w:t>
            </w:r>
            <w:proofErr w:type="spellStart"/>
            <w:r w:rsidRPr="00F942D7">
              <w:rPr>
                <w:rFonts w:ascii="Palatino Linotype" w:hAnsi="Palatino Linotype"/>
                <w:b/>
                <w:sz w:val="22"/>
                <w:szCs w:val="22"/>
              </w:rPr>
              <w:t>代码</w:t>
            </w:r>
            <w:proofErr w:type="spellEnd"/>
            <w:r w:rsidRPr="00F942D7">
              <w:rPr>
                <w:rFonts w:ascii="Palatino Linotype" w:hAnsi="Palatino Linotype"/>
                <w:b/>
                <w:sz w:val="22"/>
                <w:szCs w:val="22"/>
              </w:rPr>
              <w:t>#_widget_1732604018811}</w:t>
            </w:r>
          </w:p>
          <w:p w14:paraId="688AD7C4" w14:textId="77777777" w:rsidR="00E871D0"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represented by</w:t>
            </w:r>
          </w:p>
          <w:p w14:paraId="411C87AE" w14:textId="1EC6E53E" w:rsidR="00E871D0" w:rsidRPr="00F942D7" w:rsidRDefault="00852601" w:rsidP="005206CD">
            <w:pPr>
              <w:jc w:val="center"/>
              <w:rPr>
                <w:rFonts w:ascii="Palatino Linotype" w:hAnsi="Palatino Linotype"/>
                <w:b/>
                <w:sz w:val="22"/>
                <w:szCs w:val="22"/>
              </w:rPr>
            </w:pP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w:t>
            </w:r>
            <w:proofErr w:type="spellStart"/>
            <w:r w:rsidRPr="00F942D7">
              <w:rPr>
                <w:rFonts w:ascii="Palatino Linotype" w:hAnsi="Palatino Linotype"/>
                <w:b/>
                <w:sz w:val="22"/>
                <w:szCs w:val="22"/>
              </w:rPr>
              <w:t>雇主代表（英语</w:t>
            </w:r>
            <w:proofErr w:type="spellEnd"/>
            <w:r w:rsidRPr="00F942D7">
              <w:rPr>
                <w:rFonts w:ascii="Palatino Linotype" w:hAnsi="Palatino Linotype"/>
                <w:b/>
                <w:sz w:val="22"/>
                <w:szCs w:val="22"/>
              </w:rPr>
              <w:t>）</w:t>
            </w:r>
            <w:r w:rsidRPr="00F942D7">
              <w:rPr>
                <w:rFonts w:ascii="Palatino Linotype" w:hAnsi="Palatino Linotype"/>
                <w:b/>
                <w:sz w:val="22"/>
                <w:szCs w:val="22"/>
              </w:rPr>
              <w:t>#_widget_1732604018770}</w:t>
            </w:r>
          </w:p>
          <w:p w14:paraId="7E8DF08E" w14:textId="77777777" w:rsidR="00E871D0"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 xml:space="preserve">as the </w:t>
            </w:r>
            <w:r w:rsidRPr="00F942D7">
              <w:rPr>
                <w:rFonts w:ascii="Palatino Linotype" w:hAnsi="Palatino Linotype"/>
                <w:b/>
                <w:sz w:val="22"/>
                <w:szCs w:val="22"/>
              </w:rPr>
              <w:t>Employer</w:t>
            </w:r>
            <w:r w:rsidRPr="00F942D7">
              <w:rPr>
                <w:rFonts w:ascii="Palatino Linotype" w:hAnsi="Palatino Linotype"/>
                <w:sz w:val="22"/>
                <w:szCs w:val="22"/>
              </w:rPr>
              <w:t>,</w:t>
            </w:r>
          </w:p>
          <w:p w14:paraId="7C8032BE" w14:textId="26526954" w:rsidR="00E02948"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and</w:t>
            </w:r>
          </w:p>
        </w:tc>
      </w:tr>
      <w:tr w:rsidR="0032076F" w:rsidRPr="00F942D7" w14:paraId="47F48538" w14:textId="77777777" w:rsidTr="00307766">
        <w:trPr>
          <w:trHeight w:val="20"/>
          <w:jc w:val="center"/>
        </w:trPr>
        <w:tc>
          <w:tcPr>
            <w:tcW w:w="5419" w:type="dxa"/>
            <w:gridSpan w:val="4"/>
          </w:tcPr>
          <w:p w14:paraId="54A7FA13" w14:textId="27BC90AF" w:rsidR="0032076F" w:rsidRPr="00F942D7" w:rsidRDefault="00852601" w:rsidP="005206CD">
            <w:pPr>
              <w:jc w:val="center"/>
              <w:rPr>
                <w:rFonts w:ascii="Palatino Linotype" w:hAnsi="Palatino Linotype"/>
                <w:sz w:val="22"/>
                <w:szCs w:val="22"/>
              </w:rPr>
            </w:pPr>
            <w:r w:rsidRPr="00F942D7">
              <w:rPr>
                <w:rFonts w:ascii="Palatino Linotype" w:hAnsi="Palatino Linotype"/>
                <w:b/>
                <w:sz w:val="22"/>
                <w:szCs w:val="22"/>
              </w:rPr>
              <w:t>${</w:t>
            </w:r>
            <w:proofErr w:type="spellStart"/>
            <w:r w:rsidRPr="00F942D7">
              <w:rPr>
                <w:rFonts w:ascii="Palatino Linotype" w:hAnsi="Palatino Linotype"/>
                <w:b/>
                <w:sz w:val="22"/>
                <w:szCs w:val="22"/>
              </w:rPr>
              <w:t>姓氏（拼音</w:t>
            </w:r>
            <w:proofErr w:type="spellEnd"/>
            <w:r w:rsidRPr="00F942D7">
              <w:rPr>
                <w:rFonts w:ascii="Palatino Linotype" w:hAnsi="Palatino Linotype"/>
                <w:b/>
                <w:sz w:val="22"/>
                <w:szCs w:val="22"/>
              </w:rPr>
              <w:t>）</w:t>
            </w:r>
            <w:r w:rsidRPr="00F942D7">
              <w:rPr>
                <w:rFonts w:ascii="Palatino Linotype" w:hAnsi="Palatino Linotype"/>
                <w:b/>
                <w:sz w:val="22"/>
                <w:szCs w:val="22"/>
              </w:rPr>
              <w:t>#_widget_1728475331386}</w:t>
            </w:r>
            <w:r w:rsidR="00E871D0" w:rsidRPr="00F942D7">
              <w:rPr>
                <w:rFonts w:ascii="Palatino Linotype" w:hAnsi="Palatino Linotype"/>
                <w:sz w:val="22"/>
                <w:szCs w:val="22"/>
              </w:rPr>
              <w:t xml:space="preserve"> (harmadik országbeli állampolgár családneve), </w:t>
            </w:r>
            <w:r w:rsidRPr="00F942D7">
              <w:rPr>
                <w:rFonts w:ascii="Palatino Linotype" w:hAnsi="Palatino Linotype"/>
                <w:b/>
                <w:sz w:val="22"/>
                <w:szCs w:val="22"/>
              </w:rPr>
              <w:t>${</w:t>
            </w:r>
            <w:proofErr w:type="spellStart"/>
            <w:r w:rsidRPr="00F942D7">
              <w:rPr>
                <w:rFonts w:ascii="Palatino Linotype" w:hAnsi="Palatino Linotype"/>
                <w:b/>
                <w:sz w:val="22"/>
                <w:szCs w:val="22"/>
              </w:rPr>
              <w:t>名字（拼音</w:t>
            </w:r>
            <w:proofErr w:type="spellEnd"/>
            <w:r w:rsidRPr="00F942D7">
              <w:rPr>
                <w:rFonts w:ascii="Palatino Linotype" w:hAnsi="Palatino Linotype"/>
                <w:b/>
                <w:sz w:val="22"/>
                <w:szCs w:val="22"/>
              </w:rPr>
              <w:t>）</w:t>
            </w:r>
            <w:r w:rsidRPr="00F942D7">
              <w:rPr>
                <w:rFonts w:ascii="Palatino Linotype" w:hAnsi="Palatino Linotype"/>
                <w:b/>
                <w:sz w:val="22"/>
                <w:szCs w:val="22"/>
              </w:rPr>
              <w:t>#_widget_1728475331387}</w:t>
            </w:r>
            <w:r w:rsidR="00E871D0" w:rsidRPr="00F942D7">
              <w:rPr>
                <w:rFonts w:ascii="Palatino Linotype" w:hAnsi="Palatino Linotype"/>
                <w:sz w:val="22"/>
                <w:szCs w:val="22"/>
              </w:rPr>
              <w:t xml:space="preserve"> (keresztneve), </w:t>
            </w: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w:t>
            </w:r>
            <w:proofErr w:type="spellStart"/>
            <w:r w:rsidRPr="00F942D7">
              <w:rPr>
                <w:rFonts w:ascii="Palatino Linotype" w:hAnsi="Palatino Linotype"/>
                <w:b/>
                <w:sz w:val="22"/>
                <w:szCs w:val="22"/>
              </w:rPr>
              <w:t>出生地</w:t>
            </w:r>
            <w:proofErr w:type="spellEnd"/>
            <w:r w:rsidRPr="00F942D7">
              <w:rPr>
                <w:rFonts w:ascii="Palatino Linotype" w:hAnsi="Palatino Linotype"/>
                <w:b/>
                <w:sz w:val="22"/>
                <w:szCs w:val="22"/>
              </w:rPr>
              <w:t>#_widget_1732527942838}</w:t>
            </w:r>
            <w:r w:rsidR="00E871D0" w:rsidRPr="00F942D7">
              <w:rPr>
                <w:rFonts w:ascii="Palatino Linotype" w:hAnsi="Palatino Linotype"/>
                <w:sz w:val="22"/>
                <w:szCs w:val="22"/>
              </w:rPr>
              <w:t xml:space="preserve">, </w:t>
            </w: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w:t>
            </w:r>
            <w:proofErr w:type="spellStart"/>
            <w:r w:rsidRPr="00F942D7">
              <w:rPr>
                <w:rFonts w:ascii="Palatino Linotype" w:hAnsi="Palatino Linotype"/>
                <w:b/>
                <w:sz w:val="22"/>
                <w:szCs w:val="22"/>
              </w:rPr>
              <w:t>出生国（匈牙利语</w:t>
            </w:r>
            <w:proofErr w:type="spellEnd"/>
            <w:r w:rsidRPr="00F942D7">
              <w:rPr>
                <w:rFonts w:ascii="Palatino Linotype" w:hAnsi="Palatino Linotype"/>
                <w:b/>
                <w:sz w:val="22"/>
                <w:szCs w:val="22"/>
              </w:rPr>
              <w:t>）</w:t>
            </w:r>
            <w:r w:rsidRPr="00F942D7">
              <w:rPr>
                <w:rFonts w:ascii="Palatino Linotype" w:hAnsi="Palatino Linotype"/>
                <w:b/>
                <w:sz w:val="22"/>
                <w:szCs w:val="22"/>
              </w:rPr>
              <w:t>#_widget_1732527942947}</w:t>
            </w:r>
            <w:r w:rsidR="00E871D0" w:rsidRPr="00F942D7">
              <w:rPr>
                <w:rFonts w:ascii="Palatino Linotype" w:hAnsi="Palatino Linotype"/>
                <w:sz w:val="22"/>
                <w:szCs w:val="22"/>
              </w:rPr>
              <w:t xml:space="preserve">, </w:t>
            </w: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w:t>
            </w:r>
            <w:proofErr w:type="spellStart"/>
            <w:r w:rsidRPr="00F942D7">
              <w:rPr>
                <w:rFonts w:ascii="Palatino Linotype" w:hAnsi="Palatino Linotype"/>
                <w:b/>
                <w:sz w:val="22"/>
                <w:szCs w:val="22"/>
              </w:rPr>
              <w:t>出生日期（匈牙利语</w:t>
            </w:r>
            <w:proofErr w:type="spellEnd"/>
            <w:r w:rsidRPr="00F942D7">
              <w:rPr>
                <w:rFonts w:ascii="Palatino Linotype" w:hAnsi="Palatino Linotype"/>
                <w:b/>
                <w:sz w:val="22"/>
                <w:szCs w:val="22"/>
              </w:rPr>
              <w:t>）</w:t>
            </w:r>
            <w:r w:rsidRPr="00F942D7">
              <w:rPr>
                <w:rFonts w:ascii="Palatino Linotype" w:hAnsi="Palatino Linotype"/>
                <w:b/>
                <w:sz w:val="22"/>
                <w:szCs w:val="22"/>
              </w:rPr>
              <w:t>#_widget_1773645284571}</w:t>
            </w:r>
            <w:r w:rsidR="00E871D0" w:rsidRPr="00F942D7">
              <w:rPr>
                <w:rFonts w:ascii="Palatino Linotype" w:hAnsi="Palatino Linotype"/>
                <w:sz w:val="22"/>
                <w:szCs w:val="22"/>
              </w:rPr>
              <w:t xml:space="preserve"> (születési helye, ideje), </w:t>
            </w:r>
            <w:r w:rsidRPr="00F942D7">
              <w:rPr>
                <w:rFonts w:ascii="Palatino Linotype" w:hAnsi="Palatino Linotype"/>
                <w:b/>
                <w:sz w:val="22"/>
                <w:szCs w:val="22"/>
              </w:rPr>
              <w:t>${</w:t>
            </w:r>
            <w:proofErr w:type="spellStart"/>
            <w:r w:rsidRPr="00F942D7">
              <w:rPr>
                <w:rFonts w:ascii="Palatino Linotype" w:hAnsi="Palatino Linotype"/>
                <w:b/>
                <w:sz w:val="22"/>
                <w:szCs w:val="22"/>
              </w:rPr>
              <w:t>护照号</w:t>
            </w:r>
            <w:proofErr w:type="spellEnd"/>
            <w:r w:rsidRPr="00F942D7">
              <w:rPr>
                <w:rFonts w:ascii="Palatino Linotype" w:hAnsi="Palatino Linotype"/>
                <w:b/>
                <w:sz w:val="22"/>
                <w:szCs w:val="22"/>
              </w:rPr>
              <w:t>#_widget_1728480011304}</w:t>
            </w:r>
            <w:r w:rsidR="00E871D0" w:rsidRPr="00F942D7">
              <w:rPr>
                <w:rFonts w:ascii="Palatino Linotype" w:hAnsi="Palatino Linotype"/>
                <w:sz w:val="22"/>
                <w:szCs w:val="22"/>
              </w:rPr>
              <w:t xml:space="preserve"> (útlevélszáma), </w:t>
            </w: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w:t>
            </w:r>
            <w:proofErr w:type="spellStart"/>
            <w:r w:rsidRPr="00F942D7">
              <w:rPr>
                <w:rFonts w:ascii="Palatino Linotype" w:hAnsi="Palatino Linotype"/>
                <w:b/>
                <w:sz w:val="22"/>
                <w:szCs w:val="22"/>
              </w:rPr>
              <w:t>性别（匈牙利语</w:t>
            </w:r>
            <w:proofErr w:type="spellEnd"/>
            <w:r w:rsidRPr="00F942D7">
              <w:rPr>
                <w:rFonts w:ascii="Palatino Linotype" w:hAnsi="Palatino Linotype"/>
                <w:b/>
                <w:sz w:val="22"/>
                <w:szCs w:val="22"/>
              </w:rPr>
              <w:t>）</w:t>
            </w:r>
            <w:r w:rsidRPr="00F942D7">
              <w:rPr>
                <w:rFonts w:ascii="Palatino Linotype" w:hAnsi="Palatino Linotype"/>
                <w:b/>
                <w:sz w:val="22"/>
                <w:szCs w:val="22"/>
              </w:rPr>
              <w:t>#_widget_1732527942807}</w:t>
            </w:r>
            <w:r w:rsidR="00E871D0" w:rsidRPr="00F942D7">
              <w:rPr>
                <w:rFonts w:ascii="Palatino Linotype" w:hAnsi="Palatino Linotype"/>
                <w:sz w:val="22"/>
                <w:szCs w:val="22"/>
              </w:rPr>
              <w:t xml:space="preserve"> (neme), </w:t>
            </w: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w:t>
            </w:r>
            <w:proofErr w:type="spellStart"/>
            <w:r w:rsidRPr="00F942D7">
              <w:rPr>
                <w:rFonts w:ascii="Palatino Linotype" w:hAnsi="Palatino Linotype"/>
                <w:b/>
                <w:sz w:val="22"/>
                <w:szCs w:val="22"/>
              </w:rPr>
              <w:t>国籍（匈牙利语</w:t>
            </w:r>
            <w:proofErr w:type="spellEnd"/>
            <w:r w:rsidRPr="00F942D7">
              <w:rPr>
                <w:rFonts w:ascii="Palatino Linotype" w:hAnsi="Palatino Linotype"/>
                <w:b/>
                <w:sz w:val="22"/>
                <w:szCs w:val="22"/>
              </w:rPr>
              <w:t>）</w:t>
            </w:r>
            <w:r w:rsidRPr="00F942D7">
              <w:rPr>
                <w:rFonts w:ascii="Palatino Linotype" w:hAnsi="Palatino Linotype"/>
                <w:b/>
                <w:sz w:val="22"/>
                <w:szCs w:val="22"/>
              </w:rPr>
              <w:t>#_widget_1732550878139}</w:t>
            </w:r>
            <w:r w:rsidR="00E871D0" w:rsidRPr="00F942D7">
              <w:rPr>
                <w:rFonts w:ascii="Palatino Linotype" w:hAnsi="Palatino Linotype"/>
                <w:sz w:val="22"/>
                <w:szCs w:val="22"/>
              </w:rPr>
              <w:t xml:space="preserve"> állampolgár (állampolgársága) mint </w:t>
            </w:r>
            <w:r w:rsidR="00E871D0" w:rsidRPr="00F942D7">
              <w:rPr>
                <w:rFonts w:ascii="Palatino Linotype" w:hAnsi="Palatino Linotype"/>
                <w:b/>
                <w:sz w:val="22"/>
                <w:szCs w:val="22"/>
              </w:rPr>
              <w:t>harmadik országbeli állampolgár</w:t>
            </w:r>
          </w:p>
        </w:tc>
        <w:tc>
          <w:tcPr>
            <w:tcW w:w="5603" w:type="dxa"/>
            <w:gridSpan w:val="4"/>
          </w:tcPr>
          <w:p w14:paraId="4B319380" w14:textId="31D54FEB" w:rsidR="0032076F" w:rsidRPr="00F942D7" w:rsidRDefault="00852601" w:rsidP="005206CD">
            <w:pPr>
              <w:jc w:val="center"/>
              <w:rPr>
                <w:rFonts w:ascii="Palatino Linotype" w:hAnsi="Palatino Linotype"/>
                <w:sz w:val="22"/>
                <w:szCs w:val="22"/>
              </w:rPr>
            </w:pPr>
            <w:r w:rsidRPr="00F942D7">
              <w:rPr>
                <w:rFonts w:ascii="Palatino Linotype" w:hAnsi="Palatino Linotype"/>
                <w:b/>
                <w:sz w:val="22"/>
                <w:szCs w:val="22"/>
              </w:rPr>
              <w:t>${</w:t>
            </w:r>
            <w:proofErr w:type="spellStart"/>
            <w:r w:rsidRPr="00F942D7">
              <w:rPr>
                <w:rFonts w:ascii="Palatino Linotype" w:hAnsi="Palatino Linotype"/>
                <w:b/>
                <w:sz w:val="22"/>
                <w:szCs w:val="22"/>
              </w:rPr>
              <w:t>姓氏（拼音</w:t>
            </w:r>
            <w:proofErr w:type="spellEnd"/>
            <w:r w:rsidRPr="00F942D7">
              <w:rPr>
                <w:rFonts w:ascii="Palatino Linotype" w:hAnsi="Palatino Linotype"/>
                <w:b/>
                <w:sz w:val="22"/>
                <w:szCs w:val="22"/>
              </w:rPr>
              <w:t>）</w:t>
            </w:r>
            <w:r w:rsidRPr="00F942D7">
              <w:rPr>
                <w:rFonts w:ascii="Palatino Linotype" w:hAnsi="Palatino Linotype"/>
                <w:b/>
                <w:sz w:val="22"/>
                <w:szCs w:val="22"/>
              </w:rPr>
              <w:t>#_widget_1728475331386}</w:t>
            </w:r>
            <w:r w:rsidR="00E871D0" w:rsidRPr="00F942D7">
              <w:rPr>
                <w:rFonts w:ascii="Palatino Linotype" w:hAnsi="Palatino Linotype"/>
                <w:sz w:val="22"/>
                <w:szCs w:val="22"/>
              </w:rPr>
              <w:t xml:space="preserve"> (family name of the third-country national), </w:t>
            </w:r>
            <w:r w:rsidRPr="00F942D7">
              <w:rPr>
                <w:rFonts w:ascii="Palatino Linotype" w:hAnsi="Palatino Linotype"/>
                <w:b/>
                <w:sz w:val="22"/>
                <w:szCs w:val="22"/>
              </w:rPr>
              <w:t>${</w:t>
            </w:r>
            <w:proofErr w:type="spellStart"/>
            <w:r w:rsidRPr="00F942D7">
              <w:rPr>
                <w:rFonts w:ascii="Palatino Linotype" w:hAnsi="Palatino Linotype"/>
                <w:b/>
                <w:sz w:val="22"/>
                <w:szCs w:val="22"/>
              </w:rPr>
              <w:t>名字（拼音</w:t>
            </w:r>
            <w:proofErr w:type="spellEnd"/>
            <w:r w:rsidRPr="00F942D7">
              <w:rPr>
                <w:rFonts w:ascii="Palatino Linotype" w:hAnsi="Palatino Linotype"/>
                <w:b/>
                <w:sz w:val="22"/>
                <w:szCs w:val="22"/>
              </w:rPr>
              <w:t>）</w:t>
            </w:r>
            <w:r w:rsidRPr="00F942D7">
              <w:rPr>
                <w:rFonts w:ascii="Palatino Linotype" w:hAnsi="Palatino Linotype"/>
                <w:b/>
                <w:sz w:val="22"/>
                <w:szCs w:val="22"/>
              </w:rPr>
              <w:t>#_widget_1728475331387}</w:t>
            </w:r>
            <w:r w:rsidR="00E871D0" w:rsidRPr="00F942D7">
              <w:rPr>
                <w:rFonts w:ascii="Palatino Linotype" w:hAnsi="Palatino Linotype"/>
                <w:sz w:val="22"/>
                <w:szCs w:val="22"/>
              </w:rPr>
              <w:t xml:space="preserve"> (first name), </w:t>
            </w: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w:t>
            </w:r>
            <w:proofErr w:type="spellStart"/>
            <w:r w:rsidRPr="00F942D7">
              <w:rPr>
                <w:rFonts w:ascii="Palatino Linotype" w:hAnsi="Palatino Linotype"/>
                <w:b/>
                <w:sz w:val="22"/>
                <w:szCs w:val="22"/>
              </w:rPr>
              <w:t>出生地</w:t>
            </w:r>
            <w:proofErr w:type="spellEnd"/>
            <w:r w:rsidRPr="00F942D7">
              <w:rPr>
                <w:rFonts w:ascii="Palatino Linotype" w:hAnsi="Palatino Linotype"/>
                <w:b/>
                <w:sz w:val="22"/>
                <w:szCs w:val="22"/>
              </w:rPr>
              <w:t>#_widget_1732527942838}</w:t>
            </w:r>
            <w:r w:rsidR="00E871D0" w:rsidRPr="00F942D7">
              <w:rPr>
                <w:rFonts w:ascii="Palatino Linotype" w:hAnsi="Palatino Linotype"/>
                <w:sz w:val="22"/>
                <w:szCs w:val="22"/>
              </w:rPr>
              <w:t xml:space="preserve">, </w:t>
            </w:r>
            <w:r w:rsidRPr="00F942D7">
              <w:rPr>
                <w:rFonts w:ascii="Palatino Linotype" w:hAnsi="Palatino Linotype"/>
                <w:b/>
                <w:sz w:val="22"/>
                <w:szCs w:val="22"/>
              </w:rPr>
              <w:t>${</w:t>
            </w:r>
            <w:proofErr w:type="spellStart"/>
            <w:r w:rsidRPr="00F942D7">
              <w:rPr>
                <w:rFonts w:ascii="Palatino Linotype" w:hAnsi="Palatino Linotype"/>
                <w:b/>
                <w:sz w:val="22"/>
                <w:szCs w:val="22"/>
              </w:rPr>
              <w:t>出生国</w:t>
            </w:r>
            <w:proofErr w:type="spellEnd"/>
            <w:r w:rsidRPr="00F942D7">
              <w:rPr>
                <w:rFonts w:ascii="Palatino Linotype" w:hAnsi="Palatino Linotype"/>
                <w:b/>
                <w:sz w:val="22"/>
                <w:szCs w:val="22"/>
              </w:rPr>
              <w:t>#_widget_1728480011250}</w:t>
            </w:r>
            <w:r w:rsidR="00E871D0" w:rsidRPr="00F942D7">
              <w:rPr>
                <w:rFonts w:ascii="Palatino Linotype" w:hAnsi="Palatino Linotype"/>
                <w:sz w:val="22"/>
                <w:szCs w:val="22"/>
              </w:rPr>
              <w:t xml:space="preserve">, </w:t>
            </w: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w:t>
            </w:r>
            <w:proofErr w:type="spellStart"/>
            <w:r w:rsidRPr="00F942D7">
              <w:rPr>
                <w:rFonts w:ascii="Palatino Linotype" w:hAnsi="Palatino Linotype"/>
                <w:b/>
                <w:sz w:val="22"/>
                <w:szCs w:val="22"/>
              </w:rPr>
              <w:t>出生日期（英语</w:t>
            </w:r>
            <w:proofErr w:type="spellEnd"/>
            <w:r w:rsidRPr="00F942D7">
              <w:rPr>
                <w:rFonts w:ascii="Palatino Linotype" w:hAnsi="Palatino Linotype"/>
                <w:b/>
                <w:sz w:val="22"/>
                <w:szCs w:val="22"/>
              </w:rPr>
              <w:t>）</w:t>
            </w:r>
            <w:r w:rsidRPr="00F942D7">
              <w:rPr>
                <w:rFonts w:ascii="Palatino Linotype" w:hAnsi="Palatino Linotype"/>
                <w:b/>
                <w:sz w:val="22"/>
                <w:szCs w:val="22"/>
              </w:rPr>
              <w:t>#_widget_1773645284570}</w:t>
            </w:r>
            <w:r w:rsidR="00E871D0" w:rsidRPr="00F942D7">
              <w:rPr>
                <w:rFonts w:ascii="Palatino Linotype" w:hAnsi="Palatino Linotype"/>
                <w:sz w:val="22"/>
                <w:szCs w:val="22"/>
              </w:rPr>
              <w:t xml:space="preserve"> (place and date of birth), </w:t>
            </w:r>
            <w:r w:rsidRPr="00F942D7">
              <w:rPr>
                <w:rFonts w:ascii="Palatino Linotype" w:hAnsi="Palatino Linotype"/>
                <w:b/>
                <w:sz w:val="22"/>
                <w:szCs w:val="22"/>
              </w:rPr>
              <w:t>${</w:t>
            </w:r>
            <w:proofErr w:type="spellStart"/>
            <w:r w:rsidRPr="00F942D7">
              <w:rPr>
                <w:rFonts w:ascii="Palatino Linotype" w:hAnsi="Palatino Linotype"/>
                <w:b/>
                <w:sz w:val="22"/>
                <w:szCs w:val="22"/>
              </w:rPr>
              <w:t>护照号</w:t>
            </w:r>
            <w:proofErr w:type="spellEnd"/>
            <w:r w:rsidRPr="00F942D7">
              <w:rPr>
                <w:rFonts w:ascii="Palatino Linotype" w:hAnsi="Palatino Linotype"/>
                <w:b/>
                <w:sz w:val="22"/>
                <w:szCs w:val="22"/>
              </w:rPr>
              <w:t>#_widget_1728480011304}</w:t>
            </w:r>
            <w:r w:rsidR="00E871D0" w:rsidRPr="00F942D7">
              <w:rPr>
                <w:rFonts w:ascii="Palatino Linotype" w:hAnsi="Palatino Linotype"/>
                <w:sz w:val="22"/>
                <w:szCs w:val="22"/>
              </w:rPr>
              <w:t xml:space="preserve"> (passport no.), </w:t>
            </w:r>
            <w:r w:rsidRPr="00F942D7">
              <w:rPr>
                <w:rFonts w:ascii="Palatino Linotype" w:hAnsi="Palatino Linotype"/>
                <w:b/>
                <w:sz w:val="22"/>
                <w:szCs w:val="22"/>
              </w:rPr>
              <w:t>${</w:t>
            </w:r>
            <w:proofErr w:type="spellStart"/>
            <w:r w:rsidRPr="00F942D7">
              <w:rPr>
                <w:rFonts w:ascii="Palatino Linotype" w:hAnsi="Palatino Linotype"/>
                <w:b/>
                <w:sz w:val="22"/>
                <w:szCs w:val="22"/>
              </w:rPr>
              <w:t>辅助</w:t>
            </w:r>
            <w:proofErr w:type="spellEnd"/>
            <w:r w:rsidRPr="00F942D7">
              <w:rPr>
                <w:rFonts w:ascii="Palatino Linotype" w:hAnsi="Palatino Linotype"/>
                <w:b/>
                <w:sz w:val="22"/>
                <w:szCs w:val="22"/>
              </w:rPr>
              <w:t>_</w:t>
            </w:r>
            <w:proofErr w:type="spellStart"/>
            <w:r w:rsidRPr="00F942D7">
              <w:rPr>
                <w:rFonts w:ascii="Palatino Linotype" w:hAnsi="Palatino Linotype"/>
                <w:b/>
                <w:sz w:val="22"/>
                <w:szCs w:val="22"/>
              </w:rPr>
              <w:t>性别（英语</w:t>
            </w:r>
            <w:proofErr w:type="spellEnd"/>
            <w:r w:rsidRPr="00F942D7">
              <w:rPr>
                <w:rFonts w:ascii="Palatino Linotype" w:hAnsi="Palatino Linotype"/>
                <w:b/>
                <w:sz w:val="22"/>
                <w:szCs w:val="22"/>
              </w:rPr>
              <w:t>）</w:t>
            </w:r>
            <w:r w:rsidRPr="00F942D7">
              <w:rPr>
                <w:rFonts w:ascii="Palatino Linotype" w:hAnsi="Palatino Linotype"/>
                <w:b/>
                <w:sz w:val="22"/>
                <w:szCs w:val="22"/>
              </w:rPr>
              <w:t>#_widget_1732527942805}</w:t>
            </w:r>
            <w:r w:rsidR="00E871D0" w:rsidRPr="00F942D7">
              <w:rPr>
                <w:rFonts w:ascii="Palatino Linotype" w:hAnsi="Palatino Linotype"/>
                <w:sz w:val="22"/>
                <w:szCs w:val="22"/>
              </w:rPr>
              <w:t xml:space="preserve"> (gender), </w:t>
            </w:r>
            <w:r w:rsidRPr="00F942D7">
              <w:rPr>
                <w:rFonts w:ascii="Palatino Linotype" w:hAnsi="Palatino Linotype"/>
                <w:b/>
                <w:sz w:val="22"/>
                <w:szCs w:val="22"/>
              </w:rPr>
              <w:t>${</w:t>
            </w:r>
            <w:proofErr w:type="spellStart"/>
            <w:r w:rsidRPr="00F942D7">
              <w:rPr>
                <w:rFonts w:ascii="Palatino Linotype" w:hAnsi="Palatino Linotype"/>
                <w:b/>
                <w:sz w:val="22"/>
                <w:szCs w:val="22"/>
              </w:rPr>
              <w:t>国籍</w:t>
            </w:r>
            <w:proofErr w:type="spellEnd"/>
            <w:r w:rsidRPr="00F942D7">
              <w:rPr>
                <w:rFonts w:ascii="Palatino Linotype" w:hAnsi="Palatino Linotype"/>
                <w:b/>
                <w:sz w:val="22"/>
                <w:szCs w:val="22"/>
              </w:rPr>
              <w:t>#_widget_1728480011238}</w:t>
            </w:r>
            <w:r w:rsidR="00E871D0" w:rsidRPr="00F942D7">
              <w:rPr>
                <w:rFonts w:ascii="Palatino Linotype" w:hAnsi="Palatino Linotype"/>
                <w:sz w:val="22"/>
                <w:szCs w:val="22"/>
              </w:rPr>
              <w:t xml:space="preserve"> national (citizenship) as </w:t>
            </w:r>
            <w:r w:rsidR="00E871D0" w:rsidRPr="00F942D7">
              <w:rPr>
                <w:rFonts w:ascii="Palatino Linotype" w:hAnsi="Palatino Linotype"/>
                <w:b/>
                <w:sz w:val="22"/>
                <w:szCs w:val="22"/>
              </w:rPr>
              <w:t>third-party national</w:t>
            </w:r>
          </w:p>
        </w:tc>
      </w:tr>
      <w:tr w:rsidR="005206CD" w:rsidRPr="00F942D7" w14:paraId="59F3B307" w14:textId="77777777" w:rsidTr="00307766">
        <w:trPr>
          <w:trHeight w:val="20"/>
          <w:jc w:val="center"/>
        </w:trPr>
        <w:tc>
          <w:tcPr>
            <w:tcW w:w="5419" w:type="dxa"/>
            <w:gridSpan w:val="4"/>
          </w:tcPr>
          <w:p w14:paraId="454BB4DB" w14:textId="77777777" w:rsidR="005206CD" w:rsidRPr="00F942D7" w:rsidRDefault="005206CD" w:rsidP="005206CD">
            <w:pPr>
              <w:rPr>
                <w:rFonts w:ascii="Palatino Linotype" w:hAnsi="Palatino Linotype"/>
                <w:sz w:val="22"/>
                <w:szCs w:val="22"/>
              </w:rPr>
            </w:pPr>
          </w:p>
        </w:tc>
        <w:tc>
          <w:tcPr>
            <w:tcW w:w="5603" w:type="dxa"/>
            <w:gridSpan w:val="4"/>
          </w:tcPr>
          <w:p w14:paraId="04660C54" w14:textId="77777777" w:rsidR="005206CD" w:rsidRPr="00F942D7" w:rsidRDefault="005206CD" w:rsidP="005206CD">
            <w:pPr>
              <w:rPr>
                <w:rFonts w:ascii="Palatino Linotype" w:hAnsi="Palatino Linotype"/>
                <w:sz w:val="22"/>
                <w:szCs w:val="22"/>
              </w:rPr>
            </w:pPr>
          </w:p>
        </w:tc>
      </w:tr>
      <w:tr w:rsidR="0032076F" w:rsidRPr="00F942D7" w14:paraId="55313D3A" w14:textId="77777777" w:rsidTr="00307766">
        <w:trPr>
          <w:trHeight w:val="20"/>
          <w:jc w:val="center"/>
        </w:trPr>
        <w:tc>
          <w:tcPr>
            <w:tcW w:w="5419" w:type="dxa"/>
            <w:gridSpan w:val="4"/>
          </w:tcPr>
          <w:p w14:paraId="582CFB41" w14:textId="1B14B9FD" w:rsidR="0032076F"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között az alulírott helyen és napon, az alábbi feltételekkel:</w:t>
            </w:r>
          </w:p>
        </w:tc>
        <w:tc>
          <w:tcPr>
            <w:tcW w:w="5603" w:type="dxa"/>
            <w:gridSpan w:val="4"/>
          </w:tcPr>
          <w:p w14:paraId="0584DD7A" w14:textId="5A921C84" w:rsidR="0032076F" w:rsidRPr="00F942D7" w:rsidRDefault="00E871D0" w:rsidP="005206CD">
            <w:pPr>
              <w:jc w:val="center"/>
              <w:rPr>
                <w:rFonts w:ascii="Palatino Linotype" w:hAnsi="Palatino Linotype"/>
                <w:sz w:val="22"/>
                <w:szCs w:val="22"/>
              </w:rPr>
            </w:pPr>
            <w:r w:rsidRPr="00F942D7">
              <w:rPr>
                <w:rFonts w:ascii="Palatino Linotype" w:hAnsi="Palatino Linotype"/>
                <w:sz w:val="22"/>
                <w:szCs w:val="22"/>
              </w:rPr>
              <w:t>on the day and at the place specified below and subject to the following terms:</w:t>
            </w:r>
          </w:p>
        </w:tc>
      </w:tr>
      <w:tr w:rsidR="005206CD" w:rsidRPr="00F942D7" w14:paraId="6775DFEA" w14:textId="77777777" w:rsidTr="00307766">
        <w:trPr>
          <w:trHeight w:val="20"/>
          <w:jc w:val="center"/>
        </w:trPr>
        <w:tc>
          <w:tcPr>
            <w:tcW w:w="5419" w:type="dxa"/>
            <w:gridSpan w:val="4"/>
          </w:tcPr>
          <w:p w14:paraId="5DDEB05F" w14:textId="77777777" w:rsidR="005206CD" w:rsidRPr="00F942D7" w:rsidRDefault="005206CD" w:rsidP="005206CD">
            <w:pPr>
              <w:jc w:val="both"/>
              <w:rPr>
                <w:rFonts w:ascii="Palatino Linotype" w:hAnsi="Palatino Linotype"/>
                <w:sz w:val="22"/>
                <w:szCs w:val="22"/>
              </w:rPr>
            </w:pPr>
          </w:p>
        </w:tc>
        <w:tc>
          <w:tcPr>
            <w:tcW w:w="5603" w:type="dxa"/>
            <w:gridSpan w:val="4"/>
          </w:tcPr>
          <w:p w14:paraId="432116D6" w14:textId="77777777" w:rsidR="005206CD" w:rsidRPr="00F942D7" w:rsidRDefault="005206CD" w:rsidP="005206CD">
            <w:pPr>
              <w:jc w:val="both"/>
              <w:rPr>
                <w:rFonts w:ascii="Palatino Linotype" w:hAnsi="Palatino Linotype"/>
                <w:sz w:val="22"/>
                <w:szCs w:val="22"/>
              </w:rPr>
            </w:pPr>
          </w:p>
        </w:tc>
      </w:tr>
      <w:tr w:rsidR="0032076F" w:rsidRPr="00F942D7" w14:paraId="74EB4F1A" w14:textId="77777777" w:rsidTr="00307766">
        <w:trPr>
          <w:trHeight w:val="20"/>
          <w:jc w:val="center"/>
        </w:trPr>
        <w:tc>
          <w:tcPr>
            <w:tcW w:w="5419" w:type="dxa"/>
            <w:gridSpan w:val="4"/>
          </w:tcPr>
          <w:p w14:paraId="5D06C4D7" w14:textId="7B756239" w:rsidR="0032076F" w:rsidRPr="00F942D7" w:rsidRDefault="00E871D0" w:rsidP="005206CD">
            <w:pPr>
              <w:jc w:val="both"/>
              <w:rPr>
                <w:rFonts w:ascii="Palatino Linotype" w:hAnsi="Palatino Linotype"/>
                <w:sz w:val="22"/>
                <w:szCs w:val="22"/>
              </w:rPr>
            </w:pPr>
            <w:r w:rsidRPr="00F942D7">
              <w:rPr>
                <w:rFonts w:ascii="Palatino Linotype" w:hAnsi="Palatino Linotype"/>
                <w:sz w:val="22"/>
                <w:szCs w:val="22"/>
              </w:rPr>
              <w:t>A foglalkoztatás elősegítéséről és a munkanélküliek ellátásáról szóló 1991. évi IV. törvény (továbbiakban: Flt.) 7.§ (7)-(9) bekezdésére figyelemmel a felek a jelen előzetes megállapodást kötik.</w:t>
            </w:r>
          </w:p>
        </w:tc>
        <w:tc>
          <w:tcPr>
            <w:tcW w:w="5603" w:type="dxa"/>
            <w:gridSpan w:val="4"/>
          </w:tcPr>
          <w:p w14:paraId="67BA6616" w14:textId="09AFCD2D" w:rsidR="0032076F" w:rsidRPr="00F942D7" w:rsidRDefault="00E871D0" w:rsidP="005206CD">
            <w:pPr>
              <w:jc w:val="both"/>
              <w:rPr>
                <w:rFonts w:ascii="Palatino Linotype" w:hAnsi="Palatino Linotype"/>
                <w:sz w:val="22"/>
                <w:szCs w:val="22"/>
              </w:rPr>
            </w:pPr>
            <w:r w:rsidRPr="00F942D7">
              <w:rPr>
                <w:rFonts w:ascii="Palatino Linotype" w:hAnsi="Palatino Linotype"/>
                <w:sz w:val="22"/>
                <w:szCs w:val="22"/>
              </w:rPr>
              <w:t>Having regard to Article 7 (7)-(9) of Act IV of 1991 on the promotion of employment and unemployment benefits (hereinafter: Employment Act), the Parties conclude the following preliminary agreement.</w:t>
            </w:r>
          </w:p>
        </w:tc>
      </w:tr>
      <w:tr w:rsidR="00E871D0" w:rsidRPr="00F942D7" w14:paraId="445A7050" w14:textId="77777777" w:rsidTr="00307766">
        <w:trPr>
          <w:trHeight w:val="20"/>
          <w:jc w:val="center"/>
        </w:trPr>
        <w:tc>
          <w:tcPr>
            <w:tcW w:w="5419" w:type="dxa"/>
            <w:gridSpan w:val="4"/>
          </w:tcPr>
          <w:p w14:paraId="024694FB" w14:textId="35A9425F" w:rsidR="00E871D0" w:rsidRPr="00F942D7" w:rsidRDefault="00E871D0" w:rsidP="005206CD">
            <w:pPr>
              <w:jc w:val="both"/>
              <w:rPr>
                <w:rFonts w:ascii="Palatino Linotype" w:hAnsi="Palatino Linotype"/>
                <w:sz w:val="22"/>
                <w:szCs w:val="22"/>
              </w:rPr>
            </w:pPr>
          </w:p>
        </w:tc>
        <w:tc>
          <w:tcPr>
            <w:tcW w:w="5603" w:type="dxa"/>
            <w:gridSpan w:val="4"/>
          </w:tcPr>
          <w:p w14:paraId="68CE1076" w14:textId="4B0FBBED" w:rsidR="00E871D0" w:rsidRPr="00F942D7" w:rsidRDefault="00E871D0" w:rsidP="005206CD">
            <w:pPr>
              <w:jc w:val="both"/>
              <w:rPr>
                <w:rFonts w:ascii="Palatino Linotype" w:hAnsi="Palatino Linotype"/>
                <w:sz w:val="22"/>
                <w:szCs w:val="22"/>
              </w:rPr>
            </w:pPr>
          </w:p>
        </w:tc>
      </w:tr>
      <w:tr w:rsidR="00E871D0" w:rsidRPr="00F942D7" w14:paraId="27C50B71" w14:textId="77777777" w:rsidTr="00307766">
        <w:trPr>
          <w:trHeight w:val="20"/>
          <w:jc w:val="center"/>
        </w:trPr>
        <w:tc>
          <w:tcPr>
            <w:tcW w:w="5419" w:type="dxa"/>
            <w:gridSpan w:val="4"/>
          </w:tcPr>
          <w:p w14:paraId="5C9377B1" w14:textId="3CE53C01" w:rsidR="00E871D0" w:rsidRPr="00F942D7" w:rsidRDefault="005206CD"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A felek megállapítják, hogy a harmadik országbeli állampolgár olyan, a harmadik országbeli állampolgárok beutazásáról és tartózkodásáról szóló 2007. évi II. törvény (továbbiakban: Harmtv.) szerinti személy, aki Magyarország területén az Flt. 7.§ (1) bekezdés a) pontja szerinti összevont kérelmezési eljárás során kiadott tartózkodási engedély alapján (továbbiakban: összevont engedély) foglalkoztatható.</w:t>
            </w:r>
          </w:p>
        </w:tc>
        <w:tc>
          <w:tcPr>
            <w:tcW w:w="5603" w:type="dxa"/>
            <w:gridSpan w:val="4"/>
          </w:tcPr>
          <w:p w14:paraId="206397D8" w14:textId="0F724584" w:rsidR="00E871D0" w:rsidRPr="00F942D7" w:rsidRDefault="005206CD"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The Parties agree that third-country nationals are persons subject to Act II of 2007 on the admission and right of residence of third-country nationals (hereinafter: TCN) eligible for employment in Hungary based on the residence permit issued under the single application procedure stipulated in Article 7(1)(a) of the Employment Act (hereinafter: single permit).</w:t>
            </w:r>
          </w:p>
        </w:tc>
      </w:tr>
      <w:tr w:rsidR="00E871D0" w:rsidRPr="00F942D7" w14:paraId="57EC6EDA" w14:textId="77777777" w:rsidTr="00307766">
        <w:trPr>
          <w:trHeight w:val="20"/>
          <w:jc w:val="center"/>
        </w:trPr>
        <w:tc>
          <w:tcPr>
            <w:tcW w:w="5419" w:type="dxa"/>
            <w:gridSpan w:val="4"/>
          </w:tcPr>
          <w:p w14:paraId="4D54BCF3" w14:textId="4B86172F" w:rsidR="00E871D0" w:rsidRPr="00F942D7" w:rsidRDefault="00E871D0" w:rsidP="005206CD">
            <w:pPr>
              <w:jc w:val="both"/>
              <w:rPr>
                <w:rFonts w:ascii="Palatino Linotype" w:hAnsi="Palatino Linotype"/>
                <w:sz w:val="22"/>
                <w:szCs w:val="22"/>
              </w:rPr>
            </w:pPr>
          </w:p>
        </w:tc>
        <w:tc>
          <w:tcPr>
            <w:tcW w:w="5603" w:type="dxa"/>
            <w:gridSpan w:val="4"/>
          </w:tcPr>
          <w:p w14:paraId="46E19A62" w14:textId="0054AD39" w:rsidR="00E871D0" w:rsidRPr="00F942D7" w:rsidRDefault="00E871D0" w:rsidP="005206CD">
            <w:pPr>
              <w:jc w:val="both"/>
              <w:rPr>
                <w:rFonts w:ascii="Palatino Linotype" w:hAnsi="Palatino Linotype"/>
                <w:sz w:val="22"/>
                <w:szCs w:val="22"/>
              </w:rPr>
            </w:pPr>
          </w:p>
        </w:tc>
      </w:tr>
      <w:tr w:rsidR="00E871D0" w:rsidRPr="00F942D7" w14:paraId="2E4A4ABE" w14:textId="77777777" w:rsidTr="00307766">
        <w:trPr>
          <w:trHeight w:val="20"/>
          <w:jc w:val="center"/>
        </w:trPr>
        <w:tc>
          <w:tcPr>
            <w:tcW w:w="5419" w:type="dxa"/>
            <w:gridSpan w:val="4"/>
          </w:tcPr>
          <w:p w14:paraId="24658574" w14:textId="556F6EBC" w:rsidR="00E871D0" w:rsidRPr="00F942D7" w:rsidRDefault="005206CD"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lastRenderedPageBreak/>
              <w:t>A foglalkoztató a harmadik országbeli állampolgárt a jelen előzetes megállapodásban foglalt feltételekkel az 5. pontban meghatározott jogviszony keretében foglalkoztatni kívánja, és a felek az összevont kérelmezési eljárást ennek érdekében le kívánják folytatni.</w:t>
            </w:r>
          </w:p>
        </w:tc>
        <w:tc>
          <w:tcPr>
            <w:tcW w:w="5603" w:type="dxa"/>
            <w:gridSpan w:val="4"/>
          </w:tcPr>
          <w:p w14:paraId="65BD67F7" w14:textId="37B80AAB" w:rsidR="00E871D0" w:rsidRPr="00F942D7" w:rsidRDefault="005206CD"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The Employer intends to employ the third-country national under the terms and conditions in this preliminary agreement and within the context of the legal relationship specified in Section 5 below, and the Parties agree to have the single application procedure carried out for this purpose.</w:t>
            </w:r>
          </w:p>
        </w:tc>
      </w:tr>
      <w:tr w:rsidR="00E871D0" w:rsidRPr="00F942D7" w14:paraId="4E4DCC7B" w14:textId="77777777" w:rsidTr="00307766">
        <w:trPr>
          <w:trHeight w:val="20"/>
          <w:jc w:val="center"/>
        </w:trPr>
        <w:tc>
          <w:tcPr>
            <w:tcW w:w="5419" w:type="dxa"/>
            <w:gridSpan w:val="4"/>
          </w:tcPr>
          <w:p w14:paraId="732236F5" w14:textId="56536FF2" w:rsidR="00E871D0" w:rsidRPr="00F942D7" w:rsidRDefault="00E871D0" w:rsidP="005206CD">
            <w:pPr>
              <w:jc w:val="both"/>
              <w:rPr>
                <w:rFonts w:ascii="Palatino Linotype" w:hAnsi="Palatino Linotype"/>
                <w:sz w:val="22"/>
                <w:szCs w:val="22"/>
              </w:rPr>
            </w:pPr>
          </w:p>
        </w:tc>
        <w:tc>
          <w:tcPr>
            <w:tcW w:w="5603" w:type="dxa"/>
            <w:gridSpan w:val="4"/>
          </w:tcPr>
          <w:p w14:paraId="02A35057" w14:textId="63CD4EC3" w:rsidR="00E871D0" w:rsidRPr="00F942D7" w:rsidRDefault="00E871D0" w:rsidP="005206CD">
            <w:pPr>
              <w:jc w:val="both"/>
              <w:rPr>
                <w:rFonts w:ascii="Palatino Linotype" w:hAnsi="Palatino Linotype"/>
                <w:sz w:val="22"/>
                <w:szCs w:val="22"/>
              </w:rPr>
            </w:pPr>
          </w:p>
        </w:tc>
      </w:tr>
      <w:tr w:rsidR="00E871D0" w:rsidRPr="00F942D7" w14:paraId="68965471" w14:textId="77777777" w:rsidTr="00307766">
        <w:trPr>
          <w:trHeight w:val="20"/>
          <w:jc w:val="center"/>
        </w:trPr>
        <w:tc>
          <w:tcPr>
            <w:tcW w:w="5419" w:type="dxa"/>
            <w:gridSpan w:val="4"/>
          </w:tcPr>
          <w:p w14:paraId="3ACADB3E" w14:textId="67748D55" w:rsidR="00E871D0" w:rsidRPr="00F942D7" w:rsidRDefault="005206CD"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A foglalkoztató kötelezi magát, hogy – amennyiben a 445/2013. (XI.28.) Korm. rendelet szerint az engedélyezéshez munkaerőpiaci helyzet vizsgálata szükséges – az összevont engedély iránti kérelem benyújtásával egyidejűleg, vagy azt megelőzően, de hatvan napnál nem régebben a harmadik országbeli állampolgár által ellátandó munkakörre vonatkozóan munkaerőigény bejelentést nyújt be azon fővárosi/megyei kormányhivatal járási (fővárosi kerületi) hivatalánál, amelynek területén a harmadik országbeli állampolgár foglalkoztatása történik. Ha a munka természetéből adódóan, a munkavégzés több megye vagy járási hivatal területére terjedhet ki, a munkavégzés megkezdésének helye szerinti járási hivatalnál, vagy ha a harmadik országbeli állampolgárt a foglalkoztató több − különböző megye vagy járási hivatal területén lévő − telephelyén kívánja foglalkoztatni, a foglalkoztatónak a székhelye szerinti járási hivatalnál kell munkaerőigényt benyújtania.</w:t>
            </w:r>
          </w:p>
        </w:tc>
        <w:tc>
          <w:tcPr>
            <w:tcW w:w="5603" w:type="dxa"/>
            <w:gridSpan w:val="4"/>
          </w:tcPr>
          <w:p w14:paraId="09E67154" w14:textId="07AAFC74" w:rsidR="00E871D0" w:rsidRPr="00F942D7" w:rsidRDefault="005206CD"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In the event Government Decree 445/2013 (XI.28.) requires a review of the labour market before the specific permit is issued, the Employer undertakes the obligation to submit, before or at the same time the single permit application is submitted but no later 60 days thereafter, to the competent labour centre of the Budapest district or county government office responsible for the area where the Employer intends to employ the third-country national a labour demand report for the position to be taken by the third-country national. If the nature of the work may involve more than one country or labour centre, the labour demand must be submitted to the labour centre responsible for the area where employment is planned to start. If such employment may take place at more than one of the Employer’s sites that belong to more than one county or labour centre, the labour demand is to be submitted to the labour centre responsible for the area where the Employer’s registered office is located.</w:t>
            </w:r>
          </w:p>
        </w:tc>
      </w:tr>
      <w:tr w:rsidR="00E871D0" w:rsidRPr="00F942D7" w14:paraId="004AB7AC" w14:textId="77777777" w:rsidTr="00307766">
        <w:trPr>
          <w:trHeight w:val="20"/>
          <w:jc w:val="center"/>
        </w:trPr>
        <w:tc>
          <w:tcPr>
            <w:tcW w:w="5419" w:type="dxa"/>
            <w:gridSpan w:val="4"/>
          </w:tcPr>
          <w:p w14:paraId="6A326457" w14:textId="693C619E" w:rsidR="00E871D0" w:rsidRPr="00F942D7" w:rsidRDefault="00E871D0" w:rsidP="005206CD">
            <w:pPr>
              <w:jc w:val="both"/>
              <w:rPr>
                <w:rFonts w:ascii="Palatino Linotype" w:hAnsi="Palatino Linotype"/>
                <w:sz w:val="22"/>
                <w:szCs w:val="22"/>
                <w:lang w:eastAsia="zh-CN"/>
              </w:rPr>
            </w:pPr>
          </w:p>
        </w:tc>
        <w:tc>
          <w:tcPr>
            <w:tcW w:w="5603" w:type="dxa"/>
            <w:gridSpan w:val="4"/>
          </w:tcPr>
          <w:p w14:paraId="2A405006" w14:textId="5EEA9AAA" w:rsidR="00E871D0" w:rsidRPr="00F942D7" w:rsidRDefault="00E871D0" w:rsidP="005206CD">
            <w:pPr>
              <w:jc w:val="both"/>
              <w:rPr>
                <w:rFonts w:ascii="Palatino Linotype" w:hAnsi="Palatino Linotype"/>
                <w:sz w:val="22"/>
                <w:szCs w:val="22"/>
              </w:rPr>
            </w:pPr>
          </w:p>
        </w:tc>
      </w:tr>
      <w:tr w:rsidR="00E871D0" w:rsidRPr="00F942D7" w14:paraId="4A64702F" w14:textId="77777777" w:rsidTr="00307766">
        <w:trPr>
          <w:trHeight w:val="20"/>
          <w:jc w:val="center"/>
        </w:trPr>
        <w:tc>
          <w:tcPr>
            <w:tcW w:w="5419" w:type="dxa"/>
            <w:gridSpan w:val="4"/>
          </w:tcPr>
          <w:p w14:paraId="49BCE535" w14:textId="661D1093" w:rsidR="005206CD" w:rsidRPr="00F942D7" w:rsidRDefault="005206CD"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A felek megállapodnak abban, hogy az összevont engedély kiadása esetén az 5. pontban meghatározott foglalkoztatásra irányuló jogviszony várható időtartama</w:t>
            </w:r>
          </w:p>
          <w:p w14:paraId="6EB20515" w14:textId="41E6E492" w:rsidR="005206CD" w:rsidRPr="00F942D7" w:rsidRDefault="00F942D7" w:rsidP="00B314F6">
            <w:pPr>
              <w:pStyle w:val="afb"/>
              <w:ind w:left="420"/>
              <w:jc w:val="both"/>
              <w:rPr>
                <w:rFonts w:ascii="Palatino Linotype" w:hAnsi="Palatino Linotype"/>
                <w:sz w:val="22"/>
                <w:szCs w:val="22"/>
              </w:rPr>
            </w:pPr>
            <w:r w:rsidRPr="00F942D7">
              <w:rPr>
                <w:rFonts w:ascii="Palatino Linotype" w:hAnsi="Palatino Linotype"/>
                <w:b/>
                <w:sz w:val="22"/>
                <w:szCs w:val="22"/>
              </w:rPr>
              <w:t>${</w:t>
            </w:r>
            <w:r w:rsidRPr="00F942D7">
              <w:rPr>
                <w:rFonts w:ascii="Palatino Linotype" w:hAnsi="Palatino Linotype"/>
                <w:b/>
                <w:sz w:val="22"/>
                <w:szCs w:val="22"/>
              </w:rPr>
              <w:t>辅助</w:t>
            </w:r>
            <w:r w:rsidRPr="00F942D7">
              <w:rPr>
                <w:rFonts w:ascii="Palatino Linotype" w:hAnsi="Palatino Linotype"/>
                <w:b/>
                <w:sz w:val="22"/>
                <w:szCs w:val="22"/>
              </w:rPr>
              <w:t>_</w:t>
            </w:r>
            <w:r w:rsidRPr="00F942D7">
              <w:rPr>
                <w:rFonts w:ascii="Palatino Linotype" w:hAnsi="Palatino Linotype"/>
                <w:b/>
                <w:sz w:val="22"/>
                <w:szCs w:val="22"/>
              </w:rPr>
              <w:t>劳动关系起始日期（匈牙利语）</w:t>
            </w:r>
            <w:r w:rsidRPr="00F942D7">
              <w:rPr>
                <w:rFonts w:ascii="Palatino Linotype" w:hAnsi="Palatino Linotype"/>
                <w:b/>
                <w:sz w:val="22"/>
                <w:szCs w:val="22"/>
              </w:rPr>
              <w:t>#_widget_1773645284790}</w:t>
            </w:r>
            <w:r w:rsidR="005206CD" w:rsidRPr="00F942D7">
              <w:rPr>
                <w:rFonts w:ascii="Palatino Linotype" w:hAnsi="Palatino Linotype"/>
                <w:sz w:val="22"/>
                <w:szCs w:val="22"/>
              </w:rPr>
              <w:t xml:space="preserve"> naptól, de legkorábban az összevont tartózkodási engedély kiadásának napjától </w:t>
            </w:r>
            <w:r w:rsidR="00F9653B" w:rsidRPr="00F9653B">
              <w:rPr>
                <w:rFonts w:ascii="Palatino Linotype" w:hAnsi="Palatino Linotype"/>
                <w:b/>
                <w:sz w:val="22"/>
                <w:szCs w:val="22"/>
              </w:rPr>
              <w:t>${</w:t>
            </w:r>
            <w:r w:rsidR="00F9653B" w:rsidRPr="00F9653B">
              <w:rPr>
                <w:rFonts w:ascii="Palatino Linotype" w:hAnsi="Palatino Linotype"/>
                <w:b/>
                <w:sz w:val="22"/>
                <w:szCs w:val="22"/>
              </w:rPr>
              <w:t>辅助</w:t>
            </w:r>
            <w:r w:rsidR="00F9653B" w:rsidRPr="00F9653B">
              <w:rPr>
                <w:rFonts w:ascii="Palatino Linotype" w:hAnsi="Palatino Linotype"/>
                <w:b/>
                <w:sz w:val="22"/>
                <w:szCs w:val="22"/>
              </w:rPr>
              <w:t>_</w:t>
            </w:r>
            <w:r w:rsidR="00F9653B" w:rsidRPr="00F9653B">
              <w:rPr>
                <w:rFonts w:ascii="Palatino Linotype" w:hAnsi="Palatino Linotype"/>
                <w:b/>
                <w:sz w:val="22"/>
                <w:szCs w:val="22"/>
              </w:rPr>
              <w:t>劳动关系终止日期（匈牙利语）</w:t>
            </w:r>
            <w:r w:rsidR="00F9653B" w:rsidRPr="00F9653B">
              <w:rPr>
                <w:rFonts w:ascii="Palatino Linotype" w:hAnsi="Palatino Linotype"/>
                <w:b/>
                <w:sz w:val="22"/>
                <w:szCs w:val="22"/>
              </w:rPr>
              <w:t>#_widget_1773645284793}</w:t>
            </w:r>
            <w:r w:rsidR="005206CD" w:rsidRPr="00F942D7">
              <w:rPr>
                <w:rFonts w:ascii="Palatino Linotype" w:hAnsi="Palatino Linotype"/>
                <w:sz w:val="22"/>
                <w:szCs w:val="22"/>
              </w:rPr>
              <w:t xml:space="preserve"> napig tart.</w:t>
            </w:r>
          </w:p>
          <w:p w14:paraId="3E79E6DF" w14:textId="77777777" w:rsidR="005206CD" w:rsidRPr="00F942D7" w:rsidRDefault="005206CD" w:rsidP="00B314F6">
            <w:pPr>
              <w:pStyle w:val="afb"/>
              <w:ind w:left="420"/>
              <w:jc w:val="both"/>
              <w:rPr>
                <w:rFonts w:ascii="Palatino Linotype" w:hAnsi="Palatino Linotype"/>
                <w:sz w:val="22"/>
                <w:szCs w:val="22"/>
              </w:rPr>
            </w:pPr>
            <w:r w:rsidRPr="00F942D7">
              <w:rPr>
                <w:rFonts w:ascii="Palatino Linotype" w:hAnsi="Palatino Linotype"/>
                <w:sz w:val="22"/>
                <w:szCs w:val="22"/>
              </w:rPr>
              <w:t>(</w:t>
            </w:r>
            <w:r w:rsidRPr="00F942D7">
              <w:rPr>
                <w:rFonts w:ascii="Palatino Linotype" w:hAnsi="Palatino Linotype"/>
                <w:b/>
                <w:sz w:val="22"/>
                <w:szCs w:val="22"/>
              </w:rPr>
              <w:t>A foglalkoztatásra irányuló jogviszony legfeljebb hároméves, határozott időtartamú jogviszony létesítésére szólhat. Kivéve:</w:t>
            </w:r>
          </w:p>
          <w:p w14:paraId="659AD6BF" w14:textId="44383BF4" w:rsidR="005206CD" w:rsidRPr="00F942D7" w:rsidRDefault="005206CD" w:rsidP="00D131A6">
            <w:pPr>
              <w:pStyle w:val="afb"/>
              <w:numPr>
                <w:ilvl w:val="0"/>
                <w:numId w:val="60"/>
              </w:numPr>
              <w:jc w:val="both"/>
              <w:rPr>
                <w:rFonts w:ascii="Palatino Linotype" w:hAnsi="Palatino Linotype"/>
                <w:sz w:val="22"/>
                <w:szCs w:val="22"/>
              </w:rPr>
            </w:pPr>
            <w:r w:rsidRPr="00F942D7">
              <w:rPr>
                <w:rFonts w:ascii="Palatino Linotype" w:hAnsi="Palatino Linotype"/>
                <w:sz w:val="22"/>
                <w:szCs w:val="22"/>
              </w:rPr>
              <w:t>a családi együttélés biztosítása céljából kiadott tartózkodási engedély esetén legfeljebb öt év,</w:t>
            </w:r>
          </w:p>
          <w:p w14:paraId="002D4025" w14:textId="44BE337A" w:rsidR="005206CD" w:rsidRPr="00F942D7" w:rsidRDefault="005206CD" w:rsidP="00D131A6">
            <w:pPr>
              <w:pStyle w:val="afb"/>
              <w:numPr>
                <w:ilvl w:val="0"/>
                <w:numId w:val="60"/>
              </w:numPr>
              <w:jc w:val="both"/>
              <w:rPr>
                <w:rFonts w:ascii="Palatino Linotype" w:hAnsi="Palatino Linotype"/>
                <w:sz w:val="22"/>
                <w:szCs w:val="22"/>
              </w:rPr>
            </w:pPr>
            <w:r w:rsidRPr="00F942D7">
              <w:rPr>
                <w:rFonts w:ascii="Palatino Linotype" w:hAnsi="Palatino Linotype"/>
                <w:sz w:val="22"/>
                <w:szCs w:val="22"/>
              </w:rPr>
              <w:lastRenderedPageBreak/>
              <w:t>az EU Kék Kártya iránt benyújtott kérelem esetén legfeljebb négyéves,</w:t>
            </w:r>
          </w:p>
          <w:p w14:paraId="63028E5A" w14:textId="1A8B83D3" w:rsidR="005206CD" w:rsidRPr="00F942D7" w:rsidRDefault="005206CD" w:rsidP="00D131A6">
            <w:pPr>
              <w:pStyle w:val="afb"/>
              <w:numPr>
                <w:ilvl w:val="0"/>
                <w:numId w:val="60"/>
              </w:numPr>
              <w:jc w:val="both"/>
              <w:rPr>
                <w:rFonts w:ascii="Palatino Linotype" w:hAnsi="Palatino Linotype"/>
                <w:sz w:val="22"/>
                <w:szCs w:val="22"/>
              </w:rPr>
            </w:pPr>
            <w:r w:rsidRPr="00F942D7">
              <w:rPr>
                <w:rFonts w:ascii="Palatino Linotype" w:hAnsi="Palatino Linotype"/>
                <w:sz w:val="22"/>
                <w:szCs w:val="22"/>
              </w:rPr>
              <w:t>a Harmtv. 29. § (1) bekezdés a) pontja szerinti humanitárius célú tartózkodási engedély esetén legfeljebb hároméves,</w:t>
            </w:r>
          </w:p>
          <w:p w14:paraId="741BF467" w14:textId="235C9A08" w:rsidR="005206CD" w:rsidRPr="00F942D7" w:rsidRDefault="005206CD" w:rsidP="00D131A6">
            <w:pPr>
              <w:pStyle w:val="afb"/>
              <w:numPr>
                <w:ilvl w:val="0"/>
                <w:numId w:val="60"/>
              </w:numPr>
              <w:jc w:val="both"/>
              <w:rPr>
                <w:rFonts w:ascii="Palatino Linotype" w:hAnsi="Palatino Linotype"/>
                <w:sz w:val="22"/>
                <w:szCs w:val="22"/>
              </w:rPr>
            </w:pPr>
            <w:r w:rsidRPr="00F942D7">
              <w:rPr>
                <w:rFonts w:ascii="Palatino Linotype" w:hAnsi="Palatino Linotype"/>
                <w:sz w:val="22"/>
                <w:szCs w:val="22"/>
              </w:rPr>
              <w:t>a Harmtv. 29. § (1) bekezdés e)-f) pontja szerinti humanitárius célú tartózkodási engedély esetén legfeljebb hat hónapos,</w:t>
            </w:r>
          </w:p>
          <w:p w14:paraId="6F7BF63F" w14:textId="05E80194" w:rsidR="005206CD" w:rsidRPr="00F942D7" w:rsidRDefault="005206CD" w:rsidP="00D131A6">
            <w:pPr>
              <w:pStyle w:val="afb"/>
              <w:numPr>
                <w:ilvl w:val="0"/>
                <w:numId w:val="60"/>
              </w:numPr>
              <w:jc w:val="both"/>
              <w:rPr>
                <w:rFonts w:ascii="Palatino Linotype" w:hAnsi="Palatino Linotype"/>
                <w:sz w:val="22"/>
                <w:szCs w:val="22"/>
              </w:rPr>
            </w:pPr>
            <w:r w:rsidRPr="00F942D7">
              <w:rPr>
                <w:rFonts w:ascii="Palatino Linotype" w:hAnsi="Palatino Linotype"/>
                <w:sz w:val="22"/>
                <w:szCs w:val="22"/>
              </w:rPr>
              <w:t>a Harmtv. 29. § (1a) bekezdése szerinti humanitárius célú tartózkodási engedély esetén legfeljebb egyéves</w:t>
            </w:r>
          </w:p>
          <w:p w14:paraId="01A2BF35" w14:textId="77777777" w:rsidR="005206CD" w:rsidRPr="00F942D7" w:rsidRDefault="005206CD" w:rsidP="00A12AA6">
            <w:pPr>
              <w:pStyle w:val="afb"/>
              <w:ind w:left="420"/>
              <w:jc w:val="both"/>
              <w:rPr>
                <w:rFonts w:ascii="Palatino Linotype" w:hAnsi="Palatino Linotype"/>
                <w:sz w:val="22"/>
                <w:szCs w:val="22"/>
              </w:rPr>
            </w:pPr>
            <w:r w:rsidRPr="00F942D7">
              <w:rPr>
                <w:rFonts w:ascii="Palatino Linotype" w:hAnsi="Palatino Linotype"/>
                <w:sz w:val="22"/>
                <w:szCs w:val="22"/>
              </w:rPr>
              <w:t>határozott időtartamú foglalkoztatásra irányuló jogviszony létesítésére szólhat.)</w:t>
            </w:r>
          </w:p>
          <w:p w14:paraId="5B8E1285" w14:textId="77777777" w:rsidR="005206CD" w:rsidRPr="00F942D7" w:rsidRDefault="005206CD" w:rsidP="00A12AA6">
            <w:pPr>
              <w:pStyle w:val="afb"/>
              <w:ind w:left="420"/>
              <w:jc w:val="both"/>
              <w:rPr>
                <w:rFonts w:ascii="Palatino Linotype" w:hAnsi="Palatino Linotype"/>
                <w:sz w:val="22"/>
                <w:szCs w:val="22"/>
              </w:rPr>
            </w:pPr>
          </w:p>
          <w:p w14:paraId="4D74EB85" w14:textId="74694FFB" w:rsidR="00E871D0" w:rsidRPr="00F942D7" w:rsidRDefault="005206CD" w:rsidP="00A12AA6">
            <w:pPr>
              <w:pStyle w:val="afb"/>
              <w:ind w:left="420"/>
              <w:jc w:val="both"/>
              <w:rPr>
                <w:rFonts w:ascii="Palatino Linotype" w:hAnsi="Palatino Linotype"/>
                <w:sz w:val="22"/>
                <w:szCs w:val="22"/>
              </w:rPr>
            </w:pPr>
            <w:r w:rsidRPr="00F942D7">
              <w:rPr>
                <w:rFonts w:ascii="Palatino Linotype" w:hAnsi="Palatino Linotype"/>
                <w:sz w:val="22"/>
                <w:szCs w:val="22"/>
              </w:rPr>
              <w:t>Felek megállapodnak abban, hogy a jogviszonyt az összevont engedélyben meghatározott időtartamnak megfelelően hozzák létre. A felek ettől eltérő megállapodása érvénytelen.</w:t>
            </w:r>
          </w:p>
        </w:tc>
        <w:tc>
          <w:tcPr>
            <w:tcW w:w="5603" w:type="dxa"/>
            <w:gridSpan w:val="4"/>
          </w:tcPr>
          <w:p w14:paraId="3BA8EE51" w14:textId="77777777" w:rsidR="00A12AA6" w:rsidRPr="00F942D7" w:rsidRDefault="00A12AA6"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lastRenderedPageBreak/>
              <w:t>The Parties agree that in the event the single permit is issued, the term of the employment relationship specified in Section 5 is expected as follows:</w:t>
            </w:r>
          </w:p>
          <w:p w14:paraId="5ACB74C3" w14:textId="218DFB5C" w:rsidR="00A12AA6" w:rsidRPr="00F942D7" w:rsidRDefault="00A12AA6" w:rsidP="00A12AA6">
            <w:pPr>
              <w:pStyle w:val="afb"/>
              <w:ind w:left="420"/>
              <w:jc w:val="both"/>
              <w:rPr>
                <w:rFonts w:ascii="Palatino Linotype" w:hAnsi="Palatino Linotype"/>
                <w:sz w:val="22"/>
                <w:szCs w:val="22"/>
              </w:rPr>
            </w:pPr>
            <w:r w:rsidRPr="00F942D7">
              <w:rPr>
                <w:rFonts w:ascii="Palatino Linotype" w:hAnsi="Palatino Linotype"/>
                <w:sz w:val="22"/>
                <w:szCs w:val="22"/>
              </w:rPr>
              <w:t xml:space="preserve">from </w:t>
            </w:r>
            <w:r w:rsidR="00F942D7" w:rsidRPr="00F942D7">
              <w:rPr>
                <w:rFonts w:ascii="Palatino Linotype" w:hAnsi="Palatino Linotype"/>
                <w:b/>
                <w:sz w:val="22"/>
                <w:szCs w:val="22"/>
              </w:rPr>
              <w:t>${</w:t>
            </w:r>
            <w:r w:rsidR="00F942D7" w:rsidRPr="00F942D7">
              <w:rPr>
                <w:rFonts w:ascii="Palatino Linotype" w:hAnsi="Palatino Linotype"/>
                <w:b/>
                <w:sz w:val="22"/>
                <w:szCs w:val="22"/>
              </w:rPr>
              <w:t>辅助</w:t>
            </w:r>
            <w:r w:rsidR="00F942D7" w:rsidRPr="00F942D7">
              <w:rPr>
                <w:rFonts w:ascii="Palatino Linotype" w:hAnsi="Palatino Linotype"/>
                <w:b/>
                <w:sz w:val="22"/>
                <w:szCs w:val="22"/>
              </w:rPr>
              <w:t>_</w:t>
            </w:r>
            <w:r w:rsidR="00F942D7" w:rsidRPr="00F942D7">
              <w:rPr>
                <w:rFonts w:ascii="Palatino Linotype" w:hAnsi="Palatino Linotype"/>
                <w:b/>
                <w:sz w:val="22"/>
                <w:szCs w:val="22"/>
              </w:rPr>
              <w:t>劳动关系起始日期（英语）</w:t>
            </w:r>
            <w:r w:rsidR="00F942D7" w:rsidRPr="00F942D7">
              <w:rPr>
                <w:rFonts w:ascii="Palatino Linotype" w:hAnsi="Palatino Linotype"/>
                <w:b/>
                <w:sz w:val="22"/>
                <w:szCs w:val="22"/>
              </w:rPr>
              <w:t>#_widget_1773645284789}</w:t>
            </w:r>
            <w:r w:rsidRPr="00F942D7">
              <w:rPr>
                <w:rFonts w:ascii="Palatino Linotype" w:hAnsi="Palatino Linotype"/>
                <w:sz w:val="22"/>
                <w:szCs w:val="22"/>
              </w:rPr>
              <w:t xml:space="preserve">, but not earlier than the date when the single residence permit is issued, to </w:t>
            </w:r>
            <w:r w:rsidR="00F942D7" w:rsidRPr="00F942D7">
              <w:rPr>
                <w:rFonts w:ascii="Palatino Linotype" w:hAnsi="Palatino Linotype"/>
                <w:b/>
                <w:sz w:val="22"/>
                <w:szCs w:val="22"/>
              </w:rPr>
              <w:t>${</w:t>
            </w:r>
            <w:r w:rsidR="00F942D7" w:rsidRPr="00F942D7">
              <w:rPr>
                <w:rFonts w:ascii="Palatino Linotype" w:hAnsi="Palatino Linotype"/>
                <w:b/>
                <w:sz w:val="22"/>
                <w:szCs w:val="22"/>
              </w:rPr>
              <w:t>辅助</w:t>
            </w:r>
            <w:r w:rsidR="00F942D7" w:rsidRPr="00F942D7">
              <w:rPr>
                <w:rFonts w:ascii="Palatino Linotype" w:hAnsi="Palatino Linotype"/>
                <w:b/>
                <w:sz w:val="22"/>
                <w:szCs w:val="22"/>
              </w:rPr>
              <w:t>_</w:t>
            </w:r>
            <w:r w:rsidR="00F942D7" w:rsidRPr="00F942D7">
              <w:rPr>
                <w:rFonts w:ascii="Palatino Linotype" w:hAnsi="Palatino Linotype"/>
                <w:b/>
                <w:sz w:val="22"/>
                <w:szCs w:val="22"/>
              </w:rPr>
              <w:t>劳动关系终止日期（英语）</w:t>
            </w:r>
            <w:r w:rsidR="00F942D7" w:rsidRPr="00F942D7">
              <w:rPr>
                <w:rFonts w:ascii="Palatino Linotype" w:hAnsi="Palatino Linotype"/>
                <w:b/>
                <w:sz w:val="22"/>
                <w:szCs w:val="22"/>
              </w:rPr>
              <w:t>#_widget_1773645284792}</w:t>
            </w:r>
            <w:r w:rsidRPr="00F942D7">
              <w:rPr>
                <w:rFonts w:ascii="Palatino Linotype" w:hAnsi="Palatino Linotype"/>
                <w:sz w:val="22"/>
                <w:szCs w:val="22"/>
              </w:rPr>
              <w:t>.</w:t>
            </w:r>
          </w:p>
          <w:p w14:paraId="4A4B46CA" w14:textId="77777777" w:rsidR="00A12AA6" w:rsidRPr="00F942D7" w:rsidRDefault="00A12AA6" w:rsidP="00A12AA6">
            <w:pPr>
              <w:pStyle w:val="afb"/>
              <w:ind w:left="420"/>
              <w:jc w:val="both"/>
              <w:rPr>
                <w:rFonts w:ascii="Palatino Linotype" w:hAnsi="Palatino Linotype"/>
                <w:sz w:val="22"/>
                <w:szCs w:val="22"/>
              </w:rPr>
            </w:pPr>
            <w:r w:rsidRPr="00F942D7">
              <w:rPr>
                <w:rFonts w:ascii="Palatino Linotype" w:hAnsi="Palatino Linotype"/>
                <w:sz w:val="22"/>
                <w:szCs w:val="22"/>
              </w:rPr>
              <w:t>(</w:t>
            </w:r>
            <w:r w:rsidRPr="00F942D7">
              <w:rPr>
                <w:rFonts w:ascii="Palatino Linotype" w:hAnsi="Palatino Linotype"/>
                <w:b/>
                <w:sz w:val="22"/>
                <w:szCs w:val="22"/>
              </w:rPr>
              <w:t>The maximum term of employment relationship may not be longer than 3 years with the exception of the following:</w:t>
            </w:r>
          </w:p>
          <w:p w14:paraId="44E78714" w14:textId="77777777" w:rsidR="00A12AA6" w:rsidRPr="00F942D7" w:rsidRDefault="00A12AA6" w:rsidP="00D131A6">
            <w:pPr>
              <w:pStyle w:val="afb"/>
              <w:numPr>
                <w:ilvl w:val="0"/>
                <w:numId w:val="61"/>
              </w:numPr>
              <w:jc w:val="both"/>
              <w:rPr>
                <w:rFonts w:ascii="Palatino Linotype" w:hAnsi="Palatino Linotype"/>
                <w:sz w:val="22"/>
                <w:szCs w:val="22"/>
              </w:rPr>
            </w:pPr>
            <w:r w:rsidRPr="00F942D7">
              <w:rPr>
                <w:rFonts w:ascii="Palatino Linotype" w:hAnsi="Palatino Linotype"/>
                <w:sz w:val="22"/>
                <w:szCs w:val="22"/>
              </w:rPr>
              <w:t>up to 5 years if a residency permit is issued to provide for family cohabitation,</w:t>
            </w:r>
          </w:p>
          <w:p w14:paraId="0135DFFD" w14:textId="77777777" w:rsidR="00A12AA6" w:rsidRPr="00F942D7" w:rsidRDefault="00A12AA6" w:rsidP="00D131A6">
            <w:pPr>
              <w:pStyle w:val="afb"/>
              <w:numPr>
                <w:ilvl w:val="0"/>
                <w:numId w:val="61"/>
              </w:numPr>
              <w:jc w:val="both"/>
              <w:rPr>
                <w:rFonts w:ascii="Palatino Linotype" w:hAnsi="Palatino Linotype"/>
                <w:sz w:val="22"/>
                <w:szCs w:val="22"/>
              </w:rPr>
            </w:pPr>
            <w:r w:rsidRPr="00F942D7">
              <w:rPr>
                <w:rFonts w:ascii="Palatino Linotype" w:hAnsi="Palatino Linotype"/>
                <w:sz w:val="22"/>
                <w:szCs w:val="22"/>
              </w:rPr>
              <w:t>up to 4 years if an application is submitted for the EU Blue Card,</w:t>
            </w:r>
          </w:p>
          <w:p w14:paraId="0ADE9899" w14:textId="77777777" w:rsidR="00A12AA6" w:rsidRPr="00F942D7" w:rsidRDefault="00A12AA6" w:rsidP="00D131A6">
            <w:pPr>
              <w:pStyle w:val="afb"/>
              <w:numPr>
                <w:ilvl w:val="0"/>
                <w:numId w:val="61"/>
              </w:numPr>
              <w:jc w:val="both"/>
              <w:rPr>
                <w:rFonts w:ascii="Palatino Linotype" w:hAnsi="Palatino Linotype"/>
                <w:sz w:val="22"/>
                <w:szCs w:val="22"/>
              </w:rPr>
            </w:pPr>
            <w:r w:rsidRPr="00F942D7">
              <w:rPr>
                <w:rFonts w:ascii="Palatino Linotype" w:hAnsi="Palatino Linotype"/>
                <w:sz w:val="22"/>
                <w:szCs w:val="22"/>
              </w:rPr>
              <w:lastRenderedPageBreak/>
              <w:t>up to 3 years for residency permits issued for humanitarian purposes as stipulated in Article 29 (1) (a) of TCN,</w:t>
            </w:r>
          </w:p>
          <w:p w14:paraId="1890D517" w14:textId="77777777" w:rsidR="00A12AA6" w:rsidRPr="00F942D7" w:rsidRDefault="00A12AA6" w:rsidP="00D131A6">
            <w:pPr>
              <w:pStyle w:val="afb"/>
              <w:numPr>
                <w:ilvl w:val="0"/>
                <w:numId w:val="61"/>
              </w:numPr>
              <w:jc w:val="both"/>
              <w:rPr>
                <w:rFonts w:ascii="Palatino Linotype" w:hAnsi="Palatino Linotype"/>
                <w:sz w:val="22"/>
                <w:szCs w:val="22"/>
              </w:rPr>
            </w:pPr>
            <w:r w:rsidRPr="00F942D7">
              <w:rPr>
                <w:rFonts w:ascii="Palatino Linotype" w:hAnsi="Palatino Linotype"/>
                <w:sz w:val="22"/>
                <w:szCs w:val="22"/>
              </w:rPr>
              <w:t>up to 6 months for residency permits issued for humanitarian purposes as stipulated in Article 29 (1) (e)–(f) of TCN,</w:t>
            </w:r>
          </w:p>
          <w:p w14:paraId="074B987B" w14:textId="77777777" w:rsidR="00A12AA6" w:rsidRPr="00F942D7" w:rsidRDefault="00A12AA6" w:rsidP="00D131A6">
            <w:pPr>
              <w:pStyle w:val="afb"/>
              <w:numPr>
                <w:ilvl w:val="0"/>
                <w:numId w:val="61"/>
              </w:numPr>
              <w:jc w:val="both"/>
              <w:rPr>
                <w:rFonts w:ascii="Palatino Linotype" w:hAnsi="Palatino Linotype"/>
                <w:sz w:val="22"/>
                <w:szCs w:val="22"/>
              </w:rPr>
            </w:pPr>
            <w:r w:rsidRPr="00F942D7">
              <w:rPr>
                <w:rFonts w:ascii="Palatino Linotype" w:hAnsi="Palatino Linotype"/>
                <w:sz w:val="22"/>
                <w:szCs w:val="22"/>
              </w:rPr>
              <w:t>up to 1 year for residency permits issued for humanitarian purposes as stipulated in Article 29 (1) (a) of TCN,</w:t>
            </w:r>
          </w:p>
          <w:p w14:paraId="065E145E" w14:textId="34F44367" w:rsidR="00A12AA6" w:rsidRPr="00F942D7" w:rsidRDefault="00A12AA6" w:rsidP="00A12AA6">
            <w:pPr>
              <w:pStyle w:val="afb"/>
              <w:ind w:left="420"/>
              <w:jc w:val="both"/>
              <w:rPr>
                <w:rFonts w:ascii="Palatino Linotype" w:hAnsi="Palatino Linotype"/>
                <w:sz w:val="22"/>
                <w:szCs w:val="22"/>
              </w:rPr>
            </w:pPr>
            <w:r w:rsidRPr="00F942D7">
              <w:rPr>
                <w:rFonts w:ascii="Palatino Linotype" w:hAnsi="Palatino Linotype"/>
                <w:sz w:val="22"/>
                <w:szCs w:val="22"/>
              </w:rPr>
              <w:t>for the establishment of fixed-term employment relationships.)</w:t>
            </w:r>
          </w:p>
          <w:p w14:paraId="19CAA5E1" w14:textId="77777777" w:rsidR="00A12AA6" w:rsidRPr="00F942D7" w:rsidRDefault="00A12AA6" w:rsidP="00A12AA6">
            <w:pPr>
              <w:pStyle w:val="afb"/>
              <w:ind w:left="420"/>
              <w:jc w:val="both"/>
              <w:rPr>
                <w:rFonts w:ascii="Palatino Linotype" w:hAnsi="Palatino Linotype"/>
                <w:sz w:val="22"/>
                <w:szCs w:val="22"/>
              </w:rPr>
            </w:pPr>
          </w:p>
          <w:p w14:paraId="197C2357" w14:textId="62400D9F" w:rsidR="00E871D0" w:rsidRPr="00F942D7" w:rsidRDefault="00A12AA6" w:rsidP="00A12AA6">
            <w:pPr>
              <w:pStyle w:val="afb"/>
              <w:ind w:left="420"/>
              <w:jc w:val="both"/>
              <w:rPr>
                <w:rFonts w:ascii="Palatino Linotype" w:hAnsi="Palatino Linotype"/>
                <w:sz w:val="22"/>
                <w:szCs w:val="22"/>
              </w:rPr>
            </w:pPr>
            <w:r w:rsidRPr="00F942D7">
              <w:rPr>
                <w:rFonts w:ascii="Palatino Linotype" w:hAnsi="Palatino Linotype"/>
                <w:sz w:val="22"/>
                <w:szCs w:val="22"/>
              </w:rPr>
              <w:t>The Parties agree that the employment relationship will be established in accordance with the term specified in the single permit. Any agreement by the Parties contrary to the above shall be null and void.</w:t>
            </w:r>
          </w:p>
        </w:tc>
      </w:tr>
      <w:tr w:rsidR="00E871D0" w:rsidRPr="00F942D7" w14:paraId="42A29D77" w14:textId="77777777" w:rsidTr="00307766">
        <w:trPr>
          <w:trHeight w:val="20"/>
          <w:jc w:val="center"/>
        </w:trPr>
        <w:tc>
          <w:tcPr>
            <w:tcW w:w="5419" w:type="dxa"/>
            <w:gridSpan w:val="4"/>
          </w:tcPr>
          <w:p w14:paraId="0A30A208" w14:textId="512453C3" w:rsidR="00E871D0" w:rsidRPr="00F942D7" w:rsidRDefault="00E871D0" w:rsidP="005206CD">
            <w:pPr>
              <w:jc w:val="both"/>
              <w:rPr>
                <w:rFonts w:ascii="Palatino Linotype" w:hAnsi="Palatino Linotype"/>
                <w:sz w:val="22"/>
                <w:szCs w:val="22"/>
              </w:rPr>
            </w:pPr>
          </w:p>
        </w:tc>
        <w:tc>
          <w:tcPr>
            <w:tcW w:w="5603" w:type="dxa"/>
            <w:gridSpan w:val="4"/>
          </w:tcPr>
          <w:p w14:paraId="06C4B00D" w14:textId="55524B6C" w:rsidR="00E871D0" w:rsidRPr="00F942D7" w:rsidRDefault="00E871D0" w:rsidP="005206CD">
            <w:pPr>
              <w:jc w:val="both"/>
              <w:rPr>
                <w:rFonts w:ascii="Palatino Linotype" w:hAnsi="Palatino Linotype"/>
                <w:sz w:val="22"/>
                <w:szCs w:val="22"/>
              </w:rPr>
            </w:pPr>
          </w:p>
        </w:tc>
      </w:tr>
      <w:tr w:rsidR="00E871D0" w:rsidRPr="00F942D7" w14:paraId="2AE0FD18" w14:textId="77777777" w:rsidTr="00307766">
        <w:trPr>
          <w:trHeight w:val="20"/>
          <w:jc w:val="center"/>
        </w:trPr>
        <w:tc>
          <w:tcPr>
            <w:tcW w:w="5419" w:type="dxa"/>
            <w:gridSpan w:val="4"/>
          </w:tcPr>
          <w:p w14:paraId="18A5666B" w14:textId="1CC4C2DF" w:rsidR="00E871D0" w:rsidRPr="00F942D7" w:rsidRDefault="0064046A"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 xml:space="preserve">A foglalkoztató a harmadik országbeli állampolgárt </w:t>
            </w:r>
            <w:r w:rsidRPr="00F942D7">
              <w:rPr>
                <w:rFonts w:ascii="Palatino Linotype" w:hAnsi="Palatino Linotype"/>
                <w:b/>
                <w:sz w:val="22"/>
                <w:szCs w:val="22"/>
              </w:rPr>
              <w:t>munkaviszony</w:t>
            </w:r>
            <w:r w:rsidRPr="00F942D7">
              <w:rPr>
                <w:rFonts w:ascii="Palatino Linotype" w:hAnsi="Palatino Linotype"/>
                <w:sz w:val="22"/>
                <w:szCs w:val="22"/>
              </w:rPr>
              <w:t xml:space="preserve"> keretében kívánja foglalkoztatni.</w:t>
            </w:r>
          </w:p>
        </w:tc>
        <w:tc>
          <w:tcPr>
            <w:tcW w:w="5603" w:type="dxa"/>
            <w:gridSpan w:val="4"/>
          </w:tcPr>
          <w:p w14:paraId="19C16233" w14:textId="567975AE" w:rsidR="00E871D0" w:rsidRPr="00F942D7" w:rsidRDefault="0064046A"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The Employer plans to employ the third-country national in the legal form of employment relationship.</w:t>
            </w:r>
          </w:p>
        </w:tc>
      </w:tr>
      <w:tr w:rsidR="00E871D0" w:rsidRPr="00F942D7" w14:paraId="54941BA1" w14:textId="77777777" w:rsidTr="00307766">
        <w:trPr>
          <w:trHeight w:val="20"/>
          <w:jc w:val="center"/>
        </w:trPr>
        <w:tc>
          <w:tcPr>
            <w:tcW w:w="5419" w:type="dxa"/>
            <w:gridSpan w:val="4"/>
          </w:tcPr>
          <w:p w14:paraId="145A4EE6" w14:textId="125B5BAE" w:rsidR="00E871D0" w:rsidRPr="00F942D7" w:rsidRDefault="00E871D0" w:rsidP="005206CD">
            <w:pPr>
              <w:jc w:val="both"/>
              <w:rPr>
                <w:rFonts w:ascii="Palatino Linotype" w:hAnsi="Palatino Linotype"/>
                <w:sz w:val="22"/>
                <w:szCs w:val="22"/>
              </w:rPr>
            </w:pPr>
          </w:p>
        </w:tc>
        <w:tc>
          <w:tcPr>
            <w:tcW w:w="5603" w:type="dxa"/>
            <w:gridSpan w:val="4"/>
          </w:tcPr>
          <w:p w14:paraId="6791847A" w14:textId="2C9CB1BD" w:rsidR="00E871D0" w:rsidRPr="00F942D7" w:rsidRDefault="00E871D0" w:rsidP="005206CD">
            <w:pPr>
              <w:jc w:val="both"/>
              <w:rPr>
                <w:rFonts w:ascii="Palatino Linotype" w:hAnsi="Palatino Linotype"/>
                <w:sz w:val="22"/>
                <w:szCs w:val="22"/>
              </w:rPr>
            </w:pPr>
          </w:p>
        </w:tc>
      </w:tr>
      <w:tr w:rsidR="00E871D0" w:rsidRPr="00F942D7" w14:paraId="4EEF9134" w14:textId="77777777" w:rsidTr="00307766">
        <w:trPr>
          <w:trHeight w:val="20"/>
          <w:jc w:val="center"/>
        </w:trPr>
        <w:tc>
          <w:tcPr>
            <w:tcW w:w="5419" w:type="dxa"/>
            <w:gridSpan w:val="4"/>
          </w:tcPr>
          <w:p w14:paraId="50F4CB20" w14:textId="4105CE38" w:rsidR="00E871D0" w:rsidRPr="00F942D7" w:rsidRDefault="00FD3C0D" w:rsidP="00C34EC8">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 xml:space="preserve">A harmadik országbeli állampolgár által ellátandó tevékenység és munkakör megnevezése: </w:t>
            </w:r>
            <w:r w:rsidR="00F942D7" w:rsidRPr="00F942D7">
              <w:rPr>
                <w:rFonts w:ascii="Palatino Linotype" w:hAnsi="Palatino Linotype"/>
                <w:b/>
                <w:sz w:val="22"/>
                <w:szCs w:val="22"/>
              </w:rPr>
              <w:t>${</w:t>
            </w:r>
            <w:r w:rsidR="00F942D7" w:rsidRPr="00F942D7">
              <w:rPr>
                <w:rFonts w:ascii="Palatino Linotype" w:hAnsi="Palatino Linotype"/>
                <w:b/>
                <w:sz w:val="22"/>
                <w:szCs w:val="22"/>
              </w:rPr>
              <w:t>岗位名称（匈牙利语）</w:t>
            </w:r>
            <w:r w:rsidR="00F942D7" w:rsidRPr="00F942D7">
              <w:rPr>
                <w:rFonts w:ascii="Palatino Linotype" w:hAnsi="Palatino Linotype"/>
                <w:b/>
                <w:sz w:val="22"/>
                <w:szCs w:val="22"/>
              </w:rPr>
              <w:t>#_widget_1732541277156}</w:t>
            </w:r>
            <w:r w:rsidRPr="00F942D7">
              <w:rPr>
                <w:rFonts w:ascii="Palatino Linotype" w:hAnsi="Palatino Linotype"/>
                <w:sz w:val="22"/>
                <w:szCs w:val="22"/>
              </w:rPr>
              <w:t xml:space="preserve">, FEOR kódja: </w:t>
            </w:r>
            <w:r w:rsidR="00F942D7" w:rsidRPr="00F942D7">
              <w:rPr>
                <w:rFonts w:ascii="Palatino Linotype" w:hAnsi="Palatino Linotype"/>
                <w:b/>
                <w:sz w:val="22"/>
                <w:szCs w:val="22"/>
              </w:rPr>
              <w:t>${FEOR</w:t>
            </w:r>
            <w:r w:rsidR="00F942D7" w:rsidRPr="00F942D7">
              <w:rPr>
                <w:rFonts w:ascii="Palatino Linotype" w:hAnsi="Palatino Linotype"/>
                <w:b/>
                <w:sz w:val="22"/>
                <w:szCs w:val="22"/>
              </w:rPr>
              <w:t>编号</w:t>
            </w:r>
            <w:r w:rsidR="00F942D7" w:rsidRPr="00F942D7">
              <w:rPr>
                <w:rFonts w:ascii="Palatino Linotype" w:hAnsi="Palatino Linotype"/>
                <w:b/>
                <w:sz w:val="22"/>
                <w:szCs w:val="22"/>
              </w:rPr>
              <w:t>#_widget_1732527943206}</w:t>
            </w:r>
            <w:r w:rsidRPr="00F942D7">
              <w:rPr>
                <w:rFonts w:ascii="Palatino Linotype" w:hAnsi="Palatino Linotype"/>
                <w:sz w:val="22"/>
                <w:szCs w:val="22"/>
              </w:rPr>
              <w:t>.</w:t>
            </w:r>
          </w:p>
        </w:tc>
        <w:tc>
          <w:tcPr>
            <w:tcW w:w="5603" w:type="dxa"/>
            <w:gridSpan w:val="4"/>
          </w:tcPr>
          <w:p w14:paraId="5A216A15" w14:textId="2D6C9A91" w:rsidR="00E871D0" w:rsidRPr="00F942D7" w:rsidRDefault="00FD3C0D" w:rsidP="00C34EC8">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 xml:space="preserve">Description of the activity and job to be performed by the third-country national: </w:t>
            </w:r>
            <w:r w:rsidR="00F942D7" w:rsidRPr="00F942D7">
              <w:rPr>
                <w:rFonts w:ascii="Palatino Linotype" w:hAnsi="Palatino Linotype"/>
                <w:b/>
                <w:sz w:val="22"/>
                <w:szCs w:val="22"/>
              </w:rPr>
              <w:t>${</w:t>
            </w:r>
            <w:r w:rsidR="00F942D7" w:rsidRPr="00F942D7">
              <w:rPr>
                <w:rFonts w:ascii="Palatino Linotype" w:hAnsi="Palatino Linotype"/>
                <w:b/>
                <w:sz w:val="22"/>
                <w:szCs w:val="22"/>
              </w:rPr>
              <w:t>岗位名称（英语）</w:t>
            </w:r>
            <w:r w:rsidR="00F942D7" w:rsidRPr="00F942D7">
              <w:rPr>
                <w:rFonts w:ascii="Palatino Linotype" w:hAnsi="Palatino Linotype"/>
                <w:b/>
                <w:sz w:val="22"/>
                <w:szCs w:val="22"/>
              </w:rPr>
              <w:t>#_widget_1730212322930}</w:t>
            </w:r>
            <w:r w:rsidRPr="00F942D7">
              <w:rPr>
                <w:rFonts w:ascii="Palatino Linotype" w:hAnsi="Palatino Linotype"/>
                <w:sz w:val="22"/>
                <w:szCs w:val="22"/>
              </w:rPr>
              <w:t xml:space="preserve">, its Hungarian Standard Classification of Occupations (FEOR) code: </w:t>
            </w:r>
            <w:r w:rsidR="00F942D7" w:rsidRPr="00F942D7">
              <w:rPr>
                <w:rFonts w:ascii="Palatino Linotype" w:hAnsi="Palatino Linotype"/>
                <w:b/>
                <w:sz w:val="22"/>
                <w:szCs w:val="22"/>
              </w:rPr>
              <w:t>${FEOR</w:t>
            </w:r>
            <w:r w:rsidR="00F942D7" w:rsidRPr="00F942D7">
              <w:rPr>
                <w:rFonts w:ascii="Palatino Linotype" w:hAnsi="Palatino Linotype"/>
                <w:b/>
                <w:sz w:val="22"/>
                <w:szCs w:val="22"/>
              </w:rPr>
              <w:t>编号</w:t>
            </w:r>
            <w:r w:rsidR="00F942D7" w:rsidRPr="00F942D7">
              <w:rPr>
                <w:rFonts w:ascii="Palatino Linotype" w:hAnsi="Palatino Linotype"/>
                <w:b/>
                <w:sz w:val="22"/>
                <w:szCs w:val="22"/>
              </w:rPr>
              <w:t>#_widget_1732527943206}</w:t>
            </w:r>
            <w:r w:rsidRPr="00F942D7">
              <w:rPr>
                <w:rFonts w:ascii="Palatino Linotype" w:hAnsi="Palatino Linotype"/>
                <w:sz w:val="22"/>
                <w:szCs w:val="22"/>
              </w:rPr>
              <w:t>.</w:t>
            </w:r>
          </w:p>
        </w:tc>
      </w:tr>
      <w:tr w:rsidR="00E871D0" w:rsidRPr="00F942D7" w14:paraId="08824D87" w14:textId="77777777" w:rsidTr="00307766">
        <w:trPr>
          <w:trHeight w:val="20"/>
          <w:jc w:val="center"/>
        </w:trPr>
        <w:tc>
          <w:tcPr>
            <w:tcW w:w="5419" w:type="dxa"/>
            <w:gridSpan w:val="4"/>
          </w:tcPr>
          <w:p w14:paraId="57A24F1B" w14:textId="0CD62B7E" w:rsidR="00E871D0" w:rsidRPr="00F942D7" w:rsidRDefault="00E871D0" w:rsidP="005206CD">
            <w:pPr>
              <w:jc w:val="both"/>
              <w:rPr>
                <w:rFonts w:ascii="Palatino Linotype" w:hAnsi="Palatino Linotype"/>
                <w:sz w:val="22"/>
                <w:szCs w:val="22"/>
              </w:rPr>
            </w:pPr>
          </w:p>
        </w:tc>
        <w:tc>
          <w:tcPr>
            <w:tcW w:w="5603" w:type="dxa"/>
            <w:gridSpan w:val="4"/>
          </w:tcPr>
          <w:p w14:paraId="08C1A923" w14:textId="2CBDEA67" w:rsidR="00E871D0" w:rsidRPr="00F942D7" w:rsidRDefault="00E871D0" w:rsidP="005206CD">
            <w:pPr>
              <w:jc w:val="both"/>
              <w:rPr>
                <w:rFonts w:ascii="Palatino Linotype" w:hAnsi="Palatino Linotype"/>
                <w:sz w:val="22"/>
                <w:szCs w:val="22"/>
              </w:rPr>
            </w:pPr>
          </w:p>
        </w:tc>
      </w:tr>
      <w:tr w:rsidR="00E871D0" w:rsidRPr="00F942D7" w14:paraId="54C5CD66" w14:textId="77777777" w:rsidTr="00307766">
        <w:trPr>
          <w:trHeight w:val="20"/>
          <w:jc w:val="center"/>
        </w:trPr>
        <w:tc>
          <w:tcPr>
            <w:tcW w:w="5419" w:type="dxa"/>
            <w:gridSpan w:val="4"/>
          </w:tcPr>
          <w:p w14:paraId="09E4F529" w14:textId="7F6F0F3E" w:rsidR="00E871D0" w:rsidRPr="00F942D7" w:rsidRDefault="00FD3C0D" w:rsidP="00C34EC8">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 xml:space="preserve">A 6. pontban meghatározott tevékenység ellátásához szükséges szakmai képesítés(ek) megnevezése: </w:t>
            </w:r>
            <w:r w:rsidR="00F942D7" w:rsidRPr="00F942D7">
              <w:rPr>
                <w:rFonts w:ascii="Palatino Linotype" w:hAnsi="Palatino Linotype"/>
                <w:b/>
                <w:sz w:val="22"/>
                <w:szCs w:val="22"/>
              </w:rPr>
              <w:t>${</w:t>
            </w:r>
            <w:r w:rsidR="00F942D7" w:rsidRPr="00F942D7">
              <w:rPr>
                <w:rFonts w:ascii="Palatino Linotype" w:hAnsi="Palatino Linotype"/>
                <w:b/>
                <w:sz w:val="22"/>
                <w:szCs w:val="22"/>
              </w:rPr>
              <w:t>职业资格</w:t>
            </w:r>
            <w:r w:rsidR="00F942D7" w:rsidRPr="00F942D7">
              <w:rPr>
                <w:rFonts w:ascii="Palatino Linotype" w:hAnsi="Palatino Linotype"/>
                <w:b/>
                <w:sz w:val="22"/>
                <w:szCs w:val="22"/>
              </w:rPr>
              <w:t>/</w:t>
            </w:r>
            <w:r w:rsidR="00F942D7" w:rsidRPr="00F942D7">
              <w:rPr>
                <w:rFonts w:ascii="Palatino Linotype" w:hAnsi="Palatino Linotype"/>
                <w:b/>
                <w:sz w:val="22"/>
                <w:szCs w:val="22"/>
              </w:rPr>
              <w:t>专业（匈牙利语）</w:t>
            </w:r>
            <w:r w:rsidR="00F942D7" w:rsidRPr="00F942D7">
              <w:rPr>
                <w:rFonts w:ascii="Palatino Linotype" w:hAnsi="Palatino Linotype"/>
                <w:b/>
                <w:sz w:val="22"/>
                <w:szCs w:val="22"/>
              </w:rPr>
              <w:t>#_widget_1732527943129}</w:t>
            </w:r>
            <w:r w:rsidRPr="00F942D7">
              <w:rPr>
                <w:rFonts w:ascii="Palatino Linotype" w:hAnsi="Palatino Linotype"/>
                <w:sz w:val="22"/>
                <w:szCs w:val="22"/>
              </w:rPr>
              <w:t>.</w:t>
            </w:r>
          </w:p>
        </w:tc>
        <w:tc>
          <w:tcPr>
            <w:tcW w:w="5603" w:type="dxa"/>
            <w:gridSpan w:val="4"/>
          </w:tcPr>
          <w:p w14:paraId="2F9DD374" w14:textId="0395AFB8" w:rsidR="00E871D0" w:rsidRPr="00F942D7" w:rsidRDefault="00FD3C0D" w:rsidP="00C34EC8">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 xml:space="preserve">Professional qualification(s) required to perform the activity identified in Section 6 above: </w:t>
            </w:r>
            <w:r w:rsidR="00F942D7" w:rsidRPr="00F942D7">
              <w:rPr>
                <w:rFonts w:ascii="Palatino Linotype" w:hAnsi="Palatino Linotype"/>
                <w:b/>
                <w:sz w:val="22"/>
                <w:szCs w:val="22"/>
              </w:rPr>
              <w:t>${</w:t>
            </w:r>
            <w:r w:rsidR="00F942D7" w:rsidRPr="00F942D7">
              <w:rPr>
                <w:rFonts w:ascii="Palatino Linotype" w:hAnsi="Palatino Linotype"/>
                <w:b/>
                <w:sz w:val="22"/>
                <w:szCs w:val="22"/>
              </w:rPr>
              <w:t>职业资格</w:t>
            </w:r>
            <w:r w:rsidR="00F942D7" w:rsidRPr="00F942D7">
              <w:rPr>
                <w:rFonts w:ascii="Palatino Linotype" w:hAnsi="Palatino Linotype"/>
                <w:b/>
                <w:sz w:val="22"/>
                <w:szCs w:val="22"/>
              </w:rPr>
              <w:t>/</w:t>
            </w:r>
            <w:r w:rsidR="00F942D7" w:rsidRPr="00F942D7">
              <w:rPr>
                <w:rFonts w:ascii="Palatino Linotype" w:hAnsi="Palatino Linotype"/>
                <w:b/>
                <w:sz w:val="22"/>
                <w:szCs w:val="22"/>
              </w:rPr>
              <w:t>专业（英语）</w:t>
            </w:r>
            <w:r w:rsidR="00F942D7" w:rsidRPr="00F942D7">
              <w:rPr>
                <w:rFonts w:ascii="Palatino Linotype" w:hAnsi="Palatino Linotype"/>
                <w:b/>
                <w:sz w:val="22"/>
                <w:szCs w:val="22"/>
              </w:rPr>
              <w:t>#_widget_1728480011277}</w:t>
            </w:r>
            <w:r w:rsidRPr="00F942D7">
              <w:rPr>
                <w:rFonts w:ascii="Palatino Linotype" w:hAnsi="Palatino Linotype"/>
                <w:sz w:val="22"/>
                <w:szCs w:val="22"/>
              </w:rPr>
              <w:t>.</w:t>
            </w:r>
          </w:p>
        </w:tc>
      </w:tr>
      <w:tr w:rsidR="00E871D0" w:rsidRPr="00F942D7" w14:paraId="3A65881B" w14:textId="77777777" w:rsidTr="00307766">
        <w:trPr>
          <w:trHeight w:val="20"/>
          <w:jc w:val="center"/>
        </w:trPr>
        <w:tc>
          <w:tcPr>
            <w:tcW w:w="5419" w:type="dxa"/>
            <w:gridSpan w:val="4"/>
          </w:tcPr>
          <w:p w14:paraId="4365AE1A" w14:textId="126A9921" w:rsidR="00E871D0" w:rsidRPr="00F942D7" w:rsidRDefault="00E871D0" w:rsidP="005206CD">
            <w:pPr>
              <w:jc w:val="both"/>
              <w:rPr>
                <w:rFonts w:ascii="Palatino Linotype" w:hAnsi="Palatino Linotype"/>
                <w:sz w:val="22"/>
                <w:szCs w:val="22"/>
              </w:rPr>
            </w:pPr>
          </w:p>
        </w:tc>
        <w:tc>
          <w:tcPr>
            <w:tcW w:w="5603" w:type="dxa"/>
            <w:gridSpan w:val="4"/>
          </w:tcPr>
          <w:p w14:paraId="2ED4F270" w14:textId="2A296DEB" w:rsidR="00E871D0" w:rsidRPr="00F942D7" w:rsidRDefault="00E871D0" w:rsidP="005206CD">
            <w:pPr>
              <w:jc w:val="both"/>
              <w:rPr>
                <w:rFonts w:ascii="Palatino Linotype" w:hAnsi="Palatino Linotype"/>
                <w:sz w:val="22"/>
                <w:szCs w:val="22"/>
              </w:rPr>
            </w:pPr>
          </w:p>
        </w:tc>
      </w:tr>
      <w:tr w:rsidR="00E871D0" w:rsidRPr="00F942D7" w14:paraId="34A0F646" w14:textId="77777777" w:rsidTr="00307766">
        <w:trPr>
          <w:trHeight w:val="20"/>
          <w:jc w:val="center"/>
        </w:trPr>
        <w:tc>
          <w:tcPr>
            <w:tcW w:w="5419" w:type="dxa"/>
            <w:gridSpan w:val="4"/>
          </w:tcPr>
          <w:p w14:paraId="64235058" w14:textId="1D054C0E" w:rsidR="00E871D0" w:rsidRPr="00F942D7" w:rsidRDefault="00FD3C0D" w:rsidP="00C34EC8">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 xml:space="preserve">A harmadik országbeli állampolgár részére fizetendő díjazás mértéke: </w:t>
            </w:r>
            <w:r w:rsidR="00F942D7" w:rsidRPr="00F942D7">
              <w:rPr>
                <w:rFonts w:ascii="Palatino Linotype" w:hAnsi="Palatino Linotype"/>
                <w:b/>
                <w:sz w:val="22"/>
                <w:szCs w:val="22"/>
              </w:rPr>
              <w:t>${</w:t>
            </w:r>
            <w:r w:rsidR="00F942D7" w:rsidRPr="00F942D7">
              <w:rPr>
                <w:rFonts w:ascii="Palatino Linotype" w:hAnsi="Palatino Linotype"/>
                <w:b/>
                <w:sz w:val="22"/>
                <w:szCs w:val="22"/>
              </w:rPr>
              <w:t>辅助</w:t>
            </w:r>
            <w:r w:rsidR="00F942D7" w:rsidRPr="00F942D7">
              <w:rPr>
                <w:rFonts w:ascii="Palatino Linotype" w:hAnsi="Palatino Linotype"/>
                <w:b/>
                <w:sz w:val="22"/>
                <w:szCs w:val="22"/>
              </w:rPr>
              <w:t>_</w:t>
            </w:r>
            <w:r w:rsidR="00F942D7" w:rsidRPr="00F942D7">
              <w:rPr>
                <w:rFonts w:ascii="Palatino Linotype" w:hAnsi="Palatino Linotype"/>
                <w:b/>
                <w:sz w:val="22"/>
                <w:szCs w:val="22"/>
              </w:rPr>
              <w:t>工资</w:t>
            </w:r>
            <w:r w:rsidR="00F942D7" w:rsidRPr="00F942D7">
              <w:rPr>
                <w:rFonts w:ascii="Palatino Linotype" w:hAnsi="Palatino Linotype"/>
                <w:b/>
                <w:sz w:val="22"/>
                <w:szCs w:val="22"/>
              </w:rPr>
              <w:t>_</w:t>
            </w:r>
            <w:r w:rsidR="00F942D7" w:rsidRPr="00F942D7">
              <w:rPr>
                <w:rFonts w:ascii="Palatino Linotype" w:hAnsi="Palatino Linotype"/>
                <w:b/>
                <w:sz w:val="22"/>
                <w:szCs w:val="22"/>
              </w:rPr>
              <w:t>数字（匈牙利语）</w:t>
            </w:r>
            <w:r w:rsidR="00F942D7" w:rsidRPr="00F942D7">
              <w:rPr>
                <w:rFonts w:ascii="Palatino Linotype" w:hAnsi="Palatino Linotype"/>
                <w:b/>
                <w:sz w:val="22"/>
                <w:szCs w:val="22"/>
              </w:rPr>
              <w:t>#_widget_1732541277107}</w:t>
            </w:r>
            <w:r w:rsidRPr="00F942D7">
              <w:rPr>
                <w:rFonts w:ascii="Palatino Linotype" w:hAnsi="Palatino Linotype"/>
                <w:sz w:val="22"/>
                <w:szCs w:val="22"/>
              </w:rPr>
              <w:t xml:space="preserve"> Ft/hó. A díjazás mértéke tekintetében kizárólag a harmadik országbeli állampolgár javára térhetnek el a munkaszerződésben. A felek kötelezik magukat, hogy az engedélyezési eljárás során a foglalkoztató által benyújtandó munkaerőigény-bejelentésben meghatározott díjazástól nem térnek el.</w:t>
            </w:r>
          </w:p>
        </w:tc>
        <w:tc>
          <w:tcPr>
            <w:tcW w:w="5603" w:type="dxa"/>
            <w:gridSpan w:val="4"/>
          </w:tcPr>
          <w:p w14:paraId="39CE2652" w14:textId="61F3BE17" w:rsidR="00E871D0" w:rsidRPr="00F942D7" w:rsidRDefault="00FD3C0D" w:rsidP="00C34EC8">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 xml:space="preserve">Monthly remuneration to be paid to the third-country national: HUF </w:t>
            </w:r>
            <w:r w:rsidR="00F942D7" w:rsidRPr="00F942D7">
              <w:rPr>
                <w:rFonts w:ascii="Palatino Linotype" w:hAnsi="Palatino Linotype"/>
                <w:b/>
                <w:sz w:val="22"/>
                <w:szCs w:val="22"/>
              </w:rPr>
              <w:t>${</w:t>
            </w:r>
            <w:r w:rsidR="00F942D7" w:rsidRPr="00F942D7">
              <w:rPr>
                <w:rFonts w:ascii="Palatino Linotype" w:hAnsi="Palatino Linotype"/>
                <w:b/>
                <w:sz w:val="22"/>
                <w:szCs w:val="22"/>
              </w:rPr>
              <w:t>工资</w:t>
            </w:r>
            <w:r w:rsidR="00F942D7" w:rsidRPr="00F942D7">
              <w:rPr>
                <w:rFonts w:ascii="Palatino Linotype" w:hAnsi="Palatino Linotype"/>
                <w:b/>
                <w:sz w:val="22"/>
                <w:szCs w:val="22"/>
              </w:rPr>
              <w:t>#_widget_1730212322963}</w:t>
            </w:r>
            <w:r w:rsidRPr="00F942D7">
              <w:rPr>
                <w:rFonts w:ascii="Palatino Linotype" w:hAnsi="Palatino Linotype"/>
                <w:sz w:val="22"/>
                <w:szCs w:val="22"/>
              </w:rPr>
              <w:t>. Any change in the remuneration amount in the employment contract shall benefit the third-country national. The Parties agree not to deviate from the remuneration specified in the labour demand report to be submitted by the Employer.</w:t>
            </w:r>
          </w:p>
        </w:tc>
      </w:tr>
      <w:tr w:rsidR="00E871D0" w:rsidRPr="00F942D7" w14:paraId="1A462852" w14:textId="77777777" w:rsidTr="00307766">
        <w:trPr>
          <w:trHeight w:val="20"/>
          <w:jc w:val="center"/>
        </w:trPr>
        <w:tc>
          <w:tcPr>
            <w:tcW w:w="5419" w:type="dxa"/>
            <w:gridSpan w:val="4"/>
          </w:tcPr>
          <w:p w14:paraId="1E14B725" w14:textId="1E652EA8" w:rsidR="00E871D0" w:rsidRPr="00F942D7" w:rsidRDefault="00E871D0" w:rsidP="005206CD">
            <w:pPr>
              <w:jc w:val="both"/>
              <w:rPr>
                <w:rFonts w:ascii="Palatino Linotype" w:hAnsi="Palatino Linotype"/>
                <w:sz w:val="22"/>
                <w:szCs w:val="22"/>
              </w:rPr>
            </w:pPr>
          </w:p>
        </w:tc>
        <w:tc>
          <w:tcPr>
            <w:tcW w:w="5603" w:type="dxa"/>
            <w:gridSpan w:val="4"/>
          </w:tcPr>
          <w:p w14:paraId="1BC2C682" w14:textId="69C7506C" w:rsidR="00E871D0" w:rsidRPr="00F942D7" w:rsidRDefault="00E871D0" w:rsidP="005206CD">
            <w:pPr>
              <w:jc w:val="both"/>
              <w:rPr>
                <w:rFonts w:ascii="Palatino Linotype" w:hAnsi="Palatino Linotype"/>
                <w:sz w:val="22"/>
                <w:szCs w:val="22"/>
              </w:rPr>
            </w:pPr>
          </w:p>
        </w:tc>
      </w:tr>
      <w:tr w:rsidR="00E871D0" w:rsidRPr="00F942D7" w14:paraId="3788FA8C" w14:textId="77777777" w:rsidTr="00307766">
        <w:trPr>
          <w:trHeight w:val="20"/>
          <w:jc w:val="center"/>
        </w:trPr>
        <w:tc>
          <w:tcPr>
            <w:tcW w:w="5419" w:type="dxa"/>
            <w:gridSpan w:val="4"/>
          </w:tcPr>
          <w:p w14:paraId="10858305" w14:textId="6212A5F1" w:rsidR="00E871D0" w:rsidRPr="00F942D7" w:rsidRDefault="007F58AE" w:rsidP="00C34EC8">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lastRenderedPageBreak/>
              <w:t xml:space="preserve">A munkavégzés helye(i): </w:t>
            </w:r>
            <w:r w:rsidR="00F942D7" w:rsidRPr="00F942D7">
              <w:rPr>
                <w:rFonts w:ascii="Palatino Linotype" w:hAnsi="Palatino Linotype"/>
                <w:b/>
                <w:sz w:val="22"/>
                <w:szCs w:val="22"/>
              </w:rPr>
              <w:t>${</w:t>
            </w:r>
            <w:r w:rsidR="00F942D7" w:rsidRPr="00F942D7">
              <w:rPr>
                <w:rFonts w:ascii="Palatino Linotype" w:hAnsi="Palatino Linotype"/>
                <w:b/>
                <w:sz w:val="22"/>
                <w:szCs w:val="22"/>
              </w:rPr>
              <w:t>辅助</w:t>
            </w:r>
            <w:r w:rsidR="00F942D7" w:rsidRPr="00F942D7">
              <w:rPr>
                <w:rFonts w:ascii="Palatino Linotype" w:hAnsi="Palatino Linotype"/>
                <w:b/>
                <w:sz w:val="22"/>
                <w:szCs w:val="22"/>
              </w:rPr>
              <w:t>_</w:t>
            </w:r>
            <w:r w:rsidR="00F942D7" w:rsidRPr="00F942D7">
              <w:rPr>
                <w:rFonts w:ascii="Palatino Linotype" w:hAnsi="Palatino Linotype"/>
                <w:b/>
                <w:sz w:val="22"/>
                <w:szCs w:val="22"/>
              </w:rPr>
              <w:t>工作地点（匈牙利语）</w:t>
            </w:r>
            <w:r w:rsidR="00F942D7" w:rsidRPr="00F942D7">
              <w:rPr>
                <w:rFonts w:ascii="Palatino Linotype" w:hAnsi="Palatino Linotype"/>
                <w:b/>
                <w:sz w:val="22"/>
                <w:szCs w:val="22"/>
              </w:rPr>
              <w:t>#_widget_1732541277293}</w:t>
            </w:r>
          </w:p>
        </w:tc>
        <w:tc>
          <w:tcPr>
            <w:tcW w:w="5603" w:type="dxa"/>
            <w:gridSpan w:val="4"/>
          </w:tcPr>
          <w:p w14:paraId="6D001741" w14:textId="71D2F0A3" w:rsidR="00E871D0" w:rsidRPr="00F942D7" w:rsidRDefault="007F58AE" w:rsidP="00C34EC8">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 xml:space="preserve">The place(s) of employment: </w:t>
            </w:r>
            <w:r w:rsidR="00F942D7" w:rsidRPr="00F942D7">
              <w:rPr>
                <w:rFonts w:ascii="Palatino Linotype" w:hAnsi="Palatino Linotype"/>
                <w:b/>
                <w:sz w:val="22"/>
                <w:szCs w:val="22"/>
              </w:rPr>
              <w:t>${</w:t>
            </w:r>
            <w:r w:rsidR="00F942D7" w:rsidRPr="00F942D7">
              <w:rPr>
                <w:rFonts w:ascii="Palatino Linotype" w:hAnsi="Palatino Linotype"/>
                <w:b/>
                <w:sz w:val="22"/>
                <w:szCs w:val="22"/>
              </w:rPr>
              <w:t>辅助</w:t>
            </w:r>
            <w:r w:rsidR="00F942D7" w:rsidRPr="00F942D7">
              <w:rPr>
                <w:rFonts w:ascii="Palatino Linotype" w:hAnsi="Palatino Linotype"/>
                <w:b/>
                <w:sz w:val="22"/>
                <w:szCs w:val="22"/>
              </w:rPr>
              <w:t>_</w:t>
            </w:r>
            <w:r w:rsidR="00F942D7" w:rsidRPr="00F942D7">
              <w:rPr>
                <w:rFonts w:ascii="Palatino Linotype" w:hAnsi="Palatino Linotype"/>
                <w:b/>
                <w:sz w:val="22"/>
                <w:szCs w:val="22"/>
              </w:rPr>
              <w:t>工作地点（英语）</w:t>
            </w:r>
            <w:r w:rsidR="00F942D7" w:rsidRPr="00F942D7">
              <w:rPr>
                <w:rFonts w:ascii="Palatino Linotype" w:hAnsi="Palatino Linotype"/>
                <w:b/>
                <w:sz w:val="22"/>
                <w:szCs w:val="22"/>
              </w:rPr>
              <w:t>#_widget_1732541277231}</w:t>
            </w:r>
          </w:p>
        </w:tc>
      </w:tr>
      <w:tr w:rsidR="00E871D0" w:rsidRPr="00F942D7" w14:paraId="0158D7A9" w14:textId="77777777" w:rsidTr="00307766">
        <w:trPr>
          <w:trHeight w:val="20"/>
          <w:jc w:val="center"/>
        </w:trPr>
        <w:tc>
          <w:tcPr>
            <w:tcW w:w="5419" w:type="dxa"/>
            <w:gridSpan w:val="4"/>
          </w:tcPr>
          <w:p w14:paraId="1D008FEC" w14:textId="06C6B67C" w:rsidR="00E871D0" w:rsidRPr="00F942D7" w:rsidRDefault="00E871D0" w:rsidP="005206CD">
            <w:pPr>
              <w:jc w:val="both"/>
              <w:rPr>
                <w:rFonts w:ascii="Palatino Linotype" w:hAnsi="Palatino Linotype"/>
                <w:sz w:val="22"/>
                <w:szCs w:val="22"/>
              </w:rPr>
            </w:pPr>
          </w:p>
        </w:tc>
        <w:tc>
          <w:tcPr>
            <w:tcW w:w="5603" w:type="dxa"/>
            <w:gridSpan w:val="4"/>
          </w:tcPr>
          <w:p w14:paraId="399E1A04" w14:textId="2E40CB5F" w:rsidR="00E871D0" w:rsidRPr="00F942D7" w:rsidRDefault="00E871D0" w:rsidP="005206CD">
            <w:pPr>
              <w:jc w:val="both"/>
              <w:rPr>
                <w:rFonts w:ascii="Palatino Linotype" w:hAnsi="Palatino Linotype"/>
                <w:sz w:val="22"/>
                <w:szCs w:val="22"/>
              </w:rPr>
            </w:pPr>
          </w:p>
        </w:tc>
      </w:tr>
      <w:tr w:rsidR="00E871D0" w:rsidRPr="00F942D7" w14:paraId="20675CFD" w14:textId="77777777" w:rsidTr="00307766">
        <w:trPr>
          <w:trHeight w:val="20"/>
          <w:jc w:val="center"/>
        </w:trPr>
        <w:tc>
          <w:tcPr>
            <w:tcW w:w="5419" w:type="dxa"/>
            <w:gridSpan w:val="4"/>
          </w:tcPr>
          <w:p w14:paraId="62782646" w14:textId="00EF6C85" w:rsidR="007F58AE" w:rsidRPr="00F942D7" w:rsidRDefault="007F58AE"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Ha a munkavégzés</w:t>
            </w:r>
          </w:p>
          <w:p w14:paraId="36613741" w14:textId="63D46C09" w:rsidR="007F58AE" w:rsidRPr="00F942D7" w:rsidRDefault="007F58AE" w:rsidP="00834D34">
            <w:pPr>
              <w:pStyle w:val="afb"/>
              <w:numPr>
                <w:ilvl w:val="0"/>
                <w:numId w:val="62"/>
              </w:numPr>
              <w:jc w:val="both"/>
              <w:rPr>
                <w:rFonts w:ascii="Palatino Linotype" w:hAnsi="Palatino Linotype"/>
                <w:sz w:val="22"/>
                <w:szCs w:val="22"/>
              </w:rPr>
            </w:pPr>
            <w:r w:rsidRPr="00F942D7">
              <w:rPr>
                <w:rFonts w:ascii="Palatino Linotype" w:hAnsi="Palatino Linotype"/>
                <w:sz w:val="22"/>
                <w:szCs w:val="22"/>
              </w:rPr>
              <w:t xml:space="preserve">a munka természetéből adódóan a munkavégzés több megye területére terjedhet ki, a munkavégzés megkezdésének helye: </w:t>
            </w:r>
            <w:r w:rsidR="00F942D7" w:rsidRPr="00F942D7">
              <w:rPr>
                <w:rFonts w:ascii="Palatino Linotype" w:hAnsi="Palatino Linotype"/>
                <w:b/>
                <w:sz w:val="22"/>
                <w:szCs w:val="22"/>
              </w:rPr>
              <w:t>${</w:t>
            </w:r>
            <w:r w:rsidR="00F942D7" w:rsidRPr="00F942D7">
              <w:rPr>
                <w:rFonts w:ascii="Palatino Linotype" w:hAnsi="Palatino Linotype"/>
                <w:b/>
                <w:sz w:val="22"/>
                <w:szCs w:val="22"/>
              </w:rPr>
              <w:t>辅助</w:t>
            </w:r>
            <w:r w:rsidR="00F942D7" w:rsidRPr="00F942D7">
              <w:rPr>
                <w:rFonts w:ascii="Palatino Linotype" w:hAnsi="Palatino Linotype"/>
                <w:b/>
                <w:sz w:val="22"/>
                <w:szCs w:val="22"/>
              </w:rPr>
              <w:t>_</w:t>
            </w:r>
            <w:r w:rsidR="00F942D7" w:rsidRPr="00F942D7">
              <w:rPr>
                <w:rFonts w:ascii="Palatino Linotype" w:hAnsi="Palatino Linotype"/>
                <w:b/>
                <w:sz w:val="22"/>
                <w:szCs w:val="22"/>
              </w:rPr>
              <w:t>雇主地址</w:t>
            </w:r>
            <w:r w:rsidR="00F942D7" w:rsidRPr="00F942D7">
              <w:rPr>
                <w:rFonts w:ascii="Palatino Linotype" w:hAnsi="Palatino Linotype"/>
                <w:b/>
                <w:sz w:val="22"/>
                <w:szCs w:val="22"/>
              </w:rPr>
              <w:t>#_widget_1732604018771}</w:t>
            </w:r>
            <w:r w:rsidRPr="00F942D7">
              <w:rPr>
                <w:rFonts w:ascii="Palatino Linotype" w:hAnsi="Palatino Linotype"/>
                <w:sz w:val="22"/>
                <w:szCs w:val="22"/>
              </w:rPr>
              <w:t>,</w:t>
            </w:r>
          </w:p>
          <w:p w14:paraId="48561774" w14:textId="3103F66B" w:rsidR="00E871D0" w:rsidRPr="00F942D7" w:rsidRDefault="007F58AE" w:rsidP="00834D34">
            <w:pPr>
              <w:pStyle w:val="afb"/>
              <w:numPr>
                <w:ilvl w:val="0"/>
                <w:numId w:val="62"/>
              </w:numPr>
              <w:jc w:val="both"/>
              <w:rPr>
                <w:rFonts w:ascii="Palatino Linotype" w:hAnsi="Palatino Linotype"/>
                <w:sz w:val="22"/>
                <w:szCs w:val="22"/>
              </w:rPr>
            </w:pPr>
            <w:r w:rsidRPr="00F942D7">
              <w:rPr>
                <w:rFonts w:ascii="Palatino Linotype" w:hAnsi="Palatino Linotype"/>
                <w:sz w:val="22"/>
                <w:szCs w:val="22"/>
              </w:rPr>
              <w:t xml:space="preserve">a harmadik országbeli állampolgárt a foglalkoztató több – különböző megye területén lévő – telephelyén kívánja foglalkoztatni, a foglalkoztató székhelye: </w:t>
            </w:r>
            <w:r w:rsidR="00F942D7" w:rsidRPr="00F942D7">
              <w:rPr>
                <w:rFonts w:ascii="Palatino Linotype" w:hAnsi="Palatino Linotype"/>
                <w:b/>
                <w:sz w:val="22"/>
                <w:szCs w:val="22"/>
              </w:rPr>
              <w:t>${</w:t>
            </w:r>
            <w:r w:rsidR="00F942D7" w:rsidRPr="00F942D7">
              <w:rPr>
                <w:rFonts w:ascii="Palatino Linotype" w:hAnsi="Palatino Linotype"/>
                <w:b/>
                <w:sz w:val="22"/>
                <w:szCs w:val="22"/>
              </w:rPr>
              <w:t>辅助</w:t>
            </w:r>
            <w:r w:rsidR="00F942D7" w:rsidRPr="00F942D7">
              <w:rPr>
                <w:rFonts w:ascii="Palatino Linotype" w:hAnsi="Palatino Linotype"/>
                <w:b/>
                <w:sz w:val="22"/>
                <w:szCs w:val="22"/>
              </w:rPr>
              <w:t>_</w:t>
            </w:r>
            <w:r w:rsidR="00F942D7" w:rsidRPr="00F942D7">
              <w:rPr>
                <w:rFonts w:ascii="Palatino Linotype" w:hAnsi="Palatino Linotype"/>
                <w:b/>
                <w:sz w:val="22"/>
                <w:szCs w:val="22"/>
              </w:rPr>
              <w:t>雇主地址</w:t>
            </w:r>
            <w:r w:rsidR="00F942D7" w:rsidRPr="00F942D7">
              <w:rPr>
                <w:rFonts w:ascii="Palatino Linotype" w:hAnsi="Palatino Linotype"/>
                <w:b/>
                <w:sz w:val="22"/>
                <w:szCs w:val="22"/>
              </w:rPr>
              <w:t>#_widget_1732604018771}</w:t>
            </w:r>
          </w:p>
        </w:tc>
        <w:tc>
          <w:tcPr>
            <w:tcW w:w="5603" w:type="dxa"/>
            <w:gridSpan w:val="4"/>
          </w:tcPr>
          <w:p w14:paraId="3951D7E2" w14:textId="77777777" w:rsidR="007F58AE" w:rsidRPr="00F942D7" w:rsidRDefault="007F58AE"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In case the work</w:t>
            </w:r>
          </w:p>
          <w:p w14:paraId="13D3BF9D" w14:textId="67F9F7CD" w:rsidR="007F58AE" w:rsidRPr="00F942D7" w:rsidRDefault="007F58AE" w:rsidP="00834D34">
            <w:pPr>
              <w:pStyle w:val="afb"/>
              <w:numPr>
                <w:ilvl w:val="0"/>
                <w:numId w:val="63"/>
              </w:numPr>
              <w:jc w:val="both"/>
              <w:rPr>
                <w:rFonts w:ascii="Palatino Linotype" w:hAnsi="Palatino Linotype"/>
                <w:sz w:val="22"/>
                <w:szCs w:val="22"/>
              </w:rPr>
            </w:pPr>
            <w:r w:rsidRPr="00F942D7">
              <w:rPr>
                <w:rFonts w:ascii="Palatino Linotype" w:hAnsi="Palatino Linotype"/>
                <w:sz w:val="22"/>
                <w:szCs w:val="22"/>
              </w:rPr>
              <w:t xml:space="preserve">shall be executed in more counties due to special character of work, the starting place of work execution is: </w:t>
            </w:r>
            <w:r w:rsidR="00F942D7" w:rsidRPr="00F942D7">
              <w:rPr>
                <w:rFonts w:ascii="Palatino Linotype" w:hAnsi="Palatino Linotype"/>
                <w:b/>
                <w:sz w:val="22"/>
                <w:szCs w:val="22"/>
              </w:rPr>
              <w:t>${</w:t>
            </w:r>
            <w:r w:rsidR="00F942D7" w:rsidRPr="00F942D7">
              <w:rPr>
                <w:rFonts w:ascii="Palatino Linotype" w:hAnsi="Palatino Linotype"/>
                <w:b/>
                <w:sz w:val="22"/>
                <w:szCs w:val="22"/>
              </w:rPr>
              <w:t>辅助</w:t>
            </w:r>
            <w:r w:rsidR="00F942D7" w:rsidRPr="00F942D7">
              <w:rPr>
                <w:rFonts w:ascii="Palatino Linotype" w:hAnsi="Palatino Linotype"/>
                <w:b/>
                <w:sz w:val="22"/>
                <w:szCs w:val="22"/>
              </w:rPr>
              <w:t>_</w:t>
            </w:r>
            <w:r w:rsidR="00F942D7" w:rsidRPr="00F942D7">
              <w:rPr>
                <w:rFonts w:ascii="Palatino Linotype" w:hAnsi="Palatino Linotype"/>
                <w:b/>
                <w:sz w:val="22"/>
                <w:szCs w:val="22"/>
              </w:rPr>
              <w:t>雇主地址</w:t>
            </w:r>
            <w:r w:rsidR="00F942D7" w:rsidRPr="00F942D7">
              <w:rPr>
                <w:rFonts w:ascii="Palatino Linotype" w:hAnsi="Palatino Linotype"/>
                <w:b/>
                <w:sz w:val="22"/>
                <w:szCs w:val="22"/>
              </w:rPr>
              <w:t>#_widget_1732604018771}</w:t>
            </w:r>
            <w:r w:rsidRPr="00F942D7">
              <w:rPr>
                <w:rFonts w:ascii="Palatino Linotype" w:hAnsi="Palatino Linotype"/>
                <w:sz w:val="22"/>
                <w:szCs w:val="22"/>
              </w:rPr>
              <w:t>,</w:t>
            </w:r>
          </w:p>
          <w:p w14:paraId="789C549F" w14:textId="3FCF9B09" w:rsidR="00E871D0" w:rsidRPr="00F942D7" w:rsidRDefault="007F58AE" w:rsidP="00834D34">
            <w:pPr>
              <w:pStyle w:val="afb"/>
              <w:numPr>
                <w:ilvl w:val="0"/>
                <w:numId w:val="63"/>
              </w:numPr>
              <w:jc w:val="both"/>
              <w:rPr>
                <w:rFonts w:ascii="Palatino Linotype" w:hAnsi="Palatino Linotype"/>
                <w:sz w:val="22"/>
                <w:szCs w:val="22"/>
              </w:rPr>
            </w:pPr>
            <w:r w:rsidRPr="00F942D7">
              <w:rPr>
                <w:rFonts w:ascii="Palatino Linotype" w:hAnsi="Palatino Linotype"/>
                <w:sz w:val="22"/>
                <w:szCs w:val="22"/>
              </w:rPr>
              <w:t xml:space="preserve">in case employee shall perform work on more sites of employer in different counties, the central seat of employer is: </w:t>
            </w:r>
            <w:r w:rsidR="00F942D7" w:rsidRPr="00F942D7">
              <w:rPr>
                <w:rFonts w:ascii="Palatino Linotype" w:hAnsi="Palatino Linotype"/>
                <w:b/>
                <w:sz w:val="22"/>
                <w:szCs w:val="22"/>
              </w:rPr>
              <w:t>${</w:t>
            </w:r>
            <w:r w:rsidR="00F942D7" w:rsidRPr="00F942D7">
              <w:rPr>
                <w:rFonts w:ascii="Palatino Linotype" w:hAnsi="Palatino Linotype"/>
                <w:b/>
                <w:sz w:val="22"/>
                <w:szCs w:val="22"/>
              </w:rPr>
              <w:t>辅助</w:t>
            </w:r>
            <w:r w:rsidR="00F942D7" w:rsidRPr="00F942D7">
              <w:rPr>
                <w:rFonts w:ascii="Palatino Linotype" w:hAnsi="Palatino Linotype"/>
                <w:b/>
                <w:sz w:val="22"/>
                <w:szCs w:val="22"/>
              </w:rPr>
              <w:t>_</w:t>
            </w:r>
            <w:r w:rsidR="00F942D7" w:rsidRPr="00F942D7">
              <w:rPr>
                <w:rFonts w:ascii="Palatino Linotype" w:hAnsi="Palatino Linotype"/>
                <w:b/>
                <w:sz w:val="22"/>
                <w:szCs w:val="22"/>
              </w:rPr>
              <w:t>雇主地址</w:t>
            </w:r>
            <w:r w:rsidR="00F942D7" w:rsidRPr="00F942D7">
              <w:rPr>
                <w:rFonts w:ascii="Palatino Linotype" w:hAnsi="Palatino Linotype"/>
                <w:b/>
                <w:sz w:val="22"/>
                <w:szCs w:val="22"/>
              </w:rPr>
              <w:t>#_widget_1732604018771}</w:t>
            </w:r>
          </w:p>
        </w:tc>
      </w:tr>
      <w:tr w:rsidR="00E871D0" w:rsidRPr="00F942D7" w14:paraId="0E287E7B" w14:textId="77777777" w:rsidTr="00307766">
        <w:trPr>
          <w:trHeight w:val="20"/>
          <w:jc w:val="center"/>
        </w:trPr>
        <w:tc>
          <w:tcPr>
            <w:tcW w:w="5419" w:type="dxa"/>
            <w:gridSpan w:val="4"/>
          </w:tcPr>
          <w:p w14:paraId="63A66F39" w14:textId="45E51726" w:rsidR="00E871D0" w:rsidRPr="00F942D7" w:rsidRDefault="00E871D0" w:rsidP="005206CD">
            <w:pPr>
              <w:jc w:val="both"/>
              <w:rPr>
                <w:rFonts w:ascii="Palatino Linotype" w:hAnsi="Palatino Linotype"/>
                <w:sz w:val="22"/>
                <w:szCs w:val="22"/>
              </w:rPr>
            </w:pPr>
          </w:p>
        </w:tc>
        <w:tc>
          <w:tcPr>
            <w:tcW w:w="5603" w:type="dxa"/>
            <w:gridSpan w:val="4"/>
          </w:tcPr>
          <w:p w14:paraId="0305BCCC" w14:textId="111AA2D2" w:rsidR="00E871D0" w:rsidRPr="00F942D7" w:rsidRDefault="00E871D0" w:rsidP="005206CD">
            <w:pPr>
              <w:jc w:val="both"/>
              <w:rPr>
                <w:rFonts w:ascii="Palatino Linotype" w:hAnsi="Palatino Linotype"/>
                <w:sz w:val="22"/>
                <w:szCs w:val="22"/>
              </w:rPr>
            </w:pPr>
          </w:p>
        </w:tc>
      </w:tr>
      <w:tr w:rsidR="00E871D0" w:rsidRPr="00F942D7" w14:paraId="3400F980" w14:textId="77777777" w:rsidTr="00307766">
        <w:trPr>
          <w:trHeight w:val="20"/>
          <w:jc w:val="center"/>
        </w:trPr>
        <w:tc>
          <w:tcPr>
            <w:tcW w:w="5419" w:type="dxa"/>
            <w:gridSpan w:val="4"/>
          </w:tcPr>
          <w:p w14:paraId="4288FA25" w14:textId="2F84172B" w:rsidR="00E871D0" w:rsidRPr="00F942D7" w:rsidRDefault="007F58AE"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 xml:space="preserve">A heti munkaidő mértéke: </w:t>
            </w:r>
            <w:r w:rsidRPr="00F942D7">
              <w:rPr>
                <w:rFonts w:ascii="Palatino Linotype" w:hAnsi="Palatino Linotype"/>
                <w:b/>
                <w:sz w:val="22"/>
                <w:szCs w:val="22"/>
              </w:rPr>
              <w:t>40</w:t>
            </w:r>
            <w:r w:rsidRPr="00F942D7">
              <w:rPr>
                <w:rFonts w:ascii="Palatino Linotype" w:hAnsi="Palatino Linotype"/>
                <w:sz w:val="22"/>
                <w:szCs w:val="22"/>
              </w:rPr>
              <w:t xml:space="preserve"> óra/hét</w:t>
            </w:r>
          </w:p>
        </w:tc>
        <w:tc>
          <w:tcPr>
            <w:tcW w:w="5603" w:type="dxa"/>
            <w:gridSpan w:val="4"/>
          </w:tcPr>
          <w:p w14:paraId="0FC5D820" w14:textId="53FB05BD" w:rsidR="00E871D0" w:rsidRPr="00F942D7" w:rsidRDefault="007F58AE"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 xml:space="preserve">Weekly working hours: </w:t>
            </w:r>
            <w:r w:rsidRPr="00F942D7">
              <w:rPr>
                <w:rFonts w:ascii="Palatino Linotype" w:hAnsi="Palatino Linotype"/>
                <w:b/>
                <w:sz w:val="22"/>
                <w:szCs w:val="22"/>
              </w:rPr>
              <w:t>40</w:t>
            </w:r>
            <w:r w:rsidRPr="00F942D7">
              <w:rPr>
                <w:rFonts w:ascii="Palatino Linotype" w:hAnsi="Palatino Linotype"/>
                <w:sz w:val="22"/>
                <w:szCs w:val="22"/>
              </w:rPr>
              <w:t xml:space="preserve"> hours/week</w:t>
            </w:r>
          </w:p>
        </w:tc>
      </w:tr>
      <w:tr w:rsidR="00E871D0" w:rsidRPr="00F942D7" w14:paraId="5C65FB96" w14:textId="77777777" w:rsidTr="00307766">
        <w:trPr>
          <w:trHeight w:val="20"/>
          <w:jc w:val="center"/>
        </w:trPr>
        <w:tc>
          <w:tcPr>
            <w:tcW w:w="5419" w:type="dxa"/>
            <w:gridSpan w:val="4"/>
          </w:tcPr>
          <w:p w14:paraId="2CE46CBC" w14:textId="0DDC277A" w:rsidR="00E871D0" w:rsidRPr="00F942D7" w:rsidRDefault="00E871D0" w:rsidP="005206CD">
            <w:pPr>
              <w:jc w:val="both"/>
              <w:rPr>
                <w:rFonts w:ascii="Palatino Linotype" w:hAnsi="Palatino Linotype"/>
                <w:sz w:val="22"/>
                <w:szCs w:val="22"/>
              </w:rPr>
            </w:pPr>
          </w:p>
        </w:tc>
        <w:tc>
          <w:tcPr>
            <w:tcW w:w="5603" w:type="dxa"/>
            <w:gridSpan w:val="4"/>
          </w:tcPr>
          <w:p w14:paraId="0CCAD54F" w14:textId="5CF3BE66" w:rsidR="00E871D0" w:rsidRPr="00F942D7" w:rsidRDefault="00E871D0" w:rsidP="005206CD">
            <w:pPr>
              <w:jc w:val="both"/>
              <w:rPr>
                <w:rFonts w:ascii="Palatino Linotype" w:hAnsi="Palatino Linotype"/>
                <w:sz w:val="22"/>
                <w:szCs w:val="22"/>
              </w:rPr>
            </w:pPr>
          </w:p>
        </w:tc>
      </w:tr>
      <w:tr w:rsidR="00E871D0" w:rsidRPr="00F942D7" w14:paraId="38ECB322" w14:textId="77777777" w:rsidTr="00307766">
        <w:trPr>
          <w:trHeight w:val="20"/>
          <w:jc w:val="center"/>
        </w:trPr>
        <w:tc>
          <w:tcPr>
            <w:tcW w:w="5419" w:type="dxa"/>
            <w:gridSpan w:val="4"/>
          </w:tcPr>
          <w:p w14:paraId="4F7189B1" w14:textId="647CF1AB" w:rsidR="00E871D0" w:rsidRPr="00F942D7" w:rsidRDefault="009745EA"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Foglalkoztató kijelenti, hogy nála a foglalkoztatás egészségügyi, szakmai vagy műszaki feltételei biztosítottak.</w:t>
            </w:r>
          </w:p>
        </w:tc>
        <w:tc>
          <w:tcPr>
            <w:tcW w:w="5603" w:type="dxa"/>
            <w:gridSpan w:val="4"/>
          </w:tcPr>
          <w:p w14:paraId="51BC1E8C" w14:textId="5851FF17" w:rsidR="00E871D0" w:rsidRPr="00F942D7" w:rsidRDefault="009745EA"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The Employer hereby represents that the occupational health and safety, professional and technical conditions of the employment are granted at its site.</w:t>
            </w:r>
          </w:p>
        </w:tc>
      </w:tr>
      <w:tr w:rsidR="00E871D0" w:rsidRPr="00F942D7" w14:paraId="3321C791" w14:textId="77777777" w:rsidTr="00307766">
        <w:trPr>
          <w:trHeight w:val="20"/>
          <w:jc w:val="center"/>
        </w:trPr>
        <w:tc>
          <w:tcPr>
            <w:tcW w:w="5419" w:type="dxa"/>
            <w:gridSpan w:val="4"/>
          </w:tcPr>
          <w:p w14:paraId="164E8376" w14:textId="0751C7AC" w:rsidR="00E871D0" w:rsidRPr="00F942D7" w:rsidRDefault="00E871D0" w:rsidP="005206CD">
            <w:pPr>
              <w:jc w:val="both"/>
              <w:rPr>
                <w:rFonts w:ascii="Palatino Linotype" w:hAnsi="Palatino Linotype"/>
                <w:sz w:val="22"/>
                <w:szCs w:val="22"/>
              </w:rPr>
            </w:pPr>
          </w:p>
        </w:tc>
        <w:tc>
          <w:tcPr>
            <w:tcW w:w="5603" w:type="dxa"/>
            <w:gridSpan w:val="4"/>
            <w:tcBorders>
              <w:left w:val="nil"/>
            </w:tcBorders>
          </w:tcPr>
          <w:p w14:paraId="5D16149E" w14:textId="3597457E" w:rsidR="00E871D0" w:rsidRPr="00F942D7" w:rsidRDefault="00E871D0" w:rsidP="005206CD">
            <w:pPr>
              <w:jc w:val="both"/>
              <w:rPr>
                <w:rFonts w:ascii="Palatino Linotype" w:hAnsi="Palatino Linotype"/>
                <w:sz w:val="22"/>
                <w:szCs w:val="22"/>
              </w:rPr>
            </w:pPr>
          </w:p>
        </w:tc>
      </w:tr>
      <w:tr w:rsidR="00E871D0" w:rsidRPr="00F942D7" w14:paraId="7A4981DA" w14:textId="77777777" w:rsidTr="00307766">
        <w:trPr>
          <w:trHeight w:val="20"/>
          <w:jc w:val="center"/>
        </w:trPr>
        <w:tc>
          <w:tcPr>
            <w:tcW w:w="5419" w:type="dxa"/>
            <w:gridSpan w:val="4"/>
          </w:tcPr>
          <w:p w14:paraId="31F1DB2C" w14:textId="0EF93DC5" w:rsidR="00E871D0" w:rsidRPr="00F942D7" w:rsidRDefault="009745EA" w:rsidP="00D131A6">
            <w:pPr>
              <w:pStyle w:val="afb"/>
              <w:numPr>
                <w:ilvl w:val="0"/>
                <w:numId w:val="58"/>
              </w:numPr>
              <w:jc w:val="both"/>
              <w:rPr>
                <w:rFonts w:ascii="Palatino Linotype" w:hAnsi="Palatino Linotype"/>
                <w:sz w:val="22"/>
                <w:szCs w:val="22"/>
              </w:rPr>
            </w:pPr>
            <w:r w:rsidRPr="00F942D7">
              <w:rPr>
                <w:rFonts w:ascii="Palatino Linotype" w:hAnsi="Palatino Linotype"/>
                <w:sz w:val="22"/>
                <w:szCs w:val="22"/>
              </w:rPr>
              <w:t>Foglalkoztató kijelenti, hogy a kérelem benyújtásának időpontjában a harmadik országbeli állampolgár által ellátandó tevékenységet is érintően nincs folyamatban sztrájk.</w:t>
            </w:r>
          </w:p>
        </w:tc>
        <w:tc>
          <w:tcPr>
            <w:tcW w:w="5603" w:type="dxa"/>
            <w:gridSpan w:val="4"/>
          </w:tcPr>
          <w:p w14:paraId="2671E421" w14:textId="272F665B" w:rsidR="00E871D0" w:rsidRPr="00F942D7" w:rsidRDefault="009745EA" w:rsidP="00D131A6">
            <w:pPr>
              <w:pStyle w:val="afb"/>
              <w:numPr>
                <w:ilvl w:val="0"/>
                <w:numId w:val="59"/>
              </w:numPr>
              <w:jc w:val="both"/>
              <w:rPr>
                <w:rFonts w:ascii="Palatino Linotype" w:hAnsi="Palatino Linotype"/>
                <w:sz w:val="22"/>
                <w:szCs w:val="22"/>
              </w:rPr>
            </w:pPr>
            <w:r w:rsidRPr="00F942D7">
              <w:rPr>
                <w:rFonts w:ascii="Palatino Linotype" w:hAnsi="Palatino Linotype"/>
                <w:sz w:val="22"/>
                <w:szCs w:val="22"/>
              </w:rPr>
              <w:t>The Employer hereby represents that at the time the application is submitted, there is no strike in progress pertaining to the activities to be carried out by the third-country national.</w:t>
            </w:r>
          </w:p>
        </w:tc>
      </w:tr>
      <w:tr w:rsidR="00E871D0" w:rsidRPr="00F942D7" w14:paraId="5B7D46D4" w14:textId="77777777" w:rsidTr="00307766">
        <w:trPr>
          <w:trHeight w:val="20"/>
          <w:jc w:val="center"/>
        </w:trPr>
        <w:tc>
          <w:tcPr>
            <w:tcW w:w="5419" w:type="dxa"/>
            <w:gridSpan w:val="4"/>
          </w:tcPr>
          <w:p w14:paraId="71078D6A" w14:textId="0A5B354A" w:rsidR="00E871D0" w:rsidRPr="00F942D7" w:rsidRDefault="00E871D0" w:rsidP="005206CD">
            <w:pPr>
              <w:jc w:val="both"/>
              <w:rPr>
                <w:rFonts w:ascii="Palatino Linotype" w:hAnsi="Palatino Linotype"/>
                <w:sz w:val="22"/>
                <w:szCs w:val="22"/>
              </w:rPr>
            </w:pPr>
          </w:p>
        </w:tc>
        <w:tc>
          <w:tcPr>
            <w:tcW w:w="5603" w:type="dxa"/>
            <w:gridSpan w:val="4"/>
          </w:tcPr>
          <w:p w14:paraId="42FF6973" w14:textId="77777777" w:rsidR="00E871D0" w:rsidRPr="00F942D7" w:rsidRDefault="00E871D0" w:rsidP="005206CD">
            <w:pPr>
              <w:jc w:val="both"/>
              <w:rPr>
                <w:rFonts w:ascii="Palatino Linotype" w:hAnsi="Palatino Linotype"/>
                <w:sz w:val="22"/>
                <w:szCs w:val="22"/>
              </w:rPr>
            </w:pPr>
          </w:p>
        </w:tc>
      </w:tr>
      <w:tr w:rsidR="00E871D0" w:rsidRPr="00F942D7" w14:paraId="14FA7ADB" w14:textId="77777777" w:rsidTr="00307766">
        <w:trPr>
          <w:trHeight w:val="20"/>
          <w:jc w:val="center"/>
        </w:trPr>
        <w:tc>
          <w:tcPr>
            <w:tcW w:w="5419" w:type="dxa"/>
            <w:gridSpan w:val="4"/>
          </w:tcPr>
          <w:p w14:paraId="2825A51C" w14:textId="77C085E7" w:rsidR="00E871D0" w:rsidRPr="00F942D7" w:rsidRDefault="009745EA" w:rsidP="005206CD">
            <w:pPr>
              <w:jc w:val="both"/>
              <w:rPr>
                <w:rFonts w:ascii="Palatino Linotype" w:hAnsi="Palatino Linotype"/>
                <w:sz w:val="22"/>
                <w:szCs w:val="22"/>
              </w:rPr>
            </w:pPr>
            <w:r w:rsidRPr="00F942D7">
              <w:rPr>
                <w:rFonts w:ascii="Palatino Linotype" w:hAnsi="Palatino Linotype"/>
                <w:sz w:val="22"/>
                <w:szCs w:val="22"/>
              </w:rPr>
              <w:t>Fentiek tanúsításául a felek a jelen előzetes megállapodást, mint akaratukkal mindenben megegyezőt, saját kezűleg 3 példányban aláírták, amelyből harmadik országbeli állampolgár egy példány átvételét aláírásával igazolja.</w:t>
            </w:r>
          </w:p>
        </w:tc>
        <w:tc>
          <w:tcPr>
            <w:tcW w:w="5603" w:type="dxa"/>
            <w:gridSpan w:val="4"/>
          </w:tcPr>
          <w:p w14:paraId="15D7DB08" w14:textId="3F340ADD" w:rsidR="00E871D0" w:rsidRPr="00F942D7" w:rsidRDefault="009745EA" w:rsidP="005206CD">
            <w:pPr>
              <w:jc w:val="both"/>
              <w:rPr>
                <w:rFonts w:ascii="Palatino Linotype" w:hAnsi="Palatino Linotype"/>
                <w:sz w:val="22"/>
                <w:szCs w:val="22"/>
              </w:rPr>
            </w:pPr>
            <w:r w:rsidRPr="00F942D7">
              <w:rPr>
                <w:rFonts w:ascii="Palatino Linotype" w:hAnsi="Palatino Linotype"/>
                <w:sz w:val="22"/>
                <w:szCs w:val="22"/>
              </w:rPr>
              <w:t>In witness whereof, the Parties have duly executed this preliminary agreement as a true reflection of their will and signed it in 3 copies, the receipt of one of which is certified by the third-country national’s signature.</w:t>
            </w:r>
          </w:p>
        </w:tc>
      </w:tr>
      <w:tr w:rsidR="00E871D0" w:rsidRPr="00F942D7" w14:paraId="647CEA2A" w14:textId="77777777" w:rsidTr="00307766">
        <w:trPr>
          <w:trHeight w:val="20"/>
          <w:jc w:val="center"/>
        </w:trPr>
        <w:tc>
          <w:tcPr>
            <w:tcW w:w="5419" w:type="dxa"/>
            <w:gridSpan w:val="4"/>
          </w:tcPr>
          <w:p w14:paraId="7725FBA4" w14:textId="4B3FD46F" w:rsidR="00E871D0" w:rsidRPr="00F942D7" w:rsidRDefault="00E871D0" w:rsidP="005206CD">
            <w:pPr>
              <w:jc w:val="both"/>
              <w:rPr>
                <w:rFonts w:ascii="Palatino Linotype" w:hAnsi="Palatino Linotype"/>
                <w:sz w:val="22"/>
                <w:szCs w:val="22"/>
              </w:rPr>
            </w:pPr>
          </w:p>
        </w:tc>
        <w:tc>
          <w:tcPr>
            <w:tcW w:w="5603" w:type="dxa"/>
            <w:gridSpan w:val="4"/>
          </w:tcPr>
          <w:p w14:paraId="0733ACE8" w14:textId="07470963" w:rsidR="00E871D0" w:rsidRPr="00F942D7" w:rsidRDefault="00E871D0" w:rsidP="005206CD">
            <w:pPr>
              <w:jc w:val="both"/>
              <w:rPr>
                <w:rFonts w:ascii="Palatino Linotype" w:hAnsi="Palatino Linotype"/>
                <w:sz w:val="22"/>
                <w:szCs w:val="22"/>
              </w:rPr>
            </w:pPr>
          </w:p>
        </w:tc>
      </w:tr>
      <w:tr w:rsidR="00E871D0" w:rsidRPr="00F942D7" w14:paraId="39CD4C87" w14:textId="77777777" w:rsidTr="00307766">
        <w:trPr>
          <w:trHeight w:val="20"/>
          <w:jc w:val="center"/>
        </w:trPr>
        <w:tc>
          <w:tcPr>
            <w:tcW w:w="5419" w:type="dxa"/>
            <w:gridSpan w:val="4"/>
          </w:tcPr>
          <w:p w14:paraId="31485ABF" w14:textId="06D72F80" w:rsidR="00E871D0" w:rsidRPr="00F942D7" w:rsidRDefault="00E871D0" w:rsidP="005206CD">
            <w:pPr>
              <w:rPr>
                <w:rFonts w:ascii="Palatino Linotype" w:hAnsi="Palatino Linotype"/>
                <w:sz w:val="22"/>
                <w:szCs w:val="22"/>
              </w:rPr>
            </w:pPr>
          </w:p>
        </w:tc>
        <w:tc>
          <w:tcPr>
            <w:tcW w:w="5603" w:type="dxa"/>
            <w:gridSpan w:val="4"/>
          </w:tcPr>
          <w:p w14:paraId="0CF8A48C" w14:textId="4089F05E" w:rsidR="00E871D0" w:rsidRPr="00F942D7" w:rsidRDefault="00E871D0" w:rsidP="005206CD">
            <w:pPr>
              <w:rPr>
                <w:rFonts w:ascii="Palatino Linotype" w:hAnsi="Palatino Linotype"/>
                <w:sz w:val="22"/>
                <w:szCs w:val="22"/>
              </w:rPr>
            </w:pPr>
          </w:p>
        </w:tc>
      </w:tr>
      <w:tr w:rsidR="00E871D0" w:rsidRPr="00F942D7" w14:paraId="486F52DB" w14:textId="77777777" w:rsidTr="00307766">
        <w:trPr>
          <w:trHeight w:val="20"/>
          <w:jc w:val="center"/>
        </w:trPr>
        <w:tc>
          <w:tcPr>
            <w:tcW w:w="5419" w:type="dxa"/>
            <w:gridSpan w:val="4"/>
          </w:tcPr>
          <w:p w14:paraId="13FD9D54" w14:textId="13904F3A" w:rsidR="00E871D0" w:rsidRPr="00F942D7" w:rsidRDefault="00C64B35" w:rsidP="00C64B35">
            <w:pPr>
              <w:jc w:val="both"/>
              <w:rPr>
                <w:rFonts w:ascii="Palatino Linotype" w:hAnsi="Palatino Linotype"/>
                <w:sz w:val="22"/>
                <w:szCs w:val="22"/>
              </w:rPr>
            </w:pPr>
            <w:r w:rsidRPr="00F942D7">
              <w:rPr>
                <w:rFonts w:ascii="Palatino Linotype" w:hAnsi="Palatino Linotype"/>
                <w:sz w:val="22"/>
                <w:szCs w:val="22"/>
              </w:rPr>
              <w:t xml:space="preserve">Kelt: Kazincbarcika, </w:t>
            </w:r>
            <w:r w:rsidR="00F942D7" w:rsidRPr="00F942D7">
              <w:rPr>
                <w:rFonts w:ascii="Palatino Linotype" w:hAnsi="Palatino Linotype"/>
                <w:b/>
                <w:sz w:val="22"/>
                <w:szCs w:val="22"/>
              </w:rPr>
              <w:t>${</w:t>
            </w:r>
            <w:proofErr w:type="spellStart"/>
            <w:r w:rsidR="00F942D7" w:rsidRPr="00F942D7">
              <w:rPr>
                <w:rFonts w:ascii="Palatino Linotype" w:hAnsi="Palatino Linotype"/>
                <w:b/>
                <w:sz w:val="22"/>
                <w:szCs w:val="22"/>
              </w:rPr>
              <w:t>辅助</w:t>
            </w:r>
            <w:proofErr w:type="spellEnd"/>
            <w:r w:rsidR="00F942D7" w:rsidRPr="00F942D7">
              <w:rPr>
                <w:rFonts w:ascii="Palatino Linotype" w:hAnsi="Palatino Linotype"/>
                <w:b/>
                <w:sz w:val="22"/>
                <w:szCs w:val="22"/>
              </w:rPr>
              <w:t>_</w:t>
            </w:r>
            <w:proofErr w:type="spellStart"/>
            <w:r w:rsidR="00F942D7" w:rsidRPr="00F942D7">
              <w:rPr>
                <w:rFonts w:ascii="Palatino Linotype" w:hAnsi="Palatino Linotype"/>
                <w:b/>
                <w:sz w:val="22"/>
                <w:szCs w:val="22"/>
              </w:rPr>
              <w:t>签字日期</w:t>
            </w:r>
            <w:proofErr w:type="spellEnd"/>
            <w:r w:rsidR="00F942D7" w:rsidRPr="00F942D7">
              <w:rPr>
                <w:rFonts w:ascii="Palatino Linotype" w:hAnsi="Palatino Linotype"/>
                <w:b/>
                <w:sz w:val="22"/>
                <w:szCs w:val="22"/>
              </w:rPr>
              <w:t>1</w:t>
            </w:r>
            <w:r w:rsidR="00F942D7" w:rsidRPr="00F942D7">
              <w:rPr>
                <w:rFonts w:ascii="Palatino Linotype" w:hAnsi="Palatino Linotype"/>
                <w:b/>
                <w:sz w:val="22"/>
                <w:szCs w:val="22"/>
              </w:rPr>
              <w:t>（</w:t>
            </w:r>
            <w:proofErr w:type="spellStart"/>
            <w:r w:rsidR="00F942D7" w:rsidRPr="00F942D7">
              <w:rPr>
                <w:rFonts w:ascii="Palatino Linotype" w:hAnsi="Palatino Linotype"/>
                <w:b/>
                <w:sz w:val="22"/>
                <w:szCs w:val="22"/>
              </w:rPr>
              <w:t>匈牙利语</w:t>
            </w:r>
            <w:proofErr w:type="spellEnd"/>
            <w:r w:rsidR="00F942D7" w:rsidRPr="00F942D7">
              <w:rPr>
                <w:rFonts w:ascii="Palatino Linotype" w:hAnsi="Palatino Linotype"/>
                <w:b/>
                <w:sz w:val="22"/>
                <w:szCs w:val="22"/>
              </w:rPr>
              <w:t>）</w:t>
            </w:r>
            <w:r w:rsidR="00F942D7" w:rsidRPr="00F942D7">
              <w:rPr>
                <w:rFonts w:ascii="Palatino Linotype" w:hAnsi="Palatino Linotype"/>
                <w:b/>
                <w:sz w:val="22"/>
                <w:szCs w:val="22"/>
              </w:rPr>
              <w:t>#_widget_1773645284868}</w:t>
            </w:r>
            <w:r w:rsidRPr="00F942D7">
              <w:rPr>
                <w:rFonts w:ascii="Palatino Linotype" w:hAnsi="Palatino Linotype"/>
                <w:sz w:val="22"/>
                <w:szCs w:val="22"/>
              </w:rPr>
              <w:t xml:space="preserve"> napján.</w:t>
            </w:r>
          </w:p>
        </w:tc>
        <w:tc>
          <w:tcPr>
            <w:tcW w:w="5603" w:type="dxa"/>
            <w:gridSpan w:val="4"/>
          </w:tcPr>
          <w:p w14:paraId="03896188" w14:textId="5CF6E88B" w:rsidR="00E871D0" w:rsidRPr="00F942D7" w:rsidRDefault="00C64B35" w:rsidP="00C64B35">
            <w:pPr>
              <w:jc w:val="both"/>
              <w:rPr>
                <w:rFonts w:ascii="Palatino Linotype" w:hAnsi="Palatino Linotype"/>
                <w:sz w:val="22"/>
                <w:szCs w:val="22"/>
              </w:rPr>
            </w:pPr>
            <w:r w:rsidRPr="00F942D7">
              <w:rPr>
                <w:rFonts w:ascii="Palatino Linotype" w:hAnsi="Palatino Linotype"/>
                <w:sz w:val="22"/>
                <w:szCs w:val="22"/>
              </w:rPr>
              <w:t xml:space="preserve">Dated in Kazincbarcika, on </w:t>
            </w:r>
            <w:r w:rsidR="00F942D7" w:rsidRPr="00F942D7">
              <w:rPr>
                <w:rFonts w:ascii="Palatino Linotype" w:hAnsi="Palatino Linotype"/>
                <w:b/>
                <w:sz w:val="22"/>
                <w:szCs w:val="22"/>
              </w:rPr>
              <w:t>${</w:t>
            </w:r>
            <w:proofErr w:type="spellStart"/>
            <w:r w:rsidR="00F942D7" w:rsidRPr="00F942D7">
              <w:rPr>
                <w:rFonts w:ascii="Palatino Linotype" w:hAnsi="Palatino Linotype"/>
                <w:b/>
                <w:sz w:val="22"/>
                <w:szCs w:val="22"/>
              </w:rPr>
              <w:t>辅助</w:t>
            </w:r>
            <w:proofErr w:type="spellEnd"/>
            <w:r w:rsidR="00F942D7" w:rsidRPr="00F942D7">
              <w:rPr>
                <w:rFonts w:ascii="Palatino Linotype" w:hAnsi="Palatino Linotype"/>
                <w:b/>
                <w:sz w:val="22"/>
                <w:szCs w:val="22"/>
              </w:rPr>
              <w:t>_</w:t>
            </w:r>
            <w:proofErr w:type="spellStart"/>
            <w:r w:rsidR="00F942D7" w:rsidRPr="00F942D7">
              <w:rPr>
                <w:rFonts w:ascii="Palatino Linotype" w:hAnsi="Palatino Linotype"/>
                <w:b/>
                <w:sz w:val="22"/>
                <w:szCs w:val="22"/>
              </w:rPr>
              <w:t>签字日期</w:t>
            </w:r>
            <w:proofErr w:type="spellEnd"/>
            <w:r w:rsidR="00F942D7" w:rsidRPr="00F942D7">
              <w:rPr>
                <w:rFonts w:ascii="Palatino Linotype" w:hAnsi="Palatino Linotype"/>
                <w:b/>
                <w:sz w:val="22"/>
                <w:szCs w:val="22"/>
              </w:rPr>
              <w:t>1</w:t>
            </w:r>
            <w:r w:rsidR="00F942D7" w:rsidRPr="00F942D7">
              <w:rPr>
                <w:rFonts w:ascii="Palatino Linotype" w:hAnsi="Palatino Linotype"/>
                <w:b/>
                <w:sz w:val="22"/>
                <w:szCs w:val="22"/>
              </w:rPr>
              <w:t>（</w:t>
            </w:r>
            <w:proofErr w:type="spellStart"/>
            <w:r w:rsidR="00F942D7" w:rsidRPr="00F942D7">
              <w:rPr>
                <w:rFonts w:ascii="Palatino Linotype" w:hAnsi="Palatino Linotype"/>
                <w:b/>
                <w:sz w:val="22"/>
                <w:szCs w:val="22"/>
              </w:rPr>
              <w:t>英语</w:t>
            </w:r>
            <w:proofErr w:type="spellEnd"/>
            <w:r w:rsidR="00F942D7" w:rsidRPr="00F942D7">
              <w:rPr>
                <w:rFonts w:ascii="Palatino Linotype" w:hAnsi="Palatino Linotype"/>
                <w:b/>
                <w:sz w:val="22"/>
                <w:szCs w:val="22"/>
              </w:rPr>
              <w:t>）</w:t>
            </w:r>
            <w:r w:rsidR="00F942D7" w:rsidRPr="00F942D7">
              <w:rPr>
                <w:rFonts w:ascii="Palatino Linotype" w:hAnsi="Palatino Linotype"/>
                <w:b/>
                <w:sz w:val="22"/>
                <w:szCs w:val="22"/>
              </w:rPr>
              <w:t>#_widget_1773645284867}</w:t>
            </w:r>
            <w:r w:rsidRPr="00F942D7">
              <w:rPr>
                <w:rFonts w:ascii="Palatino Linotype" w:hAnsi="Palatino Linotype"/>
                <w:sz w:val="22"/>
                <w:szCs w:val="22"/>
              </w:rPr>
              <w:t>.</w:t>
            </w:r>
          </w:p>
        </w:tc>
      </w:tr>
      <w:tr w:rsidR="00E871D0" w:rsidRPr="00F942D7" w14:paraId="4098C5D2" w14:textId="77777777" w:rsidTr="00307766">
        <w:trPr>
          <w:trHeight w:val="20"/>
          <w:jc w:val="center"/>
        </w:trPr>
        <w:tc>
          <w:tcPr>
            <w:tcW w:w="5419" w:type="dxa"/>
            <w:gridSpan w:val="4"/>
          </w:tcPr>
          <w:p w14:paraId="7FE111E5" w14:textId="3AD5C2D3" w:rsidR="00E871D0" w:rsidRPr="00F942D7" w:rsidRDefault="00E871D0" w:rsidP="005206CD">
            <w:pPr>
              <w:rPr>
                <w:rFonts w:ascii="Palatino Linotype" w:hAnsi="Palatino Linotype"/>
                <w:sz w:val="22"/>
                <w:szCs w:val="22"/>
              </w:rPr>
            </w:pPr>
          </w:p>
        </w:tc>
        <w:tc>
          <w:tcPr>
            <w:tcW w:w="5603" w:type="dxa"/>
            <w:gridSpan w:val="4"/>
          </w:tcPr>
          <w:p w14:paraId="787877CC" w14:textId="0BAE5A95" w:rsidR="00E871D0" w:rsidRPr="00F942D7" w:rsidRDefault="00E871D0" w:rsidP="005206CD">
            <w:pPr>
              <w:rPr>
                <w:rFonts w:ascii="Palatino Linotype" w:hAnsi="Palatino Linotype"/>
                <w:sz w:val="22"/>
                <w:szCs w:val="22"/>
              </w:rPr>
            </w:pPr>
          </w:p>
        </w:tc>
      </w:tr>
      <w:tr w:rsidR="00122CAD" w:rsidRPr="00F942D7" w14:paraId="7CA77CCA" w14:textId="77777777" w:rsidTr="00307766">
        <w:trPr>
          <w:trHeight w:val="20"/>
          <w:jc w:val="center"/>
        </w:trPr>
        <w:tc>
          <w:tcPr>
            <w:tcW w:w="1356" w:type="dxa"/>
          </w:tcPr>
          <w:p w14:paraId="3FE9D4BE" w14:textId="6D035B7D" w:rsidR="00C64B35" w:rsidRPr="00F942D7" w:rsidRDefault="00C64B35" w:rsidP="005206CD">
            <w:pPr>
              <w:rPr>
                <w:rFonts w:ascii="Palatino Linotype" w:hAnsi="Palatino Linotype"/>
                <w:sz w:val="22"/>
                <w:szCs w:val="22"/>
              </w:rPr>
            </w:pPr>
          </w:p>
        </w:tc>
        <w:tc>
          <w:tcPr>
            <w:tcW w:w="1356" w:type="dxa"/>
            <w:tcBorders>
              <w:bottom w:val="single" w:sz="4" w:space="0" w:color="auto"/>
            </w:tcBorders>
          </w:tcPr>
          <w:p w14:paraId="3815A825" w14:textId="77777777" w:rsidR="00C64B35" w:rsidRPr="00F942D7" w:rsidRDefault="00C64B35" w:rsidP="005206CD">
            <w:pPr>
              <w:rPr>
                <w:rFonts w:ascii="Palatino Linotype" w:hAnsi="Palatino Linotype"/>
                <w:sz w:val="22"/>
                <w:szCs w:val="22"/>
              </w:rPr>
            </w:pPr>
          </w:p>
        </w:tc>
        <w:tc>
          <w:tcPr>
            <w:tcW w:w="1356" w:type="dxa"/>
            <w:tcBorders>
              <w:bottom w:val="single" w:sz="4" w:space="0" w:color="auto"/>
            </w:tcBorders>
          </w:tcPr>
          <w:p w14:paraId="7F49B7D7" w14:textId="52E1B626" w:rsidR="00C64B35" w:rsidRPr="00F942D7" w:rsidRDefault="00C64B35" w:rsidP="005206CD">
            <w:pPr>
              <w:rPr>
                <w:rFonts w:ascii="Palatino Linotype" w:hAnsi="Palatino Linotype"/>
                <w:sz w:val="22"/>
                <w:szCs w:val="22"/>
              </w:rPr>
            </w:pPr>
          </w:p>
        </w:tc>
        <w:tc>
          <w:tcPr>
            <w:tcW w:w="1351" w:type="dxa"/>
          </w:tcPr>
          <w:p w14:paraId="0893537F" w14:textId="4B3D0731" w:rsidR="00C64B35" w:rsidRPr="00F942D7" w:rsidRDefault="00C64B35" w:rsidP="005206CD">
            <w:pPr>
              <w:rPr>
                <w:rFonts w:ascii="Palatino Linotype" w:hAnsi="Palatino Linotype"/>
                <w:sz w:val="22"/>
                <w:szCs w:val="22"/>
              </w:rPr>
            </w:pPr>
          </w:p>
        </w:tc>
        <w:tc>
          <w:tcPr>
            <w:tcW w:w="1399" w:type="dxa"/>
          </w:tcPr>
          <w:p w14:paraId="16F6D3C8" w14:textId="60355B64" w:rsidR="00C64B35" w:rsidRPr="00F942D7" w:rsidRDefault="00C64B35" w:rsidP="005206CD">
            <w:pPr>
              <w:rPr>
                <w:rFonts w:ascii="Palatino Linotype" w:hAnsi="Palatino Linotype"/>
                <w:sz w:val="22"/>
                <w:szCs w:val="22"/>
              </w:rPr>
            </w:pPr>
          </w:p>
        </w:tc>
        <w:tc>
          <w:tcPr>
            <w:tcW w:w="1398" w:type="dxa"/>
            <w:tcBorders>
              <w:bottom w:val="single" w:sz="4" w:space="0" w:color="auto"/>
            </w:tcBorders>
          </w:tcPr>
          <w:p w14:paraId="5619E0A4" w14:textId="77777777" w:rsidR="00C64B35" w:rsidRPr="00F942D7" w:rsidRDefault="00C64B35" w:rsidP="005206CD">
            <w:pPr>
              <w:rPr>
                <w:rFonts w:ascii="Palatino Linotype" w:hAnsi="Palatino Linotype"/>
                <w:sz w:val="22"/>
                <w:szCs w:val="22"/>
              </w:rPr>
            </w:pPr>
          </w:p>
        </w:tc>
        <w:tc>
          <w:tcPr>
            <w:tcW w:w="1392" w:type="dxa"/>
            <w:tcBorders>
              <w:bottom w:val="single" w:sz="4" w:space="0" w:color="auto"/>
            </w:tcBorders>
          </w:tcPr>
          <w:p w14:paraId="79A7EB69" w14:textId="429B2CFE" w:rsidR="00C64B35" w:rsidRPr="00F942D7" w:rsidRDefault="00C64B35" w:rsidP="005206CD">
            <w:pPr>
              <w:rPr>
                <w:rFonts w:ascii="Palatino Linotype" w:hAnsi="Palatino Linotype"/>
                <w:sz w:val="22"/>
                <w:szCs w:val="22"/>
              </w:rPr>
            </w:pPr>
          </w:p>
        </w:tc>
        <w:tc>
          <w:tcPr>
            <w:tcW w:w="1414" w:type="dxa"/>
          </w:tcPr>
          <w:p w14:paraId="16274C51" w14:textId="0ECD6BA9" w:rsidR="00C64B35" w:rsidRPr="00F942D7" w:rsidRDefault="00C64B35" w:rsidP="005206CD">
            <w:pPr>
              <w:rPr>
                <w:rFonts w:ascii="Palatino Linotype" w:hAnsi="Palatino Linotype"/>
                <w:sz w:val="22"/>
                <w:szCs w:val="22"/>
              </w:rPr>
            </w:pPr>
          </w:p>
        </w:tc>
      </w:tr>
      <w:tr w:rsidR="00C64B35" w:rsidRPr="005206CD" w14:paraId="7E1C336B" w14:textId="77777777" w:rsidTr="00307766">
        <w:trPr>
          <w:trHeight w:val="20"/>
          <w:jc w:val="center"/>
        </w:trPr>
        <w:tc>
          <w:tcPr>
            <w:tcW w:w="5419" w:type="dxa"/>
            <w:gridSpan w:val="4"/>
          </w:tcPr>
          <w:p w14:paraId="52FB0C9E" w14:textId="008BA328" w:rsidR="00C64B35" w:rsidRPr="00F942D7" w:rsidRDefault="00C64B35" w:rsidP="009745EA">
            <w:pPr>
              <w:jc w:val="center"/>
              <w:rPr>
                <w:rFonts w:ascii="Palatino Linotype" w:hAnsi="Palatino Linotype"/>
                <w:b/>
                <w:sz w:val="22"/>
                <w:szCs w:val="22"/>
              </w:rPr>
            </w:pPr>
            <w:r w:rsidRPr="00F942D7">
              <w:rPr>
                <w:rFonts w:ascii="Palatino Linotype" w:hAnsi="Palatino Linotype"/>
                <w:b/>
                <w:sz w:val="22"/>
                <w:szCs w:val="22"/>
              </w:rPr>
              <w:t>Foglalkoztató / Employer</w:t>
            </w:r>
          </w:p>
        </w:tc>
        <w:tc>
          <w:tcPr>
            <w:tcW w:w="5603" w:type="dxa"/>
            <w:gridSpan w:val="4"/>
          </w:tcPr>
          <w:p w14:paraId="0C0D87B7" w14:textId="2E9F432F" w:rsidR="00C64B35" w:rsidRPr="00C64B35" w:rsidRDefault="00C64B35" w:rsidP="009745EA">
            <w:pPr>
              <w:jc w:val="center"/>
              <w:rPr>
                <w:rFonts w:ascii="Palatino Linotype" w:hAnsi="Palatino Linotype"/>
                <w:b/>
                <w:sz w:val="22"/>
                <w:szCs w:val="22"/>
              </w:rPr>
            </w:pPr>
            <w:r w:rsidRPr="00F942D7">
              <w:rPr>
                <w:rFonts w:ascii="Palatino Linotype" w:hAnsi="Palatino Linotype"/>
                <w:b/>
                <w:sz w:val="22"/>
                <w:szCs w:val="22"/>
              </w:rPr>
              <w:t>Harmadik országbeli állampolgár/Third- country citizen</w:t>
            </w:r>
          </w:p>
        </w:tc>
      </w:tr>
    </w:tbl>
    <w:p w14:paraId="1D650ADE" w14:textId="77777777" w:rsidR="00E02948" w:rsidRPr="005206CD" w:rsidRDefault="00E02948" w:rsidP="005206CD">
      <w:pPr>
        <w:rPr>
          <w:rFonts w:ascii="Palatino Linotype" w:hAnsi="Palatino Linotype"/>
          <w:sz w:val="22"/>
          <w:szCs w:val="22"/>
        </w:rPr>
      </w:pPr>
    </w:p>
    <w:sectPr w:rsidR="00E02948" w:rsidRPr="005206CD" w:rsidSect="00633EC3">
      <w:footerReference w:type="default" r:id="rId7"/>
      <w:pgSz w:w="11907" w:h="16839" w:code="9"/>
      <w:pgMar w:top="1701" w:right="1588" w:bottom="1304" w:left="1588" w:header="765" w:footer="48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A1D0A" w14:textId="77777777" w:rsidR="00D60E4E" w:rsidRDefault="00D60E4E">
      <w:r>
        <w:separator/>
      </w:r>
    </w:p>
  </w:endnote>
  <w:endnote w:type="continuationSeparator" w:id="0">
    <w:p w14:paraId="7708E641" w14:textId="77777777" w:rsidR="00D60E4E" w:rsidRDefault="00D60E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Times New Roman"/>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514A" w14:textId="598E41E7" w:rsidR="000B3F6A" w:rsidRDefault="000B3F6A" w:rsidP="001B41EE">
    <w:pPr>
      <w:pStyle w:val="DocExCode"/>
      <w:pBdr>
        <w:top w:val="none" w:sz="0" w:space="0" w:color="auto"/>
      </w:pBdr>
      <w:jc w:val="center"/>
    </w:pPr>
    <w:r>
      <w:rPr>
        <w:rStyle w:val="af0"/>
        <w:kern w:val="17"/>
      </w:rPr>
      <w:fldChar w:fldCharType="begin"/>
    </w:r>
    <w:r>
      <w:rPr>
        <w:rStyle w:val="af0"/>
        <w:kern w:val="17"/>
      </w:rPr>
      <w:instrText xml:space="preserve"> PAGE </w:instrText>
    </w:r>
    <w:r>
      <w:rPr>
        <w:rStyle w:val="af0"/>
        <w:kern w:val="17"/>
      </w:rPr>
      <w:fldChar w:fldCharType="separate"/>
    </w:r>
    <w:r w:rsidR="00241948">
      <w:rPr>
        <w:rStyle w:val="af0"/>
        <w:noProof/>
        <w:kern w:val="17"/>
      </w:rPr>
      <w:t>4</w:t>
    </w:r>
    <w:r>
      <w:rPr>
        <w:rStyle w:val="af0"/>
        <w:kern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59706" w14:textId="77777777" w:rsidR="00D60E4E" w:rsidRDefault="00D60E4E">
      <w:r>
        <w:separator/>
      </w:r>
    </w:p>
  </w:footnote>
  <w:footnote w:type="continuationSeparator" w:id="0">
    <w:p w14:paraId="3C6D01C4" w14:textId="77777777" w:rsidR="00D60E4E" w:rsidRDefault="00D60E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567"/>
        </w:tabs>
        <w:ind w:left="567" w:hanging="567"/>
      </w:pPr>
      <w:rPr>
        <w:rFonts w:ascii="Arial Bold" w:hAnsi="Arial Bold" w:cs="Times New Roman"/>
        <w:b/>
        <w:i w:val="0"/>
        <w:sz w:val="20"/>
      </w:rPr>
    </w:lvl>
  </w:abstractNum>
  <w:abstractNum w:abstractNumId="1" w15:restartNumberingAfterBreak="0">
    <w:nsid w:val="00000002"/>
    <w:multiLevelType w:val="multilevel"/>
    <w:tmpl w:val="00000002"/>
    <w:name w:val="WW8Num2"/>
    <w:lvl w:ilvl="0">
      <w:start w:val="1"/>
      <w:numFmt w:val="decimal"/>
      <w:lvlText w:val="%1"/>
      <w:lvlJc w:val="left"/>
      <w:pPr>
        <w:tabs>
          <w:tab w:val="num" w:pos="567"/>
        </w:tabs>
        <w:ind w:left="567" w:hanging="567"/>
      </w:pPr>
      <w:rPr>
        <w:rFonts w:cs="Times New Roman"/>
        <w:b/>
        <w:i w:val="0"/>
        <w:sz w:val="22"/>
      </w:rPr>
    </w:lvl>
    <w:lvl w:ilvl="1">
      <w:start w:val="1"/>
      <w:numFmt w:val="decimal"/>
      <w:lvlText w:val="%1.%2"/>
      <w:lvlJc w:val="left"/>
      <w:pPr>
        <w:tabs>
          <w:tab w:val="num" w:pos="567"/>
        </w:tabs>
        <w:ind w:left="567" w:hanging="567"/>
      </w:pPr>
      <w:rPr>
        <w:rFonts w:cs="Times New Roman"/>
        <w:b/>
        <w:i w:val="0"/>
        <w:sz w:val="21"/>
      </w:rPr>
    </w:lvl>
    <w:lvl w:ilvl="2">
      <w:start w:val="1"/>
      <w:numFmt w:val="decimal"/>
      <w:lvlText w:val="%1.%2.%3"/>
      <w:lvlJc w:val="left"/>
      <w:pPr>
        <w:tabs>
          <w:tab w:val="num" w:pos="567"/>
        </w:tabs>
        <w:ind w:left="567" w:hanging="567"/>
      </w:pPr>
      <w:rPr>
        <w:rFonts w:cs="Times New Roman"/>
        <w:b/>
        <w:i w:val="0"/>
        <w:sz w:val="17"/>
      </w:rPr>
    </w:lvl>
    <w:lvl w:ilvl="3">
      <w:start w:val="1"/>
      <w:numFmt w:val="lowerRoman"/>
      <w:lvlText w:val="(%4)"/>
      <w:lvlJc w:val="left"/>
      <w:pPr>
        <w:tabs>
          <w:tab w:val="num" w:pos="567"/>
        </w:tabs>
        <w:ind w:left="567" w:hanging="567"/>
      </w:pPr>
      <w:rPr>
        <w:rFonts w:cs="Times New Roman"/>
      </w:rPr>
    </w:lvl>
    <w:lvl w:ilvl="4">
      <w:start w:val="1"/>
      <w:numFmt w:val="lowerLetter"/>
      <w:lvlText w:val="(%5)"/>
      <w:lvlJc w:val="left"/>
      <w:pPr>
        <w:tabs>
          <w:tab w:val="num" w:pos="567"/>
        </w:tabs>
        <w:ind w:left="567" w:hanging="567"/>
      </w:pPr>
      <w:rPr>
        <w:rFonts w:cs="Times New Roman"/>
      </w:rPr>
    </w:lvl>
    <w:lvl w:ilvl="5">
      <w:start w:val="1"/>
      <w:numFmt w:val="upperRoman"/>
      <w:lvlText w:val="(%6)"/>
      <w:lvlJc w:val="left"/>
      <w:pPr>
        <w:tabs>
          <w:tab w:val="num" w:pos="567"/>
        </w:tabs>
        <w:ind w:left="567" w:hanging="567"/>
      </w:pPr>
      <w:rPr>
        <w:rFonts w:cs="Times New Roman"/>
      </w:rPr>
    </w:lvl>
    <w:lvl w:ilvl="6">
      <w:start w:val="1"/>
      <w:numFmt w:val="none"/>
      <w:suff w:val="nothing"/>
      <w:lvlText w:val=""/>
      <w:lvlJc w:val="left"/>
      <w:pPr>
        <w:tabs>
          <w:tab w:val="num" w:pos="680"/>
        </w:tabs>
        <w:ind w:left="680" w:hanging="680"/>
      </w:pPr>
      <w:rPr>
        <w:rFonts w:cs="Times New Roman"/>
      </w:rPr>
    </w:lvl>
    <w:lvl w:ilvl="7">
      <w:start w:val="1"/>
      <w:numFmt w:val="none"/>
      <w:suff w:val="nothing"/>
      <w:lvlText w:val=""/>
      <w:lvlJc w:val="left"/>
      <w:pPr>
        <w:tabs>
          <w:tab w:val="num" w:pos="30161"/>
        </w:tabs>
        <w:ind w:left="30161"/>
      </w:pPr>
      <w:rPr>
        <w:rFonts w:cs="Times New Roman"/>
      </w:rPr>
    </w:lvl>
    <w:lvl w:ilvl="8">
      <w:start w:val="1"/>
      <w:numFmt w:val="none"/>
      <w:suff w:val="nothing"/>
      <w:lvlText w:val=""/>
      <w:lvlJc w:val="left"/>
      <w:pPr>
        <w:tabs>
          <w:tab w:val="num" w:pos="30161"/>
        </w:tabs>
        <w:ind w:left="30161"/>
      </w:pPr>
      <w:rPr>
        <w:rFonts w:cs="Times New Roman"/>
      </w:rPr>
    </w:lvl>
  </w:abstractNum>
  <w:abstractNum w:abstractNumId="2" w15:restartNumberingAfterBreak="0">
    <w:nsid w:val="00000003"/>
    <w:multiLevelType w:val="singleLevel"/>
    <w:tmpl w:val="00000003"/>
    <w:name w:val="WW8Num3"/>
    <w:lvl w:ilvl="0">
      <w:start w:val="1"/>
      <w:numFmt w:val="bullet"/>
      <w:lvlText w:val=""/>
      <w:lvlJc w:val="left"/>
      <w:pPr>
        <w:tabs>
          <w:tab w:val="num" w:pos="2041"/>
        </w:tabs>
        <w:ind w:left="2041" w:hanging="794"/>
      </w:pPr>
      <w:rPr>
        <w:rFonts w:ascii="Symbol" w:hAnsi="Symbol"/>
        <w:b/>
        <w:i w:val="0"/>
      </w:rPr>
    </w:lvl>
  </w:abstractNum>
  <w:abstractNum w:abstractNumId="3" w15:restartNumberingAfterBreak="0">
    <w:nsid w:val="00000004"/>
    <w:multiLevelType w:val="singleLevel"/>
    <w:tmpl w:val="00000004"/>
    <w:name w:val="WW8Num4"/>
    <w:lvl w:ilvl="0">
      <w:start w:val="1"/>
      <w:numFmt w:val="bullet"/>
      <w:lvlText w:val=""/>
      <w:lvlJc w:val="left"/>
      <w:pPr>
        <w:tabs>
          <w:tab w:val="num" w:pos="567"/>
        </w:tabs>
        <w:ind w:left="567" w:hanging="567"/>
      </w:pPr>
      <w:rPr>
        <w:rFonts w:ascii="Symbol" w:hAnsi="Symbol"/>
        <w:color w:val="000058"/>
      </w:rPr>
    </w:lvl>
  </w:abstractNum>
  <w:abstractNum w:abstractNumId="4" w15:restartNumberingAfterBreak="0">
    <w:nsid w:val="00000005"/>
    <w:multiLevelType w:val="singleLevel"/>
    <w:tmpl w:val="00000005"/>
    <w:name w:val="WW8Num5"/>
    <w:lvl w:ilvl="0">
      <w:start w:val="1"/>
      <w:numFmt w:val="lowerRoman"/>
      <w:lvlText w:val="(%1)"/>
      <w:lvlJc w:val="left"/>
      <w:pPr>
        <w:tabs>
          <w:tab w:val="num" w:pos="567"/>
        </w:tabs>
        <w:ind w:left="567" w:hanging="567"/>
      </w:pPr>
      <w:rPr>
        <w:rFonts w:cs="Times New Roman"/>
        <w:b/>
        <w:i w:val="0"/>
        <w:sz w:val="22"/>
      </w:rPr>
    </w:lvl>
  </w:abstractNum>
  <w:abstractNum w:abstractNumId="5" w15:restartNumberingAfterBreak="0">
    <w:nsid w:val="00000007"/>
    <w:multiLevelType w:val="multilevel"/>
    <w:tmpl w:val="00000007"/>
    <w:name w:val="WW8Num7"/>
    <w:lvl w:ilvl="0">
      <w:start w:val="1"/>
      <w:numFmt w:val="lowerRoman"/>
      <w:lvlText w:val="(%1)"/>
      <w:lvlJc w:val="left"/>
      <w:pPr>
        <w:tabs>
          <w:tab w:val="num" w:pos="567"/>
        </w:tabs>
        <w:ind w:left="567" w:hanging="567"/>
      </w:pPr>
      <w:rPr>
        <w:rFonts w:ascii="Symbol" w:hAnsi="Symbol" w:cs="Times New Roman"/>
      </w:rPr>
    </w:lvl>
    <w:lvl w:ilvl="1">
      <w:start w:val="1"/>
      <w:numFmt w:val="decimal"/>
      <w:lvlText w:val="%2."/>
      <w:lvlJc w:val="left"/>
      <w:pPr>
        <w:tabs>
          <w:tab w:val="num" w:pos="1080"/>
        </w:tabs>
        <w:ind w:left="1080" w:hanging="360"/>
      </w:pPr>
      <w:rPr>
        <w:rFonts w:cs="Times New Roman"/>
      </w:rPr>
    </w:lvl>
    <w:lvl w:ilvl="2">
      <w:start w:val="1"/>
      <w:numFmt w:val="decimal"/>
      <w:lvlText w:val="%3."/>
      <w:lvlJc w:val="left"/>
      <w:pPr>
        <w:tabs>
          <w:tab w:val="num" w:pos="1440"/>
        </w:tabs>
        <w:ind w:left="1440" w:hanging="360"/>
      </w:pPr>
      <w:rPr>
        <w:rFonts w:cs="Times New Roman"/>
      </w:rPr>
    </w:lvl>
    <w:lvl w:ilvl="3">
      <w:start w:val="1"/>
      <w:numFmt w:val="decimal"/>
      <w:lvlText w:val="%4."/>
      <w:lvlJc w:val="left"/>
      <w:pPr>
        <w:tabs>
          <w:tab w:val="num" w:pos="1800"/>
        </w:tabs>
        <w:ind w:left="1800" w:hanging="360"/>
      </w:pPr>
      <w:rPr>
        <w:rFonts w:cs="Times New Roman"/>
      </w:rPr>
    </w:lvl>
    <w:lvl w:ilvl="4">
      <w:start w:val="1"/>
      <w:numFmt w:val="decimal"/>
      <w:lvlText w:val="%5."/>
      <w:lvlJc w:val="left"/>
      <w:pPr>
        <w:tabs>
          <w:tab w:val="num" w:pos="2160"/>
        </w:tabs>
        <w:ind w:left="2160" w:hanging="360"/>
      </w:pPr>
      <w:rPr>
        <w:rFonts w:cs="Times New Roman"/>
      </w:rPr>
    </w:lvl>
    <w:lvl w:ilvl="5">
      <w:start w:val="1"/>
      <w:numFmt w:val="decimal"/>
      <w:lvlText w:val="%6."/>
      <w:lvlJc w:val="left"/>
      <w:pPr>
        <w:tabs>
          <w:tab w:val="num" w:pos="2520"/>
        </w:tabs>
        <w:ind w:left="2520" w:hanging="360"/>
      </w:pPr>
      <w:rPr>
        <w:rFonts w:cs="Times New Roman"/>
      </w:rPr>
    </w:lvl>
    <w:lvl w:ilvl="6">
      <w:start w:val="1"/>
      <w:numFmt w:val="decimal"/>
      <w:lvlText w:val="%7."/>
      <w:lvlJc w:val="left"/>
      <w:pPr>
        <w:tabs>
          <w:tab w:val="num" w:pos="2880"/>
        </w:tabs>
        <w:ind w:left="2880" w:hanging="360"/>
      </w:pPr>
      <w:rPr>
        <w:rFonts w:cs="Times New Roman"/>
      </w:rPr>
    </w:lvl>
    <w:lvl w:ilvl="7">
      <w:start w:val="1"/>
      <w:numFmt w:val="decimal"/>
      <w:lvlText w:val="%8."/>
      <w:lvlJc w:val="left"/>
      <w:pPr>
        <w:tabs>
          <w:tab w:val="num" w:pos="3240"/>
        </w:tabs>
        <w:ind w:left="3240" w:hanging="360"/>
      </w:pPr>
      <w:rPr>
        <w:rFonts w:cs="Times New Roman"/>
      </w:rPr>
    </w:lvl>
    <w:lvl w:ilvl="8">
      <w:start w:val="1"/>
      <w:numFmt w:val="decimal"/>
      <w:lvlText w:val="%9."/>
      <w:lvlJc w:val="left"/>
      <w:pPr>
        <w:tabs>
          <w:tab w:val="num" w:pos="3600"/>
        </w:tabs>
        <w:ind w:left="3600" w:hanging="360"/>
      </w:pPr>
      <w:rPr>
        <w:rFonts w:cs="Times New Roman"/>
      </w:rPr>
    </w:lvl>
  </w:abstractNum>
  <w:abstractNum w:abstractNumId="6" w15:restartNumberingAfterBreak="0">
    <w:nsid w:val="014D0CB2"/>
    <w:multiLevelType w:val="hybridMultilevel"/>
    <w:tmpl w:val="9B1CF580"/>
    <w:lvl w:ilvl="0" w:tplc="9524254A">
      <w:start w:val="1"/>
      <w:numFmt w:val="bullet"/>
      <w:pStyle w:val="bullet2-2"/>
      <w:lvlText w:val=""/>
      <w:lvlJc w:val="left"/>
      <w:pPr>
        <w:tabs>
          <w:tab w:val="num" w:pos="1247"/>
        </w:tabs>
        <w:ind w:left="1247" w:hanging="68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BB0ECA"/>
    <w:multiLevelType w:val="hybridMultilevel"/>
    <w:tmpl w:val="C99E3C4A"/>
    <w:lvl w:ilvl="0" w:tplc="2F14609C">
      <w:start w:val="1"/>
      <w:numFmt w:val="lowerLetter"/>
      <w:pStyle w:val="alpha1-2"/>
      <w:lvlText w:val="(%1)"/>
      <w:lvlJc w:val="left"/>
      <w:pPr>
        <w:tabs>
          <w:tab w:val="num" w:pos="567"/>
        </w:tabs>
        <w:ind w:left="567" w:hanging="567"/>
      </w:pPr>
      <w:rPr>
        <w:rFonts w:ascii="Arial" w:hAnsi="Arial" w:cs="Times New Roman" w:hint="default"/>
        <w:b w:val="0"/>
        <w:i w:val="0"/>
        <w:sz w:val="2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02BE66A1"/>
    <w:multiLevelType w:val="hybridMultilevel"/>
    <w:tmpl w:val="17DCB52A"/>
    <w:name w:val="WW8Num6"/>
    <w:lvl w:ilvl="0" w:tplc="3878CD58">
      <w:start w:val="1"/>
      <w:numFmt w:val="upperLetter"/>
      <w:pStyle w:val="UCAlpha1"/>
      <w:lvlText w:val="%1."/>
      <w:lvlJc w:val="left"/>
      <w:pPr>
        <w:tabs>
          <w:tab w:val="num" w:pos="567"/>
        </w:tabs>
        <w:ind w:left="567" w:hanging="567"/>
      </w:pPr>
      <w:rPr>
        <w:rFonts w:ascii="Arial Bold" w:hAnsi="Arial Bold" w:cs="Times New Roman" w:hint="default"/>
        <w:b/>
        <w:i w:val="0"/>
        <w:sz w:val="20"/>
      </w:rPr>
    </w:lvl>
    <w:lvl w:ilvl="1" w:tplc="6854C512" w:tentative="1">
      <w:start w:val="1"/>
      <w:numFmt w:val="lowerLetter"/>
      <w:lvlText w:val="%2."/>
      <w:lvlJc w:val="left"/>
      <w:pPr>
        <w:tabs>
          <w:tab w:val="num" w:pos="1440"/>
        </w:tabs>
        <w:ind w:left="1440" w:hanging="360"/>
      </w:pPr>
      <w:rPr>
        <w:rFonts w:cs="Times New Roman"/>
      </w:rPr>
    </w:lvl>
    <w:lvl w:ilvl="2" w:tplc="F7260F92" w:tentative="1">
      <w:start w:val="1"/>
      <w:numFmt w:val="lowerRoman"/>
      <w:lvlText w:val="%3."/>
      <w:lvlJc w:val="right"/>
      <w:pPr>
        <w:tabs>
          <w:tab w:val="num" w:pos="2160"/>
        </w:tabs>
        <w:ind w:left="2160" w:hanging="180"/>
      </w:pPr>
      <w:rPr>
        <w:rFonts w:cs="Times New Roman"/>
      </w:rPr>
    </w:lvl>
    <w:lvl w:ilvl="3" w:tplc="D160DD90" w:tentative="1">
      <w:start w:val="1"/>
      <w:numFmt w:val="decimal"/>
      <w:lvlText w:val="%4."/>
      <w:lvlJc w:val="left"/>
      <w:pPr>
        <w:tabs>
          <w:tab w:val="num" w:pos="2880"/>
        </w:tabs>
        <w:ind w:left="2880" w:hanging="360"/>
      </w:pPr>
      <w:rPr>
        <w:rFonts w:cs="Times New Roman"/>
      </w:rPr>
    </w:lvl>
    <w:lvl w:ilvl="4" w:tplc="87CE6B94" w:tentative="1">
      <w:start w:val="1"/>
      <w:numFmt w:val="lowerLetter"/>
      <w:lvlText w:val="%5."/>
      <w:lvlJc w:val="left"/>
      <w:pPr>
        <w:tabs>
          <w:tab w:val="num" w:pos="3600"/>
        </w:tabs>
        <w:ind w:left="3600" w:hanging="360"/>
      </w:pPr>
      <w:rPr>
        <w:rFonts w:cs="Times New Roman"/>
      </w:rPr>
    </w:lvl>
    <w:lvl w:ilvl="5" w:tplc="A550759A" w:tentative="1">
      <w:start w:val="1"/>
      <w:numFmt w:val="lowerRoman"/>
      <w:lvlText w:val="%6."/>
      <w:lvlJc w:val="right"/>
      <w:pPr>
        <w:tabs>
          <w:tab w:val="num" w:pos="4320"/>
        </w:tabs>
        <w:ind w:left="4320" w:hanging="180"/>
      </w:pPr>
      <w:rPr>
        <w:rFonts w:cs="Times New Roman"/>
      </w:rPr>
    </w:lvl>
    <w:lvl w:ilvl="6" w:tplc="0F3CE48C" w:tentative="1">
      <w:start w:val="1"/>
      <w:numFmt w:val="decimal"/>
      <w:lvlText w:val="%7."/>
      <w:lvlJc w:val="left"/>
      <w:pPr>
        <w:tabs>
          <w:tab w:val="num" w:pos="5040"/>
        </w:tabs>
        <w:ind w:left="5040" w:hanging="360"/>
      </w:pPr>
      <w:rPr>
        <w:rFonts w:cs="Times New Roman"/>
      </w:rPr>
    </w:lvl>
    <w:lvl w:ilvl="7" w:tplc="93F21FB6" w:tentative="1">
      <w:start w:val="1"/>
      <w:numFmt w:val="lowerLetter"/>
      <w:lvlText w:val="%8."/>
      <w:lvlJc w:val="left"/>
      <w:pPr>
        <w:tabs>
          <w:tab w:val="num" w:pos="5760"/>
        </w:tabs>
        <w:ind w:left="5760" w:hanging="360"/>
      </w:pPr>
      <w:rPr>
        <w:rFonts w:cs="Times New Roman"/>
      </w:rPr>
    </w:lvl>
    <w:lvl w:ilvl="8" w:tplc="051ECD30" w:tentative="1">
      <w:start w:val="1"/>
      <w:numFmt w:val="lowerRoman"/>
      <w:lvlText w:val="%9."/>
      <w:lvlJc w:val="right"/>
      <w:pPr>
        <w:tabs>
          <w:tab w:val="num" w:pos="6480"/>
        </w:tabs>
        <w:ind w:left="6480" w:hanging="180"/>
      </w:pPr>
      <w:rPr>
        <w:rFonts w:cs="Times New Roman"/>
      </w:rPr>
    </w:lvl>
  </w:abstractNum>
  <w:abstractNum w:abstractNumId="9" w15:restartNumberingAfterBreak="0">
    <w:nsid w:val="03812C97"/>
    <w:multiLevelType w:val="hybridMultilevel"/>
    <w:tmpl w:val="E13AFC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9577D4E"/>
    <w:multiLevelType w:val="hybridMultilevel"/>
    <w:tmpl w:val="FBDA909E"/>
    <w:lvl w:ilvl="0" w:tplc="EB5A9100">
      <w:start w:val="1"/>
      <w:numFmt w:val="lowerLetter"/>
      <w:pStyle w:val="alpha2-2"/>
      <w:lvlText w:val="(%1)"/>
      <w:lvlJc w:val="left"/>
      <w:pPr>
        <w:tabs>
          <w:tab w:val="num" w:pos="1247"/>
        </w:tabs>
        <w:ind w:left="1247" w:hanging="680"/>
      </w:pPr>
      <w:rPr>
        <w:rFonts w:ascii="Arial" w:hAnsi="Arial" w:cs="Times New Roman" w:hint="default"/>
        <w:b w:val="0"/>
        <w:i w:val="0"/>
        <w:sz w:val="2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0C48645C"/>
    <w:multiLevelType w:val="hybridMultilevel"/>
    <w:tmpl w:val="C994B682"/>
    <w:lvl w:ilvl="0" w:tplc="040E000F">
      <w:start w:val="1"/>
      <w:numFmt w:val="decimal"/>
      <w:pStyle w:val="Parties"/>
      <w:lvlText w:val="(%1)"/>
      <w:lvlJc w:val="left"/>
      <w:pPr>
        <w:tabs>
          <w:tab w:val="num" w:pos="567"/>
        </w:tabs>
        <w:ind w:left="567" w:hanging="567"/>
      </w:pPr>
      <w:rPr>
        <w:rFonts w:cs="Times New Roman" w:hint="default"/>
        <w:b/>
        <w:i w:val="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1134323D"/>
    <w:multiLevelType w:val="multilevel"/>
    <w:tmpl w:val="FF5C27D4"/>
    <w:lvl w:ilvl="0">
      <w:start w:val="1"/>
      <w:numFmt w:val="decimal"/>
      <w:pStyle w:val="Schedule1"/>
      <w:lvlText w:val="%1"/>
      <w:lvlJc w:val="left"/>
      <w:pPr>
        <w:tabs>
          <w:tab w:val="num" w:pos="567"/>
        </w:tabs>
        <w:ind w:left="567" w:hanging="567"/>
      </w:pPr>
      <w:rPr>
        <w:rFonts w:cs="Times New Roman" w:hint="default"/>
        <w:b/>
        <w:i w:val="0"/>
        <w:sz w:val="22"/>
      </w:rPr>
    </w:lvl>
    <w:lvl w:ilvl="1">
      <w:start w:val="1"/>
      <w:numFmt w:val="decimal"/>
      <w:pStyle w:val="Schedule2"/>
      <w:lvlText w:val="%1.%2"/>
      <w:lvlJc w:val="left"/>
      <w:pPr>
        <w:tabs>
          <w:tab w:val="num" w:pos="1247"/>
        </w:tabs>
        <w:ind w:left="1247" w:hanging="680"/>
      </w:pPr>
      <w:rPr>
        <w:rFonts w:cs="Times New Roman" w:hint="default"/>
        <w:b/>
        <w:i w:val="0"/>
        <w:sz w:val="21"/>
      </w:rPr>
    </w:lvl>
    <w:lvl w:ilvl="2">
      <w:start w:val="1"/>
      <w:numFmt w:val="decimal"/>
      <w:pStyle w:val="Schedule3"/>
      <w:lvlText w:val="%1.%2.%3"/>
      <w:lvlJc w:val="left"/>
      <w:pPr>
        <w:tabs>
          <w:tab w:val="num" w:pos="2041"/>
        </w:tabs>
        <w:ind w:left="2041" w:hanging="794"/>
      </w:pPr>
      <w:rPr>
        <w:rFonts w:cs="Times New Roman" w:hint="default"/>
        <w:b/>
        <w:i w:val="0"/>
        <w:sz w:val="17"/>
      </w:rPr>
    </w:lvl>
    <w:lvl w:ilvl="3">
      <w:start w:val="1"/>
      <w:numFmt w:val="lowerRoman"/>
      <w:pStyle w:val="Schedule4"/>
      <w:lvlText w:val="(%4)"/>
      <w:lvlJc w:val="left"/>
      <w:pPr>
        <w:tabs>
          <w:tab w:val="num" w:pos="2722"/>
        </w:tabs>
        <w:ind w:left="2722" w:hanging="681"/>
      </w:pPr>
      <w:rPr>
        <w:rFonts w:cs="Times New Roman" w:hint="default"/>
      </w:rPr>
    </w:lvl>
    <w:lvl w:ilvl="4">
      <w:start w:val="1"/>
      <w:numFmt w:val="lowerLetter"/>
      <w:pStyle w:val="Schedule5"/>
      <w:lvlText w:val="(%5)"/>
      <w:lvlJc w:val="left"/>
      <w:pPr>
        <w:tabs>
          <w:tab w:val="num" w:pos="3289"/>
        </w:tabs>
        <w:ind w:left="3289" w:hanging="567"/>
      </w:pPr>
      <w:rPr>
        <w:rFonts w:cs="Times New Roman" w:hint="default"/>
      </w:rPr>
    </w:lvl>
    <w:lvl w:ilvl="5">
      <w:start w:val="1"/>
      <w:numFmt w:val="upperRoman"/>
      <w:pStyle w:val="Schedule6"/>
      <w:lvlText w:val="(%6)"/>
      <w:lvlJc w:val="left"/>
      <w:pPr>
        <w:tabs>
          <w:tab w:val="num" w:pos="3969"/>
        </w:tabs>
        <w:ind w:left="3969" w:hanging="680"/>
      </w:pPr>
      <w:rPr>
        <w:rFonts w:cs="Times New Roman" w:hint="default"/>
      </w:rPr>
    </w:lvl>
    <w:lvl w:ilvl="6">
      <w:start w:val="1"/>
      <w:numFmt w:val="none"/>
      <w:lvlText w:val=""/>
      <w:lvlJc w:val="left"/>
      <w:pPr>
        <w:tabs>
          <w:tab w:val="num" w:pos="3969"/>
        </w:tabs>
        <w:ind w:left="3969" w:hanging="680"/>
      </w:pPr>
      <w:rPr>
        <w:rFonts w:cs="Times New Roman" w:hint="default"/>
      </w:rPr>
    </w:lvl>
    <w:lvl w:ilvl="7">
      <w:start w:val="1"/>
      <w:numFmt w:val="none"/>
      <w:lvlText w:val=""/>
      <w:lvlJc w:val="left"/>
      <w:pPr>
        <w:tabs>
          <w:tab w:val="num" w:pos="3969"/>
        </w:tabs>
        <w:ind w:left="3969" w:hanging="680"/>
      </w:pPr>
      <w:rPr>
        <w:rFonts w:cs="Times New Roman" w:hint="default"/>
      </w:rPr>
    </w:lvl>
    <w:lvl w:ilvl="8">
      <w:start w:val="1"/>
      <w:numFmt w:val="none"/>
      <w:lvlText w:val=""/>
      <w:lvlJc w:val="left"/>
      <w:pPr>
        <w:tabs>
          <w:tab w:val="num" w:pos="3969"/>
        </w:tabs>
        <w:ind w:left="3969" w:hanging="680"/>
      </w:pPr>
      <w:rPr>
        <w:rFonts w:cs="Times New Roman" w:hint="default"/>
      </w:rPr>
    </w:lvl>
  </w:abstractNum>
  <w:abstractNum w:abstractNumId="13" w15:restartNumberingAfterBreak="0">
    <w:nsid w:val="116B7A43"/>
    <w:multiLevelType w:val="multilevel"/>
    <w:tmpl w:val="12F21CA8"/>
    <w:lvl w:ilvl="0">
      <w:start w:val="1"/>
      <w:numFmt w:val="decimal"/>
      <w:pStyle w:val="Table1"/>
      <w:lvlText w:val="%1"/>
      <w:lvlJc w:val="left"/>
      <w:pPr>
        <w:tabs>
          <w:tab w:val="num" w:pos="567"/>
        </w:tabs>
        <w:ind w:left="567" w:hanging="567"/>
      </w:pPr>
      <w:rPr>
        <w:rFonts w:cs="Times New Roman" w:hint="default"/>
        <w:b/>
        <w:i w:val="0"/>
        <w:sz w:val="22"/>
      </w:rPr>
    </w:lvl>
    <w:lvl w:ilvl="1">
      <w:start w:val="1"/>
      <w:numFmt w:val="decimal"/>
      <w:pStyle w:val="Table2"/>
      <w:lvlText w:val="%1.%2"/>
      <w:lvlJc w:val="left"/>
      <w:pPr>
        <w:tabs>
          <w:tab w:val="num" w:pos="567"/>
        </w:tabs>
        <w:ind w:left="567" w:hanging="567"/>
      </w:pPr>
      <w:rPr>
        <w:rFonts w:cs="Times New Roman" w:hint="default"/>
        <w:b/>
        <w:i w:val="0"/>
        <w:sz w:val="21"/>
      </w:rPr>
    </w:lvl>
    <w:lvl w:ilvl="2">
      <w:start w:val="1"/>
      <w:numFmt w:val="decimal"/>
      <w:pStyle w:val="Table3"/>
      <w:lvlText w:val="%1.%2.%3"/>
      <w:lvlJc w:val="left"/>
      <w:pPr>
        <w:tabs>
          <w:tab w:val="num" w:pos="567"/>
        </w:tabs>
        <w:ind w:left="567" w:hanging="567"/>
      </w:pPr>
      <w:rPr>
        <w:rFonts w:cs="Times New Roman" w:hint="default"/>
        <w:b/>
        <w:i w:val="0"/>
        <w:sz w:val="17"/>
      </w:rPr>
    </w:lvl>
    <w:lvl w:ilvl="3">
      <w:start w:val="1"/>
      <w:numFmt w:val="lowerRoman"/>
      <w:pStyle w:val="Table4"/>
      <w:lvlText w:val="(%4)"/>
      <w:lvlJc w:val="left"/>
      <w:pPr>
        <w:tabs>
          <w:tab w:val="num" w:pos="720"/>
        </w:tabs>
        <w:ind w:left="567" w:hanging="567"/>
      </w:pPr>
      <w:rPr>
        <w:rFonts w:cs="Times New Roman" w:hint="default"/>
      </w:rPr>
    </w:lvl>
    <w:lvl w:ilvl="4">
      <w:start w:val="1"/>
      <w:numFmt w:val="lowerLetter"/>
      <w:pStyle w:val="Table5"/>
      <w:lvlText w:val="(%5)"/>
      <w:lvlJc w:val="left"/>
      <w:pPr>
        <w:tabs>
          <w:tab w:val="num" w:pos="567"/>
        </w:tabs>
        <w:ind w:left="567" w:hanging="567"/>
      </w:pPr>
      <w:rPr>
        <w:rFonts w:cs="Times New Roman" w:hint="default"/>
      </w:rPr>
    </w:lvl>
    <w:lvl w:ilvl="5">
      <w:start w:val="1"/>
      <w:numFmt w:val="upperRoman"/>
      <w:pStyle w:val="Table6"/>
      <w:lvlText w:val="(%6)"/>
      <w:lvlJc w:val="left"/>
      <w:pPr>
        <w:tabs>
          <w:tab w:val="num" w:pos="720"/>
        </w:tabs>
        <w:ind w:left="567" w:hanging="567"/>
      </w:pPr>
      <w:rPr>
        <w:rFonts w:cs="Times New Roman" w:hint="default"/>
      </w:rPr>
    </w:lvl>
    <w:lvl w:ilvl="6">
      <w:start w:val="1"/>
      <w:numFmt w:val="none"/>
      <w:lvlText w:val=""/>
      <w:lvlJc w:val="left"/>
      <w:pPr>
        <w:tabs>
          <w:tab w:val="num" w:pos="680"/>
        </w:tabs>
        <w:ind w:left="680" w:hanging="680"/>
      </w:pPr>
      <w:rPr>
        <w:rFonts w:cs="Times New Roman" w:hint="default"/>
      </w:rPr>
    </w:lvl>
    <w:lvl w:ilvl="7">
      <w:start w:val="1"/>
      <w:numFmt w:val="none"/>
      <w:lvlText w:val=""/>
      <w:lvlJc w:val="left"/>
      <w:pPr>
        <w:tabs>
          <w:tab w:val="num" w:pos="30521"/>
        </w:tabs>
        <w:ind w:left="30161"/>
      </w:pPr>
      <w:rPr>
        <w:rFonts w:cs="Times New Roman" w:hint="default"/>
      </w:rPr>
    </w:lvl>
    <w:lvl w:ilvl="8">
      <w:start w:val="1"/>
      <w:numFmt w:val="none"/>
      <w:lvlText w:val=""/>
      <w:lvlJc w:val="left"/>
      <w:pPr>
        <w:tabs>
          <w:tab w:val="num" w:pos="30521"/>
        </w:tabs>
        <w:ind w:left="30161"/>
      </w:pPr>
      <w:rPr>
        <w:rFonts w:cs="Times New Roman" w:hint="default"/>
      </w:rPr>
    </w:lvl>
  </w:abstractNum>
  <w:abstractNum w:abstractNumId="14" w15:restartNumberingAfterBreak="0">
    <w:nsid w:val="15D675CE"/>
    <w:multiLevelType w:val="hybridMultilevel"/>
    <w:tmpl w:val="1EF60ED2"/>
    <w:lvl w:ilvl="0" w:tplc="CF00D0F6">
      <w:start w:val="1"/>
      <w:numFmt w:val="upperLetter"/>
      <w:pStyle w:val="UCAlpha1-2"/>
      <w:lvlText w:val="%1."/>
      <w:lvlJc w:val="left"/>
      <w:pPr>
        <w:tabs>
          <w:tab w:val="num" w:pos="567"/>
        </w:tabs>
        <w:ind w:left="567" w:hanging="567"/>
      </w:pPr>
      <w:rPr>
        <w:rFonts w:ascii="Arial Bold" w:hAnsi="Arial Bold" w:cs="Times New Roman" w:hint="default"/>
        <w:b/>
        <w:i w:val="0"/>
        <w:sz w:val="2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167B127B"/>
    <w:multiLevelType w:val="hybridMultilevel"/>
    <w:tmpl w:val="64487374"/>
    <w:lvl w:ilvl="0" w:tplc="FA9CE902">
      <w:start w:val="1"/>
      <w:numFmt w:val="bullet"/>
      <w:pStyle w:val="bullet6"/>
      <w:lvlText w:val=""/>
      <w:lvlJc w:val="left"/>
      <w:pPr>
        <w:tabs>
          <w:tab w:val="num" w:pos="3969"/>
        </w:tabs>
        <w:ind w:left="3969" w:hanging="680"/>
      </w:pPr>
      <w:rPr>
        <w:rFonts w:ascii="Symbol" w:hAnsi="Symbol" w:hint="default"/>
      </w:rPr>
    </w:lvl>
    <w:lvl w:ilvl="1" w:tplc="B43CE21C" w:tentative="1">
      <w:start w:val="1"/>
      <w:numFmt w:val="bullet"/>
      <w:lvlText w:val="o"/>
      <w:lvlJc w:val="left"/>
      <w:pPr>
        <w:tabs>
          <w:tab w:val="num" w:pos="1440"/>
        </w:tabs>
        <w:ind w:left="1440" w:hanging="360"/>
      </w:pPr>
      <w:rPr>
        <w:rFonts w:ascii="Courier New" w:hAnsi="Courier New" w:hint="default"/>
      </w:rPr>
    </w:lvl>
    <w:lvl w:ilvl="2" w:tplc="10A6F440" w:tentative="1">
      <w:start w:val="1"/>
      <w:numFmt w:val="bullet"/>
      <w:lvlText w:val=""/>
      <w:lvlJc w:val="left"/>
      <w:pPr>
        <w:tabs>
          <w:tab w:val="num" w:pos="2160"/>
        </w:tabs>
        <w:ind w:left="2160" w:hanging="360"/>
      </w:pPr>
      <w:rPr>
        <w:rFonts w:ascii="Wingdings" w:hAnsi="Wingdings" w:hint="default"/>
      </w:rPr>
    </w:lvl>
    <w:lvl w:ilvl="3" w:tplc="DBDAD070" w:tentative="1">
      <w:start w:val="1"/>
      <w:numFmt w:val="bullet"/>
      <w:lvlText w:val=""/>
      <w:lvlJc w:val="left"/>
      <w:pPr>
        <w:tabs>
          <w:tab w:val="num" w:pos="2880"/>
        </w:tabs>
        <w:ind w:left="2880" w:hanging="360"/>
      </w:pPr>
      <w:rPr>
        <w:rFonts w:ascii="Symbol" w:hAnsi="Symbol" w:hint="default"/>
      </w:rPr>
    </w:lvl>
    <w:lvl w:ilvl="4" w:tplc="1974CB92" w:tentative="1">
      <w:start w:val="1"/>
      <w:numFmt w:val="bullet"/>
      <w:lvlText w:val="o"/>
      <w:lvlJc w:val="left"/>
      <w:pPr>
        <w:tabs>
          <w:tab w:val="num" w:pos="3600"/>
        </w:tabs>
        <w:ind w:left="3600" w:hanging="360"/>
      </w:pPr>
      <w:rPr>
        <w:rFonts w:ascii="Courier New" w:hAnsi="Courier New" w:hint="default"/>
      </w:rPr>
    </w:lvl>
    <w:lvl w:ilvl="5" w:tplc="5B9A7966" w:tentative="1">
      <w:start w:val="1"/>
      <w:numFmt w:val="bullet"/>
      <w:lvlText w:val=""/>
      <w:lvlJc w:val="left"/>
      <w:pPr>
        <w:tabs>
          <w:tab w:val="num" w:pos="4320"/>
        </w:tabs>
        <w:ind w:left="4320" w:hanging="360"/>
      </w:pPr>
      <w:rPr>
        <w:rFonts w:ascii="Wingdings" w:hAnsi="Wingdings" w:hint="default"/>
      </w:rPr>
    </w:lvl>
    <w:lvl w:ilvl="6" w:tplc="BD92326C" w:tentative="1">
      <w:start w:val="1"/>
      <w:numFmt w:val="bullet"/>
      <w:lvlText w:val=""/>
      <w:lvlJc w:val="left"/>
      <w:pPr>
        <w:tabs>
          <w:tab w:val="num" w:pos="5040"/>
        </w:tabs>
        <w:ind w:left="5040" w:hanging="360"/>
      </w:pPr>
      <w:rPr>
        <w:rFonts w:ascii="Symbol" w:hAnsi="Symbol" w:hint="default"/>
      </w:rPr>
    </w:lvl>
    <w:lvl w:ilvl="7" w:tplc="D19E1492" w:tentative="1">
      <w:start w:val="1"/>
      <w:numFmt w:val="bullet"/>
      <w:lvlText w:val="o"/>
      <w:lvlJc w:val="left"/>
      <w:pPr>
        <w:tabs>
          <w:tab w:val="num" w:pos="5760"/>
        </w:tabs>
        <w:ind w:left="5760" w:hanging="360"/>
      </w:pPr>
      <w:rPr>
        <w:rFonts w:ascii="Courier New" w:hAnsi="Courier New" w:hint="default"/>
      </w:rPr>
    </w:lvl>
    <w:lvl w:ilvl="8" w:tplc="8086F4F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71B2E7A"/>
    <w:multiLevelType w:val="hybridMultilevel"/>
    <w:tmpl w:val="88F0CD50"/>
    <w:lvl w:ilvl="0" w:tplc="9E26C87E">
      <w:start w:val="1"/>
      <w:numFmt w:val="bullet"/>
      <w:pStyle w:val="dashbullet2-2"/>
      <w:lvlText w:val=""/>
      <w:lvlJc w:val="left"/>
      <w:pPr>
        <w:tabs>
          <w:tab w:val="num" w:pos="1247"/>
        </w:tabs>
        <w:ind w:left="1247" w:hanging="680"/>
      </w:pPr>
      <w:rPr>
        <w:rFonts w:ascii="Symbol" w:eastAsia="Times New Roman" w:hAnsi="Symbol" w:hint="default"/>
        <w:color w:val="000058"/>
      </w:rPr>
    </w:lvl>
    <w:lvl w:ilvl="1" w:tplc="040E0003" w:tentative="1">
      <w:start w:val="1"/>
      <w:numFmt w:val="bullet"/>
      <w:lvlText w:val="o"/>
      <w:lvlJc w:val="left"/>
      <w:pPr>
        <w:tabs>
          <w:tab w:val="num" w:pos="1440"/>
        </w:tabs>
        <w:ind w:left="1440" w:hanging="360"/>
      </w:pPr>
      <w:rPr>
        <w:rFonts w:ascii="Courier New" w:hAnsi="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73574CD"/>
    <w:multiLevelType w:val="singleLevel"/>
    <w:tmpl w:val="B7247810"/>
    <w:lvl w:ilvl="0">
      <w:start w:val="1"/>
      <w:numFmt w:val="lowerLetter"/>
      <w:pStyle w:val="alpha4"/>
      <w:lvlText w:val="(%1)"/>
      <w:lvlJc w:val="left"/>
      <w:pPr>
        <w:tabs>
          <w:tab w:val="num" w:pos="2722"/>
        </w:tabs>
        <w:ind w:left="2722" w:hanging="681"/>
      </w:pPr>
      <w:rPr>
        <w:rFonts w:ascii="Arial" w:hAnsi="Arial" w:cs="Times New Roman" w:hint="default"/>
        <w:b w:val="0"/>
        <w:i w:val="0"/>
        <w:sz w:val="20"/>
      </w:rPr>
    </w:lvl>
  </w:abstractNum>
  <w:abstractNum w:abstractNumId="18" w15:restartNumberingAfterBreak="0">
    <w:nsid w:val="17427819"/>
    <w:multiLevelType w:val="hybridMultilevel"/>
    <w:tmpl w:val="6AFE3260"/>
    <w:lvl w:ilvl="0" w:tplc="DF788E40">
      <w:start w:val="1"/>
      <w:numFmt w:val="upperLetter"/>
      <w:pStyle w:val="Recitals-2"/>
      <w:lvlText w:val="(%1)"/>
      <w:lvlJc w:val="left"/>
      <w:pPr>
        <w:tabs>
          <w:tab w:val="num" w:pos="567"/>
        </w:tabs>
        <w:ind w:left="567" w:hanging="567"/>
      </w:pPr>
      <w:rPr>
        <w:rFonts w:ascii="Arial" w:hAnsi="Arial" w:cs="Times New Roman" w:hint="default"/>
        <w:b w:val="0"/>
        <w:i w:val="0"/>
        <w:sz w:val="2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1EF42800"/>
    <w:multiLevelType w:val="hybridMultilevel"/>
    <w:tmpl w:val="98B04874"/>
    <w:lvl w:ilvl="0" w:tplc="652E0A46">
      <w:start w:val="1"/>
      <w:numFmt w:val="bullet"/>
      <w:pStyle w:val="bullet2"/>
      <w:lvlText w:val=""/>
      <w:lvlJc w:val="left"/>
      <w:pPr>
        <w:tabs>
          <w:tab w:val="num" w:pos="1247"/>
        </w:tabs>
        <w:ind w:left="1247" w:hanging="680"/>
      </w:pPr>
      <w:rPr>
        <w:rFonts w:ascii="Symbol" w:hAnsi="Symbol" w:hint="default"/>
      </w:rPr>
    </w:lvl>
    <w:lvl w:ilvl="1" w:tplc="A0EE5D52" w:tentative="1">
      <w:start w:val="1"/>
      <w:numFmt w:val="bullet"/>
      <w:lvlText w:val="o"/>
      <w:lvlJc w:val="left"/>
      <w:pPr>
        <w:tabs>
          <w:tab w:val="num" w:pos="1440"/>
        </w:tabs>
        <w:ind w:left="1440" w:hanging="360"/>
      </w:pPr>
      <w:rPr>
        <w:rFonts w:ascii="Courier New" w:hAnsi="Courier New" w:hint="default"/>
      </w:rPr>
    </w:lvl>
    <w:lvl w:ilvl="2" w:tplc="7E3C4A18" w:tentative="1">
      <w:start w:val="1"/>
      <w:numFmt w:val="bullet"/>
      <w:lvlText w:val=""/>
      <w:lvlJc w:val="left"/>
      <w:pPr>
        <w:tabs>
          <w:tab w:val="num" w:pos="2160"/>
        </w:tabs>
        <w:ind w:left="2160" w:hanging="360"/>
      </w:pPr>
      <w:rPr>
        <w:rFonts w:ascii="Wingdings" w:hAnsi="Wingdings" w:hint="default"/>
      </w:rPr>
    </w:lvl>
    <w:lvl w:ilvl="3" w:tplc="0DDCFE42" w:tentative="1">
      <w:start w:val="1"/>
      <w:numFmt w:val="bullet"/>
      <w:lvlText w:val=""/>
      <w:lvlJc w:val="left"/>
      <w:pPr>
        <w:tabs>
          <w:tab w:val="num" w:pos="2880"/>
        </w:tabs>
        <w:ind w:left="2880" w:hanging="360"/>
      </w:pPr>
      <w:rPr>
        <w:rFonts w:ascii="Symbol" w:hAnsi="Symbol" w:hint="default"/>
      </w:rPr>
    </w:lvl>
    <w:lvl w:ilvl="4" w:tplc="D03AB8C0" w:tentative="1">
      <w:start w:val="1"/>
      <w:numFmt w:val="bullet"/>
      <w:lvlText w:val="o"/>
      <w:lvlJc w:val="left"/>
      <w:pPr>
        <w:tabs>
          <w:tab w:val="num" w:pos="3600"/>
        </w:tabs>
        <w:ind w:left="3600" w:hanging="360"/>
      </w:pPr>
      <w:rPr>
        <w:rFonts w:ascii="Courier New" w:hAnsi="Courier New" w:hint="default"/>
      </w:rPr>
    </w:lvl>
    <w:lvl w:ilvl="5" w:tplc="45040BB4" w:tentative="1">
      <w:start w:val="1"/>
      <w:numFmt w:val="bullet"/>
      <w:lvlText w:val=""/>
      <w:lvlJc w:val="left"/>
      <w:pPr>
        <w:tabs>
          <w:tab w:val="num" w:pos="4320"/>
        </w:tabs>
        <w:ind w:left="4320" w:hanging="360"/>
      </w:pPr>
      <w:rPr>
        <w:rFonts w:ascii="Wingdings" w:hAnsi="Wingdings" w:hint="default"/>
      </w:rPr>
    </w:lvl>
    <w:lvl w:ilvl="6" w:tplc="661CBE58" w:tentative="1">
      <w:start w:val="1"/>
      <w:numFmt w:val="bullet"/>
      <w:lvlText w:val=""/>
      <w:lvlJc w:val="left"/>
      <w:pPr>
        <w:tabs>
          <w:tab w:val="num" w:pos="5040"/>
        </w:tabs>
        <w:ind w:left="5040" w:hanging="360"/>
      </w:pPr>
      <w:rPr>
        <w:rFonts w:ascii="Symbol" w:hAnsi="Symbol" w:hint="default"/>
      </w:rPr>
    </w:lvl>
    <w:lvl w:ilvl="7" w:tplc="DF963694" w:tentative="1">
      <w:start w:val="1"/>
      <w:numFmt w:val="bullet"/>
      <w:lvlText w:val="o"/>
      <w:lvlJc w:val="left"/>
      <w:pPr>
        <w:tabs>
          <w:tab w:val="num" w:pos="5760"/>
        </w:tabs>
        <w:ind w:left="5760" w:hanging="360"/>
      </w:pPr>
      <w:rPr>
        <w:rFonts w:ascii="Courier New" w:hAnsi="Courier New" w:hint="default"/>
      </w:rPr>
    </w:lvl>
    <w:lvl w:ilvl="8" w:tplc="3972530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FCE5E8E"/>
    <w:multiLevelType w:val="hybridMultilevel"/>
    <w:tmpl w:val="81D8C526"/>
    <w:lvl w:ilvl="0" w:tplc="BDD0611E">
      <w:start w:val="1"/>
      <w:numFmt w:val="lowerRoman"/>
      <w:pStyle w:val="roman1-2"/>
      <w:lvlText w:val="(%1)"/>
      <w:lvlJc w:val="left"/>
      <w:pPr>
        <w:tabs>
          <w:tab w:val="num" w:pos="567"/>
        </w:tabs>
        <w:ind w:left="567" w:hanging="567"/>
      </w:pPr>
      <w:rPr>
        <w:rFonts w:cs="Times New Roman" w:hint="default"/>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21FC68AC"/>
    <w:multiLevelType w:val="hybridMultilevel"/>
    <w:tmpl w:val="929A8FAE"/>
    <w:lvl w:ilvl="0" w:tplc="6910EB16">
      <w:start w:val="1"/>
      <w:numFmt w:val="lowerRoman"/>
      <w:pStyle w:val="roman2-2"/>
      <w:lvlText w:val="(%1)"/>
      <w:lvlJc w:val="left"/>
      <w:pPr>
        <w:tabs>
          <w:tab w:val="num" w:pos="1247"/>
        </w:tabs>
        <w:ind w:left="1247" w:hanging="680"/>
      </w:pPr>
      <w:rPr>
        <w:rFonts w:cs="Times New Roman" w:hint="default"/>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22F708B8"/>
    <w:multiLevelType w:val="hybridMultilevel"/>
    <w:tmpl w:val="33164D32"/>
    <w:lvl w:ilvl="0" w:tplc="03181190">
      <w:start w:val="1"/>
      <w:numFmt w:val="upperRoman"/>
      <w:pStyle w:val="UCRoman1"/>
      <w:lvlText w:val="%1."/>
      <w:lvlJc w:val="left"/>
      <w:pPr>
        <w:tabs>
          <w:tab w:val="num" w:pos="567"/>
        </w:tabs>
        <w:ind w:left="567" w:hanging="567"/>
      </w:pPr>
      <w:rPr>
        <w:rFonts w:ascii="Arial Bold" w:hAnsi="Arial Bold" w:cs="Times New Roman" w:hint="default"/>
        <w:b/>
        <w:i w:val="0"/>
        <w:sz w:val="20"/>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23" w15:restartNumberingAfterBreak="0">
    <w:nsid w:val="23971282"/>
    <w:multiLevelType w:val="hybridMultilevel"/>
    <w:tmpl w:val="6F92A3E8"/>
    <w:lvl w:ilvl="0" w:tplc="FE9C5D54">
      <w:start w:val="1"/>
      <w:numFmt w:val="upperLetter"/>
      <w:pStyle w:val="UCAlpha4"/>
      <w:lvlText w:val="%1."/>
      <w:lvlJc w:val="left"/>
      <w:pPr>
        <w:tabs>
          <w:tab w:val="num" w:pos="2722"/>
        </w:tabs>
        <w:ind w:left="2722" w:hanging="681"/>
      </w:pPr>
      <w:rPr>
        <w:rFonts w:ascii="Arial Bold" w:hAnsi="Arial Bold" w:cs="Times New Roman" w:hint="default"/>
        <w:b/>
        <w:i w:val="0"/>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25E6172F"/>
    <w:multiLevelType w:val="singleLevel"/>
    <w:tmpl w:val="08BE9DB4"/>
    <w:lvl w:ilvl="0">
      <w:start w:val="1"/>
      <w:numFmt w:val="lowerLetter"/>
      <w:pStyle w:val="Tablealpha"/>
      <w:lvlText w:val="(%1)"/>
      <w:lvlJc w:val="left"/>
      <w:pPr>
        <w:tabs>
          <w:tab w:val="num" w:pos="567"/>
        </w:tabs>
        <w:ind w:left="567" w:hanging="567"/>
      </w:pPr>
      <w:rPr>
        <w:rFonts w:ascii="Arial" w:hAnsi="Arial" w:cs="Times New Roman" w:hint="default"/>
        <w:b w:val="0"/>
        <w:i w:val="0"/>
        <w:sz w:val="20"/>
      </w:rPr>
    </w:lvl>
  </w:abstractNum>
  <w:abstractNum w:abstractNumId="25" w15:restartNumberingAfterBreak="0">
    <w:nsid w:val="27F519C3"/>
    <w:multiLevelType w:val="hybridMultilevel"/>
    <w:tmpl w:val="0CD0CCA4"/>
    <w:lvl w:ilvl="0" w:tplc="4FF2778A">
      <w:start w:val="1"/>
      <w:numFmt w:val="upperRoman"/>
      <w:pStyle w:val="UCRoman1-2"/>
      <w:lvlText w:val="%1."/>
      <w:lvlJc w:val="left"/>
      <w:pPr>
        <w:tabs>
          <w:tab w:val="num" w:pos="567"/>
        </w:tabs>
        <w:ind w:left="567" w:hanging="567"/>
      </w:pPr>
      <w:rPr>
        <w:rFonts w:ascii="Arial Bold" w:hAnsi="Arial Bold" w:cs="Times New Roman" w:hint="default"/>
        <w:b/>
        <w:i w:val="0"/>
        <w:sz w:val="2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34705D16"/>
    <w:multiLevelType w:val="singleLevel"/>
    <w:tmpl w:val="A9DE35FE"/>
    <w:lvl w:ilvl="0">
      <w:start w:val="1"/>
      <w:numFmt w:val="lowerLetter"/>
      <w:pStyle w:val="alpha3"/>
      <w:lvlText w:val="(%1)"/>
      <w:lvlJc w:val="left"/>
      <w:pPr>
        <w:tabs>
          <w:tab w:val="num" w:pos="2041"/>
        </w:tabs>
        <w:ind w:left="2041" w:hanging="794"/>
      </w:pPr>
      <w:rPr>
        <w:rFonts w:ascii="Arial" w:hAnsi="Arial" w:cs="Times New Roman" w:hint="default"/>
        <w:b w:val="0"/>
        <w:i w:val="0"/>
        <w:sz w:val="20"/>
      </w:rPr>
    </w:lvl>
  </w:abstractNum>
  <w:abstractNum w:abstractNumId="27" w15:restartNumberingAfterBreak="0">
    <w:nsid w:val="34A5631E"/>
    <w:multiLevelType w:val="hybridMultilevel"/>
    <w:tmpl w:val="62608B7E"/>
    <w:lvl w:ilvl="0" w:tplc="4FEC7A1A">
      <w:start w:val="1"/>
      <w:numFmt w:val="upperLetter"/>
      <w:pStyle w:val="UCAlpha2"/>
      <w:lvlText w:val="%1."/>
      <w:lvlJc w:val="left"/>
      <w:pPr>
        <w:tabs>
          <w:tab w:val="num" w:pos="1247"/>
        </w:tabs>
        <w:ind w:left="1247" w:hanging="680"/>
      </w:pPr>
      <w:rPr>
        <w:rFonts w:ascii="Arial Bold" w:hAnsi="Arial Bold" w:cs="Times New Roman" w:hint="default"/>
        <w:b/>
        <w:i w:val="0"/>
        <w:sz w:val="20"/>
      </w:rPr>
    </w:lvl>
    <w:lvl w:ilvl="1" w:tplc="B91A89A6" w:tentative="1">
      <w:start w:val="1"/>
      <w:numFmt w:val="lowerLetter"/>
      <w:lvlText w:val="%2."/>
      <w:lvlJc w:val="left"/>
      <w:pPr>
        <w:tabs>
          <w:tab w:val="num" w:pos="1440"/>
        </w:tabs>
        <w:ind w:left="1440" w:hanging="360"/>
      </w:pPr>
      <w:rPr>
        <w:rFonts w:cs="Times New Roman"/>
      </w:rPr>
    </w:lvl>
    <w:lvl w:ilvl="2" w:tplc="47F4B7CE" w:tentative="1">
      <w:start w:val="1"/>
      <w:numFmt w:val="lowerRoman"/>
      <w:lvlText w:val="%3."/>
      <w:lvlJc w:val="right"/>
      <w:pPr>
        <w:tabs>
          <w:tab w:val="num" w:pos="2160"/>
        </w:tabs>
        <w:ind w:left="2160" w:hanging="180"/>
      </w:pPr>
      <w:rPr>
        <w:rFonts w:cs="Times New Roman"/>
      </w:rPr>
    </w:lvl>
    <w:lvl w:ilvl="3" w:tplc="052236A4" w:tentative="1">
      <w:start w:val="1"/>
      <w:numFmt w:val="decimal"/>
      <w:lvlText w:val="%4."/>
      <w:lvlJc w:val="left"/>
      <w:pPr>
        <w:tabs>
          <w:tab w:val="num" w:pos="2880"/>
        </w:tabs>
        <w:ind w:left="2880" w:hanging="360"/>
      </w:pPr>
      <w:rPr>
        <w:rFonts w:cs="Times New Roman"/>
      </w:rPr>
    </w:lvl>
    <w:lvl w:ilvl="4" w:tplc="AF70FAD8" w:tentative="1">
      <w:start w:val="1"/>
      <w:numFmt w:val="lowerLetter"/>
      <w:lvlText w:val="%5."/>
      <w:lvlJc w:val="left"/>
      <w:pPr>
        <w:tabs>
          <w:tab w:val="num" w:pos="3600"/>
        </w:tabs>
        <w:ind w:left="3600" w:hanging="360"/>
      </w:pPr>
      <w:rPr>
        <w:rFonts w:cs="Times New Roman"/>
      </w:rPr>
    </w:lvl>
    <w:lvl w:ilvl="5" w:tplc="CC0454C8" w:tentative="1">
      <w:start w:val="1"/>
      <w:numFmt w:val="lowerRoman"/>
      <w:lvlText w:val="%6."/>
      <w:lvlJc w:val="right"/>
      <w:pPr>
        <w:tabs>
          <w:tab w:val="num" w:pos="4320"/>
        </w:tabs>
        <w:ind w:left="4320" w:hanging="180"/>
      </w:pPr>
      <w:rPr>
        <w:rFonts w:cs="Times New Roman"/>
      </w:rPr>
    </w:lvl>
    <w:lvl w:ilvl="6" w:tplc="182E17E2" w:tentative="1">
      <w:start w:val="1"/>
      <w:numFmt w:val="decimal"/>
      <w:lvlText w:val="%7."/>
      <w:lvlJc w:val="left"/>
      <w:pPr>
        <w:tabs>
          <w:tab w:val="num" w:pos="5040"/>
        </w:tabs>
        <w:ind w:left="5040" w:hanging="360"/>
      </w:pPr>
      <w:rPr>
        <w:rFonts w:cs="Times New Roman"/>
      </w:rPr>
    </w:lvl>
    <w:lvl w:ilvl="7" w:tplc="AD8EC4D0" w:tentative="1">
      <w:start w:val="1"/>
      <w:numFmt w:val="lowerLetter"/>
      <w:lvlText w:val="%8."/>
      <w:lvlJc w:val="left"/>
      <w:pPr>
        <w:tabs>
          <w:tab w:val="num" w:pos="5760"/>
        </w:tabs>
        <w:ind w:left="5760" w:hanging="360"/>
      </w:pPr>
      <w:rPr>
        <w:rFonts w:cs="Times New Roman"/>
      </w:rPr>
    </w:lvl>
    <w:lvl w:ilvl="8" w:tplc="FC9A2F96" w:tentative="1">
      <w:start w:val="1"/>
      <w:numFmt w:val="lowerRoman"/>
      <w:lvlText w:val="%9."/>
      <w:lvlJc w:val="right"/>
      <w:pPr>
        <w:tabs>
          <w:tab w:val="num" w:pos="6480"/>
        </w:tabs>
        <w:ind w:left="6480" w:hanging="180"/>
      </w:pPr>
      <w:rPr>
        <w:rFonts w:cs="Times New Roman"/>
      </w:rPr>
    </w:lvl>
  </w:abstractNum>
  <w:abstractNum w:abstractNumId="28" w15:restartNumberingAfterBreak="0">
    <w:nsid w:val="37E21890"/>
    <w:multiLevelType w:val="multilevel"/>
    <w:tmpl w:val="80CA3716"/>
    <w:lvl w:ilvl="0">
      <w:start w:val="1"/>
      <w:numFmt w:val="decimal"/>
      <w:pStyle w:val="TCLevel1"/>
      <w:lvlText w:val="%1"/>
      <w:lvlJc w:val="left"/>
      <w:pPr>
        <w:tabs>
          <w:tab w:val="num" w:pos="567"/>
        </w:tabs>
        <w:ind w:left="567" w:hanging="567"/>
      </w:pPr>
      <w:rPr>
        <w:rFonts w:cs="Times New Roman" w:hint="default"/>
        <w:b/>
        <w:i w:val="0"/>
      </w:rPr>
    </w:lvl>
    <w:lvl w:ilvl="1">
      <w:start w:val="1"/>
      <w:numFmt w:val="lowerLetter"/>
      <w:pStyle w:val="TCLevel2"/>
      <w:lvlText w:val="(%2)"/>
      <w:lvlJc w:val="left"/>
      <w:pPr>
        <w:tabs>
          <w:tab w:val="num" w:pos="1247"/>
        </w:tabs>
        <w:ind w:left="1247" w:hanging="680"/>
      </w:pPr>
      <w:rPr>
        <w:rFonts w:cs="Times New Roman" w:hint="default"/>
        <w:b/>
        <w:i w:val="0"/>
      </w:rPr>
    </w:lvl>
    <w:lvl w:ilvl="2">
      <w:start w:val="1"/>
      <w:numFmt w:val="lowerRoman"/>
      <w:pStyle w:val="TCLevel3"/>
      <w:lvlText w:val="(%3)"/>
      <w:lvlJc w:val="left"/>
      <w:pPr>
        <w:tabs>
          <w:tab w:val="num" w:pos="2041"/>
        </w:tabs>
        <w:ind w:left="2041" w:hanging="794"/>
      </w:pPr>
      <w:rPr>
        <w:rFonts w:cs="Times New Roman" w:hint="default"/>
      </w:rPr>
    </w:lvl>
    <w:lvl w:ilvl="3">
      <w:start w:val="1"/>
      <w:numFmt w:val="upperLetter"/>
      <w:pStyle w:val="TCLevel4"/>
      <w:lvlText w:val="(%4)"/>
      <w:lvlJc w:val="left"/>
      <w:pPr>
        <w:tabs>
          <w:tab w:val="num" w:pos="2722"/>
        </w:tabs>
        <w:ind w:left="2722" w:hanging="681"/>
      </w:pPr>
      <w:rPr>
        <w:rFonts w:cs="Times New Roman" w:hint="default"/>
      </w:rPr>
    </w:lvl>
    <w:lvl w:ilvl="4">
      <w:start w:val="1"/>
      <w:numFmt w:val="none"/>
      <w:lvlText w:val=""/>
      <w:lvlJc w:val="left"/>
      <w:pPr>
        <w:tabs>
          <w:tab w:val="num" w:pos="4320"/>
        </w:tabs>
        <w:ind w:left="4320" w:hanging="720"/>
      </w:pPr>
      <w:rPr>
        <w:rFonts w:ascii="Arial" w:hAnsi="Arial" w:cs="Times New Roman" w:hint="default"/>
        <w:b w:val="0"/>
        <w:i w:val="0"/>
        <w:sz w:val="20"/>
      </w:rPr>
    </w:lvl>
    <w:lvl w:ilvl="5">
      <w:start w:val="1"/>
      <w:numFmt w:val="none"/>
      <w:lvlText w:val=""/>
      <w:lvlJc w:val="left"/>
      <w:pPr>
        <w:tabs>
          <w:tab w:val="num" w:pos="5040"/>
        </w:tabs>
        <w:ind w:left="5040" w:hanging="720"/>
      </w:pPr>
      <w:rPr>
        <w:rFonts w:ascii="MS Mincho" w:eastAsia="MS Mincho" w:hAnsi="MS Mincho" w:cs="Times New Roman" w:hint="eastAsia"/>
        <w:b w:val="0"/>
        <w:i w:val="0"/>
        <w:sz w:val="20"/>
      </w:rPr>
    </w:lvl>
    <w:lvl w:ilvl="6">
      <w:start w:val="1"/>
      <w:numFmt w:val="none"/>
      <w:lvlText w:val=""/>
      <w:lvlJc w:val="left"/>
      <w:pPr>
        <w:tabs>
          <w:tab w:val="num" w:pos="2520"/>
        </w:tabs>
        <w:ind w:left="2520" w:hanging="360"/>
      </w:pPr>
      <w:rPr>
        <w:rFonts w:cs="Times New Roman" w:hint="default"/>
      </w:rPr>
    </w:lvl>
    <w:lvl w:ilvl="7">
      <w:start w:val="1"/>
      <w:numFmt w:val="none"/>
      <w:lvlText w:val=""/>
      <w:lvlJc w:val="left"/>
      <w:pPr>
        <w:tabs>
          <w:tab w:val="num" w:pos="2880"/>
        </w:tabs>
        <w:ind w:left="2880" w:hanging="360"/>
      </w:pPr>
      <w:rPr>
        <w:rFonts w:cs="Times New Roman" w:hint="default"/>
      </w:rPr>
    </w:lvl>
    <w:lvl w:ilvl="8">
      <w:start w:val="1"/>
      <w:numFmt w:val="none"/>
      <w:lvlText w:val=""/>
      <w:lvlJc w:val="left"/>
      <w:pPr>
        <w:tabs>
          <w:tab w:val="num" w:pos="3240"/>
        </w:tabs>
        <w:ind w:left="3240" w:hanging="360"/>
      </w:pPr>
      <w:rPr>
        <w:rFonts w:cs="Times New Roman" w:hint="default"/>
      </w:rPr>
    </w:lvl>
  </w:abstractNum>
  <w:abstractNum w:abstractNumId="29" w15:restartNumberingAfterBreak="0">
    <w:nsid w:val="386006ED"/>
    <w:multiLevelType w:val="singleLevel"/>
    <w:tmpl w:val="23FE0F10"/>
    <w:lvl w:ilvl="0">
      <w:start w:val="1"/>
      <w:numFmt w:val="lowerLetter"/>
      <w:pStyle w:val="alpha6"/>
      <w:lvlText w:val="(%1)"/>
      <w:lvlJc w:val="left"/>
      <w:pPr>
        <w:tabs>
          <w:tab w:val="num" w:pos="3969"/>
        </w:tabs>
        <w:ind w:left="3969" w:hanging="680"/>
      </w:pPr>
      <w:rPr>
        <w:rFonts w:ascii="Arial" w:hAnsi="Arial" w:cs="Times New Roman" w:hint="default"/>
        <w:b w:val="0"/>
        <w:i w:val="0"/>
        <w:sz w:val="20"/>
      </w:rPr>
    </w:lvl>
  </w:abstractNum>
  <w:abstractNum w:abstractNumId="30" w15:restartNumberingAfterBreak="0">
    <w:nsid w:val="3B3B7CB1"/>
    <w:multiLevelType w:val="hybridMultilevel"/>
    <w:tmpl w:val="ABD0E8AC"/>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15:restartNumberingAfterBreak="0">
    <w:nsid w:val="3C252166"/>
    <w:multiLevelType w:val="hybridMultilevel"/>
    <w:tmpl w:val="FBFA36F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2" w15:restartNumberingAfterBreak="0">
    <w:nsid w:val="3C3C7B6A"/>
    <w:multiLevelType w:val="multilevel"/>
    <w:tmpl w:val="13DC5930"/>
    <w:lvl w:ilvl="0">
      <w:start w:val="1"/>
      <w:numFmt w:val="decimal"/>
      <w:pStyle w:val="Level1-2"/>
      <w:lvlText w:val="%1"/>
      <w:lvlJc w:val="left"/>
      <w:pPr>
        <w:tabs>
          <w:tab w:val="num" w:pos="567"/>
        </w:tabs>
        <w:ind w:left="567" w:hanging="567"/>
      </w:pPr>
      <w:rPr>
        <w:rFonts w:cs="Times New Roman" w:hint="default"/>
        <w:b/>
        <w:i w:val="0"/>
        <w:sz w:val="22"/>
      </w:rPr>
    </w:lvl>
    <w:lvl w:ilvl="1">
      <w:start w:val="5"/>
      <w:numFmt w:val="decimal"/>
      <w:pStyle w:val="Level2-2"/>
      <w:lvlText w:val="%1.%2"/>
      <w:lvlJc w:val="left"/>
      <w:pPr>
        <w:tabs>
          <w:tab w:val="num" w:pos="567"/>
        </w:tabs>
        <w:ind w:left="567" w:hanging="567"/>
      </w:pPr>
      <w:rPr>
        <w:rFonts w:cs="Times New Roman" w:hint="default"/>
        <w:b/>
        <w:i w:val="0"/>
        <w:sz w:val="21"/>
      </w:rPr>
    </w:lvl>
    <w:lvl w:ilvl="2">
      <w:start w:val="1"/>
      <w:numFmt w:val="decimal"/>
      <w:pStyle w:val="Level3-2"/>
      <w:lvlText w:val="%1.%2.%3"/>
      <w:lvlJc w:val="left"/>
      <w:pPr>
        <w:tabs>
          <w:tab w:val="num" w:pos="567"/>
        </w:tabs>
        <w:ind w:left="567" w:hanging="567"/>
      </w:pPr>
      <w:rPr>
        <w:rFonts w:cs="Times New Roman" w:hint="default"/>
        <w:b/>
        <w:i w:val="0"/>
        <w:sz w:val="17"/>
      </w:rPr>
    </w:lvl>
    <w:lvl w:ilvl="3">
      <w:start w:val="1"/>
      <w:numFmt w:val="lowerRoman"/>
      <w:pStyle w:val="Level4-2"/>
      <w:lvlText w:val="(%4)"/>
      <w:lvlJc w:val="left"/>
      <w:pPr>
        <w:tabs>
          <w:tab w:val="num" w:pos="720"/>
        </w:tabs>
        <w:ind w:left="567" w:hanging="567"/>
      </w:pPr>
      <w:rPr>
        <w:rFonts w:cs="Times New Roman" w:hint="default"/>
      </w:rPr>
    </w:lvl>
    <w:lvl w:ilvl="4">
      <w:start w:val="1"/>
      <w:numFmt w:val="lowerLetter"/>
      <w:pStyle w:val="Level5-2"/>
      <w:lvlText w:val="(%5)"/>
      <w:lvlJc w:val="left"/>
      <w:pPr>
        <w:tabs>
          <w:tab w:val="num" w:pos="567"/>
        </w:tabs>
        <w:ind w:left="567" w:hanging="567"/>
      </w:pPr>
      <w:rPr>
        <w:rFonts w:cs="Times New Roman" w:hint="default"/>
      </w:rPr>
    </w:lvl>
    <w:lvl w:ilvl="5">
      <w:start w:val="1"/>
      <w:numFmt w:val="upperRoman"/>
      <w:pStyle w:val="Level6-2"/>
      <w:lvlText w:val="(%6)"/>
      <w:lvlJc w:val="left"/>
      <w:pPr>
        <w:tabs>
          <w:tab w:val="num" w:pos="720"/>
        </w:tabs>
        <w:ind w:left="567" w:hanging="567"/>
      </w:pPr>
      <w:rPr>
        <w:rFonts w:cs="Times New Roman" w:hint="default"/>
      </w:rPr>
    </w:lvl>
    <w:lvl w:ilvl="6">
      <w:start w:val="1"/>
      <w:numFmt w:val="none"/>
      <w:lvlText w:val=""/>
      <w:lvlJc w:val="left"/>
      <w:pPr>
        <w:tabs>
          <w:tab w:val="num" w:pos="680"/>
        </w:tabs>
        <w:ind w:left="680" w:hanging="680"/>
      </w:pPr>
      <w:rPr>
        <w:rFonts w:cs="Times New Roman" w:hint="default"/>
      </w:rPr>
    </w:lvl>
    <w:lvl w:ilvl="7">
      <w:start w:val="1"/>
      <w:numFmt w:val="none"/>
      <w:lvlText w:val=""/>
      <w:lvlJc w:val="left"/>
      <w:pPr>
        <w:tabs>
          <w:tab w:val="num" w:pos="30521"/>
        </w:tabs>
        <w:ind w:left="30161" w:firstLine="0"/>
      </w:pPr>
      <w:rPr>
        <w:rFonts w:cs="Times New Roman" w:hint="default"/>
      </w:rPr>
    </w:lvl>
    <w:lvl w:ilvl="8">
      <w:start w:val="1"/>
      <w:numFmt w:val="none"/>
      <w:lvlText w:val=""/>
      <w:lvlJc w:val="left"/>
      <w:pPr>
        <w:tabs>
          <w:tab w:val="num" w:pos="30521"/>
        </w:tabs>
        <w:ind w:left="30161" w:firstLine="0"/>
      </w:pPr>
      <w:rPr>
        <w:rFonts w:cs="Times New Roman" w:hint="default"/>
      </w:rPr>
    </w:lvl>
  </w:abstractNum>
  <w:abstractNum w:abstractNumId="33" w15:restartNumberingAfterBreak="0">
    <w:nsid w:val="3F31005B"/>
    <w:multiLevelType w:val="hybridMultilevel"/>
    <w:tmpl w:val="843A2E56"/>
    <w:lvl w:ilvl="0" w:tplc="6158C984">
      <w:start w:val="1"/>
      <w:numFmt w:val="bullet"/>
      <w:pStyle w:val="dashbullet1-2"/>
      <w:lvlText w:val=""/>
      <w:lvlJc w:val="left"/>
      <w:pPr>
        <w:tabs>
          <w:tab w:val="num" w:pos="567"/>
        </w:tabs>
        <w:ind w:left="567" w:hanging="567"/>
      </w:pPr>
      <w:rPr>
        <w:rFonts w:ascii="Symbol" w:eastAsia="Times New Roman" w:hAnsi="Symbol" w:hint="default"/>
        <w:color w:val="000058"/>
      </w:rPr>
    </w:lvl>
    <w:lvl w:ilvl="1" w:tplc="040E0003" w:tentative="1">
      <w:start w:val="1"/>
      <w:numFmt w:val="bullet"/>
      <w:lvlText w:val="o"/>
      <w:lvlJc w:val="left"/>
      <w:pPr>
        <w:tabs>
          <w:tab w:val="num" w:pos="1440"/>
        </w:tabs>
        <w:ind w:left="1440" w:hanging="360"/>
      </w:pPr>
      <w:rPr>
        <w:rFonts w:ascii="Courier New" w:hAnsi="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FBC403A"/>
    <w:multiLevelType w:val="hybridMultilevel"/>
    <w:tmpl w:val="7702F216"/>
    <w:lvl w:ilvl="0" w:tplc="1D744FEC">
      <w:start w:val="1"/>
      <w:numFmt w:val="upperLetter"/>
      <w:pStyle w:val="UCAlpha5"/>
      <w:lvlText w:val="%1."/>
      <w:lvlJc w:val="left"/>
      <w:pPr>
        <w:tabs>
          <w:tab w:val="num" w:pos="3289"/>
        </w:tabs>
        <w:ind w:left="3289" w:hanging="567"/>
      </w:pPr>
      <w:rPr>
        <w:rFonts w:ascii="Arial Bold" w:hAnsi="Arial Bold" w:cs="Times New Roman" w:hint="default"/>
        <w:b/>
        <w:i w:val="0"/>
        <w:sz w:val="20"/>
      </w:rPr>
    </w:lvl>
    <w:lvl w:ilvl="1" w:tplc="A22C06EA" w:tentative="1">
      <w:start w:val="1"/>
      <w:numFmt w:val="lowerLetter"/>
      <w:lvlText w:val="%2."/>
      <w:lvlJc w:val="left"/>
      <w:pPr>
        <w:tabs>
          <w:tab w:val="num" w:pos="1440"/>
        </w:tabs>
        <w:ind w:left="1440" w:hanging="360"/>
      </w:pPr>
      <w:rPr>
        <w:rFonts w:cs="Times New Roman"/>
      </w:rPr>
    </w:lvl>
    <w:lvl w:ilvl="2" w:tplc="C1509E36" w:tentative="1">
      <w:start w:val="1"/>
      <w:numFmt w:val="lowerRoman"/>
      <w:lvlText w:val="%3."/>
      <w:lvlJc w:val="right"/>
      <w:pPr>
        <w:tabs>
          <w:tab w:val="num" w:pos="2160"/>
        </w:tabs>
        <w:ind w:left="2160" w:hanging="180"/>
      </w:pPr>
      <w:rPr>
        <w:rFonts w:cs="Times New Roman"/>
      </w:rPr>
    </w:lvl>
    <w:lvl w:ilvl="3" w:tplc="1D1C1B60" w:tentative="1">
      <w:start w:val="1"/>
      <w:numFmt w:val="decimal"/>
      <w:lvlText w:val="%4."/>
      <w:lvlJc w:val="left"/>
      <w:pPr>
        <w:tabs>
          <w:tab w:val="num" w:pos="2880"/>
        </w:tabs>
        <w:ind w:left="2880" w:hanging="360"/>
      </w:pPr>
      <w:rPr>
        <w:rFonts w:cs="Times New Roman"/>
      </w:rPr>
    </w:lvl>
    <w:lvl w:ilvl="4" w:tplc="971209D0" w:tentative="1">
      <w:start w:val="1"/>
      <w:numFmt w:val="lowerLetter"/>
      <w:lvlText w:val="%5."/>
      <w:lvlJc w:val="left"/>
      <w:pPr>
        <w:tabs>
          <w:tab w:val="num" w:pos="3600"/>
        </w:tabs>
        <w:ind w:left="3600" w:hanging="360"/>
      </w:pPr>
      <w:rPr>
        <w:rFonts w:cs="Times New Roman"/>
      </w:rPr>
    </w:lvl>
    <w:lvl w:ilvl="5" w:tplc="AF107E3C" w:tentative="1">
      <w:start w:val="1"/>
      <w:numFmt w:val="lowerRoman"/>
      <w:lvlText w:val="%6."/>
      <w:lvlJc w:val="right"/>
      <w:pPr>
        <w:tabs>
          <w:tab w:val="num" w:pos="4320"/>
        </w:tabs>
        <w:ind w:left="4320" w:hanging="180"/>
      </w:pPr>
      <w:rPr>
        <w:rFonts w:cs="Times New Roman"/>
      </w:rPr>
    </w:lvl>
    <w:lvl w:ilvl="6" w:tplc="20E8E3A2" w:tentative="1">
      <w:start w:val="1"/>
      <w:numFmt w:val="decimal"/>
      <w:lvlText w:val="%7."/>
      <w:lvlJc w:val="left"/>
      <w:pPr>
        <w:tabs>
          <w:tab w:val="num" w:pos="5040"/>
        </w:tabs>
        <w:ind w:left="5040" w:hanging="360"/>
      </w:pPr>
      <w:rPr>
        <w:rFonts w:cs="Times New Roman"/>
      </w:rPr>
    </w:lvl>
    <w:lvl w:ilvl="7" w:tplc="3C7A9AEA" w:tentative="1">
      <w:start w:val="1"/>
      <w:numFmt w:val="lowerLetter"/>
      <w:lvlText w:val="%8."/>
      <w:lvlJc w:val="left"/>
      <w:pPr>
        <w:tabs>
          <w:tab w:val="num" w:pos="5760"/>
        </w:tabs>
        <w:ind w:left="5760" w:hanging="360"/>
      </w:pPr>
      <w:rPr>
        <w:rFonts w:cs="Times New Roman"/>
      </w:rPr>
    </w:lvl>
    <w:lvl w:ilvl="8" w:tplc="86D4172E" w:tentative="1">
      <w:start w:val="1"/>
      <w:numFmt w:val="lowerRoman"/>
      <w:lvlText w:val="%9."/>
      <w:lvlJc w:val="right"/>
      <w:pPr>
        <w:tabs>
          <w:tab w:val="num" w:pos="6480"/>
        </w:tabs>
        <w:ind w:left="6480" w:hanging="180"/>
      </w:pPr>
      <w:rPr>
        <w:rFonts w:cs="Times New Roman"/>
      </w:rPr>
    </w:lvl>
  </w:abstractNum>
  <w:abstractNum w:abstractNumId="35" w15:restartNumberingAfterBreak="0">
    <w:nsid w:val="40CD3E2C"/>
    <w:multiLevelType w:val="hybridMultilevel"/>
    <w:tmpl w:val="BD841A08"/>
    <w:lvl w:ilvl="0" w:tplc="8ED4E95E">
      <w:start w:val="1"/>
      <w:numFmt w:val="bullet"/>
      <w:lvlRestart w:val="0"/>
      <w:pStyle w:val="dashbullet4"/>
      <w:lvlText w:val=""/>
      <w:lvlJc w:val="left"/>
      <w:pPr>
        <w:tabs>
          <w:tab w:val="num" w:pos="2722"/>
        </w:tabs>
        <w:ind w:left="2722" w:hanging="681"/>
      </w:pPr>
      <w:rPr>
        <w:rFonts w:ascii="Symbol" w:hAnsi="Symbol" w:hint="default"/>
        <w:color w:val="000058"/>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8C03E44"/>
    <w:multiLevelType w:val="hybridMultilevel"/>
    <w:tmpl w:val="E13AFC8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DAE3FBA"/>
    <w:multiLevelType w:val="hybridMultilevel"/>
    <w:tmpl w:val="F2DA279A"/>
    <w:lvl w:ilvl="0" w:tplc="C3B218FE">
      <w:start w:val="1"/>
      <w:numFmt w:val="bullet"/>
      <w:pStyle w:val="bullet3"/>
      <w:lvlText w:val=""/>
      <w:lvlJc w:val="left"/>
      <w:pPr>
        <w:tabs>
          <w:tab w:val="num" w:pos="2041"/>
        </w:tabs>
        <w:ind w:left="2041" w:hanging="79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E387E20"/>
    <w:multiLevelType w:val="hybridMultilevel"/>
    <w:tmpl w:val="54329B08"/>
    <w:lvl w:ilvl="0" w:tplc="16DC7E34">
      <w:start w:val="1"/>
      <w:numFmt w:val="decimal"/>
      <w:pStyle w:val="Parties-2"/>
      <w:lvlText w:val="(%1)"/>
      <w:lvlJc w:val="left"/>
      <w:pPr>
        <w:tabs>
          <w:tab w:val="num" w:pos="567"/>
        </w:tabs>
        <w:ind w:left="567" w:hanging="567"/>
      </w:pPr>
      <w:rPr>
        <w:rFonts w:cs="Times New Roman" w:hint="default"/>
        <w:b/>
        <w:i w:val="0"/>
      </w:rPr>
    </w:lvl>
    <w:lvl w:ilvl="1" w:tplc="040E0019" w:tentative="1">
      <w:start w:val="1"/>
      <w:numFmt w:val="lowerLetter"/>
      <w:lvlText w:val="%2."/>
      <w:lvlJc w:val="left"/>
      <w:pPr>
        <w:tabs>
          <w:tab w:val="num" w:pos="1440"/>
        </w:tabs>
        <w:ind w:left="1440" w:hanging="360"/>
      </w:pPr>
      <w:rPr>
        <w:rFonts w:cs="Times New Roman"/>
      </w:rPr>
    </w:lvl>
    <w:lvl w:ilvl="2" w:tplc="040E001B" w:tentative="1">
      <w:start w:val="1"/>
      <w:numFmt w:val="lowerRoman"/>
      <w:lvlText w:val="%3."/>
      <w:lvlJc w:val="right"/>
      <w:pPr>
        <w:tabs>
          <w:tab w:val="num" w:pos="2160"/>
        </w:tabs>
        <w:ind w:left="2160" w:hanging="180"/>
      </w:pPr>
      <w:rPr>
        <w:rFonts w:cs="Times New Roman"/>
      </w:rPr>
    </w:lvl>
    <w:lvl w:ilvl="3" w:tplc="040E000F" w:tentative="1">
      <w:start w:val="1"/>
      <w:numFmt w:val="decimal"/>
      <w:lvlText w:val="%4."/>
      <w:lvlJc w:val="left"/>
      <w:pPr>
        <w:tabs>
          <w:tab w:val="num" w:pos="2880"/>
        </w:tabs>
        <w:ind w:left="2880" w:hanging="360"/>
      </w:pPr>
      <w:rPr>
        <w:rFonts w:cs="Times New Roman"/>
      </w:rPr>
    </w:lvl>
    <w:lvl w:ilvl="4" w:tplc="040E0019" w:tentative="1">
      <w:start w:val="1"/>
      <w:numFmt w:val="lowerLetter"/>
      <w:lvlText w:val="%5."/>
      <w:lvlJc w:val="left"/>
      <w:pPr>
        <w:tabs>
          <w:tab w:val="num" w:pos="3600"/>
        </w:tabs>
        <w:ind w:left="3600" w:hanging="360"/>
      </w:pPr>
      <w:rPr>
        <w:rFonts w:cs="Times New Roman"/>
      </w:rPr>
    </w:lvl>
    <w:lvl w:ilvl="5" w:tplc="040E001B" w:tentative="1">
      <w:start w:val="1"/>
      <w:numFmt w:val="lowerRoman"/>
      <w:lvlText w:val="%6."/>
      <w:lvlJc w:val="right"/>
      <w:pPr>
        <w:tabs>
          <w:tab w:val="num" w:pos="4320"/>
        </w:tabs>
        <w:ind w:left="4320" w:hanging="180"/>
      </w:pPr>
      <w:rPr>
        <w:rFonts w:cs="Times New Roman"/>
      </w:rPr>
    </w:lvl>
    <w:lvl w:ilvl="6" w:tplc="040E000F" w:tentative="1">
      <w:start w:val="1"/>
      <w:numFmt w:val="decimal"/>
      <w:lvlText w:val="%7."/>
      <w:lvlJc w:val="left"/>
      <w:pPr>
        <w:tabs>
          <w:tab w:val="num" w:pos="5040"/>
        </w:tabs>
        <w:ind w:left="5040" w:hanging="360"/>
      </w:pPr>
      <w:rPr>
        <w:rFonts w:cs="Times New Roman"/>
      </w:rPr>
    </w:lvl>
    <w:lvl w:ilvl="7" w:tplc="040E0019" w:tentative="1">
      <w:start w:val="1"/>
      <w:numFmt w:val="lowerLetter"/>
      <w:lvlText w:val="%8."/>
      <w:lvlJc w:val="left"/>
      <w:pPr>
        <w:tabs>
          <w:tab w:val="num" w:pos="5760"/>
        </w:tabs>
        <w:ind w:left="5760" w:hanging="360"/>
      </w:pPr>
      <w:rPr>
        <w:rFonts w:cs="Times New Roman"/>
      </w:rPr>
    </w:lvl>
    <w:lvl w:ilvl="8" w:tplc="040E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4E6D7BFA"/>
    <w:multiLevelType w:val="singleLevel"/>
    <w:tmpl w:val="97AE7A7A"/>
    <w:lvl w:ilvl="0">
      <w:start w:val="1"/>
      <w:numFmt w:val="lowerLetter"/>
      <w:pStyle w:val="alpha5"/>
      <w:lvlText w:val="(%1)"/>
      <w:lvlJc w:val="left"/>
      <w:pPr>
        <w:tabs>
          <w:tab w:val="num" w:pos="3289"/>
        </w:tabs>
        <w:ind w:left="3289" w:hanging="567"/>
      </w:pPr>
      <w:rPr>
        <w:rFonts w:ascii="Arial" w:hAnsi="Arial" w:cs="Times New Roman" w:hint="default"/>
        <w:b w:val="0"/>
        <w:i w:val="0"/>
        <w:sz w:val="20"/>
      </w:rPr>
    </w:lvl>
  </w:abstractNum>
  <w:abstractNum w:abstractNumId="40" w15:restartNumberingAfterBreak="0">
    <w:nsid w:val="4FCB61CB"/>
    <w:multiLevelType w:val="hybridMultilevel"/>
    <w:tmpl w:val="D66C964A"/>
    <w:lvl w:ilvl="0" w:tplc="F4BEACE6">
      <w:start w:val="1"/>
      <w:numFmt w:val="bullet"/>
      <w:pStyle w:val="bullet5"/>
      <w:lvlText w:val=""/>
      <w:lvlJc w:val="left"/>
      <w:pPr>
        <w:tabs>
          <w:tab w:val="num" w:pos="3289"/>
        </w:tabs>
        <w:ind w:left="3289" w:hanging="567"/>
      </w:pPr>
      <w:rPr>
        <w:rFonts w:ascii="Symbol" w:hAnsi="Symbol" w:hint="default"/>
      </w:rPr>
    </w:lvl>
    <w:lvl w:ilvl="1" w:tplc="633C4A06" w:tentative="1">
      <w:start w:val="1"/>
      <w:numFmt w:val="bullet"/>
      <w:lvlText w:val="o"/>
      <w:lvlJc w:val="left"/>
      <w:pPr>
        <w:tabs>
          <w:tab w:val="num" w:pos="1440"/>
        </w:tabs>
        <w:ind w:left="1440" w:hanging="360"/>
      </w:pPr>
      <w:rPr>
        <w:rFonts w:ascii="Courier New" w:hAnsi="Courier New" w:hint="default"/>
      </w:rPr>
    </w:lvl>
    <w:lvl w:ilvl="2" w:tplc="17625850" w:tentative="1">
      <w:start w:val="1"/>
      <w:numFmt w:val="bullet"/>
      <w:lvlText w:val=""/>
      <w:lvlJc w:val="left"/>
      <w:pPr>
        <w:tabs>
          <w:tab w:val="num" w:pos="2160"/>
        </w:tabs>
        <w:ind w:left="2160" w:hanging="360"/>
      </w:pPr>
      <w:rPr>
        <w:rFonts w:ascii="Wingdings" w:hAnsi="Wingdings" w:hint="default"/>
      </w:rPr>
    </w:lvl>
    <w:lvl w:ilvl="3" w:tplc="87E4B458" w:tentative="1">
      <w:start w:val="1"/>
      <w:numFmt w:val="bullet"/>
      <w:lvlText w:val=""/>
      <w:lvlJc w:val="left"/>
      <w:pPr>
        <w:tabs>
          <w:tab w:val="num" w:pos="2880"/>
        </w:tabs>
        <w:ind w:left="2880" w:hanging="360"/>
      </w:pPr>
      <w:rPr>
        <w:rFonts w:ascii="Symbol" w:hAnsi="Symbol" w:hint="default"/>
      </w:rPr>
    </w:lvl>
    <w:lvl w:ilvl="4" w:tplc="484CF364" w:tentative="1">
      <w:start w:val="1"/>
      <w:numFmt w:val="bullet"/>
      <w:lvlText w:val="o"/>
      <w:lvlJc w:val="left"/>
      <w:pPr>
        <w:tabs>
          <w:tab w:val="num" w:pos="3600"/>
        </w:tabs>
        <w:ind w:left="3600" w:hanging="360"/>
      </w:pPr>
      <w:rPr>
        <w:rFonts w:ascii="Courier New" w:hAnsi="Courier New" w:hint="default"/>
      </w:rPr>
    </w:lvl>
    <w:lvl w:ilvl="5" w:tplc="0680C914" w:tentative="1">
      <w:start w:val="1"/>
      <w:numFmt w:val="bullet"/>
      <w:lvlText w:val=""/>
      <w:lvlJc w:val="left"/>
      <w:pPr>
        <w:tabs>
          <w:tab w:val="num" w:pos="4320"/>
        </w:tabs>
        <w:ind w:left="4320" w:hanging="360"/>
      </w:pPr>
      <w:rPr>
        <w:rFonts w:ascii="Wingdings" w:hAnsi="Wingdings" w:hint="default"/>
      </w:rPr>
    </w:lvl>
    <w:lvl w:ilvl="6" w:tplc="8E000E8C" w:tentative="1">
      <w:start w:val="1"/>
      <w:numFmt w:val="bullet"/>
      <w:lvlText w:val=""/>
      <w:lvlJc w:val="left"/>
      <w:pPr>
        <w:tabs>
          <w:tab w:val="num" w:pos="5040"/>
        </w:tabs>
        <w:ind w:left="5040" w:hanging="360"/>
      </w:pPr>
      <w:rPr>
        <w:rFonts w:ascii="Symbol" w:hAnsi="Symbol" w:hint="default"/>
      </w:rPr>
    </w:lvl>
    <w:lvl w:ilvl="7" w:tplc="716487C8" w:tentative="1">
      <w:start w:val="1"/>
      <w:numFmt w:val="bullet"/>
      <w:lvlText w:val="o"/>
      <w:lvlJc w:val="left"/>
      <w:pPr>
        <w:tabs>
          <w:tab w:val="num" w:pos="5760"/>
        </w:tabs>
        <w:ind w:left="5760" w:hanging="360"/>
      </w:pPr>
      <w:rPr>
        <w:rFonts w:ascii="Courier New" w:hAnsi="Courier New" w:hint="default"/>
      </w:rPr>
    </w:lvl>
    <w:lvl w:ilvl="8" w:tplc="8E803ECA"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12A7C3C"/>
    <w:multiLevelType w:val="singleLevel"/>
    <w:tmpl w:val="B1F0D2AC"/>
    <w:lvl w:ilvl="0">
      <w:start w:val="1"/>
      <w:numFmt w:val="lowerLetter"/>
      <w:pStyle w:val="alpha1"/>
      <w:lvlText w:val="(%1)"/>
      <w:lvlJc w:val="left"/>
      <w:pPr>
        <w:tabs>
          <w:tab w:val="num" w:pos="567"/>
        </w:tabs>
        <w:ind w:left="567" w:hanging="567"/>
      </w:pPr>
      <w:rPr>
        <w:rFonts w:ascii="Arial" w:hAnsi="Arial" w:cs="Times New Roman" w:hint="default"/>
        <w:b w:val="0"/>
        <w:i w:val="0"/>
        <w:sz w:val="20"/>
      </w:rPr>
    </w:lvl>
  </w:abstractNum>
  <w:abstractNum w:abstractNumId="42" w15:restartNumberingAfterBreak="0">
    <w:nsid w:val="55A9058A"/>
    <w:multiLevelType w:val="hybridMultilevel"/>
    <w:tmpl w:val="5F7A5C52"/>
    <w:lvl w:ilvl="0" w:tplc="040E0019">
      <w:start w:val="1"/>
      <w:numFmt w:val="bullet"/>
      <w:pStyle w:val="bullet4"/>
      <w:lvlText w:val=""/>
      <w:lvlJc w:val="left"/>
      <w:pPr>
        <w:tabs>
          <w:tab w:val="num" w:pos="2722"/>
        </w:tabs>
        <w:ind w:left="2722" w:hanging="681"/>
      </w:pPr>
      <w:rPr>
        <w:rFonts w:ascii="Symbol" w:hAnsi="Symbol" w:hint="default"/>
      </w:rPr>
    </w:lvl>
    <w:lvl w:ilvl="1" w:tplc="040E0019" w:tentative="1">
      <w:start w:val="1"/>
      <w:numFmt w:val="bullet"/>
      <w:lvlText w:val="o"/>
      <w:lvlJc w:val="left"/>
      <w:pPr>
        <w:tabs>
          <w:tab w:val="num" w:pos="1440"/>
        </w:tabs>
        <w:ind w:left="1440" w:hanging="360"/>
      </w:pPr>
      <w:rPr>
        <w:rFonts w:ascii="Courier New" w:hAnsi="Courier New" w:hint="default"/>
      </w:rPr>
    </w:lvl>
    <w:lvl w:ilvl="2" w:tplc="040E001B" w:tentative="1">
      <w:start w:val="1"/>
      <w:numFmt w:val="bullet"/>
      <w:lvlText w:val=""/>
      <w:lvlJc w:val="left"/>
      <w:pPr>
        <w:tabs>
          <w:tab w:val="num" w:pos="2160"/>
        </w:tabs>
        <w:ind w:left="2160" w:hanging="360"/>
      </w:pPr>
      <w:rPr>
        <w:rFonts w:ascii="Wingdings" w:hAnsi="Wingdings" w:hint="default"/>
      </w:rPr>
    </w:lvl>
    <w:lvl w:ilvl="3" w:tplc="040E000F" w:tentative="1">
      <w:start w:val="1"/>
      <w:numFmt w:val="bullet"/>
      <w:lvlText w:val=""/>
      <w:lvlJc w:val="left"/>
      <w:pPr>
        <w:tabs>
          <w:tab w:val="num" w:pos="2880"/>
        </w:tabs>
        <w:ind w:left="2880" w:hanging="360"/>
      </w:pPr>
      <w:rPr>
        <w:rFonts w:ascii="Symbol" w:hAnsi="Symbol" w:hint="default"/>
      </w:rPr>
    </w:lvl>
    <w:lvl w:ilvl="4" w:tplc="040E0019" w:tentative="1">
      <w:start w:val="1"/>
      <w:numFmt w:val="bullet"/>
      <w:lvlText w:val="o"/>
      <w:lvlJc w:val="left"/>
      <w:pPr>
        <w:tabs>
          <w:tab w:val="num" w:pos="3600"/>
        </w:tabs>
        <w:ind w:left="3600" w:hanging="360"/>
      </w:pPr>
      <w:rPr>
        <w:rFonts w:ascii="Courier New" w:hAnsi="Courier New" w:hint="default"/>
      </w:rPr>
    </w:lvl>
    <w:lvl w:ilvl="5" w:tplc="040E001B" w:tentative="1">
      <w:start w:val="1"/>
      <w:numFmt w:val="bullet"/>
      <w:lvlText w:val=""/>
      <w:lvlJc w:val="left"/>
      <w:pPr>
        <w:tabs>
          <w:tab w:val="num" w:pos="4320"/>
        </w:tabs>
        <w:ind w:left="4320" w:hanging="360"/>
      </w:pPr>
      <w:rPr>
        <w:rFonts w:ascii="Wingdings" w:hAnsi="Wingdings" w:hint="default"/>
      </w:rPr>
    </w:lvl>
    <w:lvl w:ilvl="6" w:tplc="040E000F" w:tentative="1">
      <w:start w:val="1"/>
      <w:numFmt w:val="bullet"/>
      <w:lvlText w:val=""/>
      <w:lvlJc w:val="left"/>
      <w:pPr>
        <w:tabs>
          <w:tab w:val="num" w:pos="5040"/>
        </w:tabs>
        <w:ind w:left="5040" w:hanging="360"/>
      </w:pPr>
      <w:rPr>
        <w:rFonts w:ascii="Symbol" w:hAnsi="Symbol" w:hint="default"/>
      </w:rPr>
    </w:lvl>
    <w:lvl w:ilvl="7" w:tplc="040E0019" w:tentative="1">
      <w:start w:val="1"/>
      <w:numFmt w:val="bullet"/>
      <w:lvlText w:val="o"/>
      <w:lvlJc w:val="left"/>
      <w:pPr>
        <w:tabs>
          <w:tab w:val="num" w:pos="5760"/>
        </w:tabs>
        <w:ind w:left="5760" w:hanging="360"/>
      </w:pPr>
      <w:rPr>
        <w:rFonts w:ascii="Courier New" w:hAnsi="Courier New" w:hint="default"/>
      </w:rPr>
    </w:lvl>
    <w:lvl w:ilvl="8" w:tplc="040E001B"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5F728E2"/>
    <w:multiLevelType w:val="hybridMultilevel"/>
    <w:tmpl w:val="3AD8C6A6"/>
    <w:lvl w:ilvl="0" w:tplc="655E52DA">
      <w:start w:val="1"/>
      <w:numFmt w:val="upperRoman"/>
      <w:pStyle w:val="UCRoman2"/>
      <w:lvlText w:val="%1."/>
      <w:lvlJc w:val="left"/>
      <w:pPr>
        <w:tabs>
          <w:tab w:val="num" w:pos="1247"/>
        </w:tabs>
        <w:ind w:left="1247" w:hanging="680"/>
      </w:pPr>
      <w:rPr>
        <w:rFonts w:ascii="Arial Bold" w:hAnsi="Arial Bold" w:cs="Times New Roman" w:hint="default"/>
        <w:b/>
        <w:i w:val="0"/>
        <w:sz w:val="20"/>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44" w15:restartNumberingAfterBreak="0">
    <w:nsid w:val="56E26FEF"/>
    <w:multiLevelType w:val="singleLevel"/>
    <w:tmpl w:val="E9EEFC04"/>
    <w:lvl w:ilvl="0">
      <w:start w:val="1"/>
      <w:numFmt w:val="lowerRoman"/>
      <w:pStyle w:val="roman4"/>
      <w:lvlText w:val="(%1)"/>
      <w:lvlJc w:val="left"/>
      <w:pPr>
        <w:tabs>
          <w:tab w:val="num" w:pos="2722"/>
        </w:tabs>
        <w:ind w:left="2722" w:hanging="681"/>
      </w:pPr>
      <w:rPr>
        <w:rFonts w:ascii="Arial" w:hAnsi="Arial" w:cs="Times New Roman" w:hint="default"/>
        <w:b w:val="0"/>
        <w:i w:val="0"/>
        <w:sz w:val="20"/>
      </w:rPr>
    </w:lvl>
  </w:abstractNum>
  <w:abstractNum w:abstractNumId="45" w15:restartNumberingAfterBreak="0">
    <w:nsid w:val="5AF711EC"/>
    <w:multiLevelType w:val="singleLevel"/>
    <w:tmpl w:val="2B26B2F6"/>
    <w:lvl w:ilvl="0">
      <w:start w:val="1"/>
      <w:numFmt w:val="lowerRoman"/>
      <w:pStyle w:val="roman1"/>
      <w:lvlText w:val="(%1)"/>
      <w:lvlJc w:val="left"/>
      <w:pPr>
        <w:tabs>
          <w:tab w:val="num" w:pos="720"/>
        </w:tabs>
        <w:ind w:left="567" w:hanging="567"/>
      </w:pPr>
      <w:rPr>
        <w:rFonts w:ascii="Arial" w:hAnsi="Arial" w:cs="Times New Roman" w:hint="default"/>
        <w:b w:val="0"/>
        <w:i w:val="0"/>
        <w:sz w:val="20"/>
      </w:rPr>
    </w:lvl>
  </w:abstractNum>
  <w:abstractNum w:abstractNumId="46" w15:restartNumberingAfterBreak="0">
    <w:nsid w:val="5BBC0B7A"/>
    <w:multiLevelType w:val="hybridMultilevel"/>
    <w:tmpl w:val="F0601ED2"/>
    <w:lvl w:ilvl="0" w:tplc="D6DC664C">
      <w:start w:val="1"/>
      <w:numFmt w:val="bullet"/>
      <w:lvlRestart w:val="0"/>
      <w:pStyle w:val="dashbullet3"/>
      <w:lvlText w:val=""/>
      <w:lvlJc w:val="left"/>
      <w:pPr>
        <w:tabs>
          <w:tab w:val="num" w:pos="2041"/>
        </w:tabs>
        <w:ind w:left="2041" w:hanging="794"/>
      </w:pPr>
      <w:rPr>
        <w:rFonts w:ascii="Symbol" w:hAnsi="Symbol" w:hint="default"/>
        <w:color w:val="000058"/>
      </w:rPr>
    </w:lvl>
    <w:lvl w:ilvl="1" w:tplc="11AC5D80" w:tentative="1">
      <w:start w:val="1"/>
      <w:numFmt w:val="bullet"/>
      <w:lvlText w:val="o"/>
      <w:lvlJc w:val="left"/>
      <w:pPr>
        <w:tabs>
          <w:tab w:val="num" w:pos="1440"/>
        </w:tabs>
        <w:ind w:left="1440" w:hanging="360"/>
      </w:pPr>
      <w:rPr>
        <w:rFonts w:ascii="Courier New" w:hAnsi="Courier New" w:hint="default"/>
      </w:rPr>
    </w:lvl>
    <w:lvl w:ilvl="2" w:tplc="8F10F322" w:tentative="1">
      <w:start w:val="1"/>
      <w:numFmt w:val="bullet"/>
      <w:lvlText w:val=""/>
      <w:lvlJc w:val="left"/>
      <w:pPr>
        <w:tabs>
          <w:tab w:val="num" w:pos="2160"/>
        </w:tabs>
        <w:ind w:left="2160" w:hanging="360"/>
      </w:pPr>
      <w:rPr>
        <w:rFonts w:ascii="Wingdings" w:hAnsi="Wingdings" w:hint="default"/>
      </w:rPr>
    </w:lvl>
    <w:lvl w:ilvl="3" w:tplc="20D4B0F2" w:tentative="1">
      <w:start w:val="1"/>
      <w:numFmt w:val="bullet"/>
      <w:lvlText w:val=""/>
      <w:lvlJc w:val="left"/>
      <w:pPr>
        <w:tabs>
          <w:tab w:val="num" w:pos="2880"/>
        </w:tabs>
        <w:ind w:left="2880" w:hanging="360"/>
      </w:pPr>
      <w:rPr>
        <w:rFonts w:ascii="Symbol" w:hAnsi="Symbol" w:hint="default"/>
      </w:rPr>
    </w:lvl>
    <w:lvl w:ilvl="4" w:tplc="D2C691B4" w:tentative="1">
      <w:start w:val="1"/>
      <w:numFmt w:val="bullet"/>
      <w:lvlText w:val="o"/>
      <w:lvlJc w:val="left"/>
      <w:pPr>
        <w:tabs>
          <w:tab w:val="num" w:pos="3600"/>
        </w:tabs>
        <w:ind w:left="3600" w:hanging="360"/>
      </w:pPr>
      <w:rPr>
        <w:rFonts w:ascii="Courier New" w:hAnsi="Courier New" w:hint="default"/>
      </w:rPr>
    </w:lvl>
    <w:lvl w:ilvl="5" w:tplc="08F29C4C" w:tentative="1">
      <w:start w:val="1"/>
      <w:numFmt w:val="bullet"/>
      <w:lvlText w:val=""/>
      <w:lvlJc w:val="left"/>
      <w:pPr>
        <w:tabs>
          <w:tab w:val="num" w:pos="4320"/>
        </w:tabs>
        <w:ind w:left="4320" w:hanging="360"/>
      </w:pPr>
      <w:rPr>
        <w:rFonts w:ascii="Wingdings" w:hAnsi="Wingdings" w:hint="default"/>
      </w:rPr>
    </w:lvl>
    <w:lvl w:ilvl="6" w:tplc="A6A0F1E0" w:tentative="1">
      <w:start w:val="1"/>
      <w:numFmt w:val="bullet"/>
      <w:lvlText w:val=""/>
      <w:lvlJc w:val="left"/>
      <w:pPr>
        <w:tabs>
          <w:tab w:val="num" w:pos="5040"/>
        </w:tabs>
        <w:ind w:left="5040" w:hanging="360"/>
      </w:pPr>
      <w:rPr>
        <w:rFonts w:ascii="Symbol" w:hAnsi="Symbol" w:hint="default"/>
      </w:rPr>
    </w:lvl>
    <w:lvl w:ilvl="7" w:tplc="D4266546" w:tentative="1">
      <w:start w:val="1"/>
      <w:numFmt w:val="bullet"/>
      <w:lvlText w:val="o"/>
      <w:lvlJc w:val="left"/>
      <w:pPr>
        <w:tabs>
          <w:tab w:val="num" w:pos="5760"/>
        </w:tabs>
        <w:ind w:left="5760" w:hanging="360"/>
      </w:pPr>
      <w:rPr>
        <w:rFonts w:ascii="Courier New" w:hAnsi="Courier New" w:hint="default"/>
      </w:rPr>
    </w:lvl>
    <w:lvl w:ilvl="8" w:tplc="B47A2D62"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EE24751"/>
    <w:multiLevelType w:val="hybridMultilevel"/>
    <w:tmpl w:val="3E72FDAA"/>
    <w:lvl w:ilvl="0" w:tplc="A70261F2">
      <w:start w:val="1"/>
      <w:numFmt w:val="bullet"/>
      <w:pStyle w:val="Tablebullet"/>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FCB4379"/>
    <w:multiLevelType w:val="hybridMultilevel"/>
    <w:tmpl w:val="9B68504A"/>
    <w:lvl w:ilvl="0" w:tplc="281AF6C2">
      <w:start w:val="1"/>
      <w:numFmt w:val="upperLetter"/>
      <w:pStyle w:val="Recitals"/>
      <w:lvlText w:val="(%1)"/>
      <w:lvlJc w:val="left"/>
      <w:pPr>
        <w:tabs>
          <w:tab w:val="num" w:pos="567"/>
        </w:tabs>
        <w:ind w:left="567" w:hanging="567"/>
      </w:pPr>
      <w:rPr>
        <w:rFonts w:cs="Times New Roman" w:hint="default"/>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49" w15:restartNumberingAfterBreak="0">
    <w:nsid w:val="62215270"/>
    <w:multiLevelType w:val="singleLevel"/>
    <w:tmpl w:val="7E0AB9FE"/>
    <w:lvl w:ilvl="0">
      <w:start w:val="1"/>
      <w:numFmt w:val="lowerRoman"/>
      <w:pStyle w:val="roman3"/>
      <w:lvlText w:val="(%1)"/>
      <w:lvlJc w:val="left"/>
      <w:pPr>
        <w:tabs>
          <w:tab w:val="num" w:pos="2041"/>
        </w:tabs>
        <w:ind w:left="2041" w:hanging="794"/>
      </w:pPr>
      <w:rPr>
        <w:rFonts w:ascii="Arial" w:hAnsi="Arial" w:cs="Times New Roman" w:hint="default"/>
        <w:b w:val="0"/>
        <w:i w:val="0"/>
        <w:sz w:val="20"/>
      </w:rPr>
    </w:lvl>
  </w:abstractNum>
  <w:abstractNum w:abstractNumId="50" w15:restartNumberingAfterBreak="0">
    <w:nsid w:val="64C47EA1"/>
    <w:multiLevelType w:val="singleLevel"/>
    <w:tmpl w:val="AE52FCC8"/>
    <w:lvl w:ilvl="0">
      <w:start w:val="1"/>
      <w:numFmt w:val="lowerRoman"/>
      <w:pStyle w:val="Tableroman"/>
      <w:lvlText w:val="(%1)"/>
      <w:lvlJc w:val="left"/>
      <w:pPr>
        <w:tabs>
          <w:tab w:val="num" w:pos="720"/>
        </w:tabs>
        <w:ind w:left="567" w:hanging="567"/>
      </w:pPr>
      <w:rPr>
        <w:rFonts w:ascii="Arial" w:hAnsi="Arial" w:cs="Times New Roman" w:hint="default"/>
        <w:b w:val="0"/>
        <w:i w:val="0"/>
        <w:sz w:val="20"/>
      </w:rPr>
    </w:lvl>
  </w:abstractNum>
  <w:abstractNum w:abstractNumId="51" w15:restartNumberingAfterBreak="0">
    <w:nsid w:val="68AC6859"/>
    <w:multiLevelType w:val="hybridMultilevel"/>
    <w:tmpl w:val="EC7E6350"/>
    <w:lvl w:ilvl="0" w:tplc="88AEE9E0">
      <w:start w:val="1"/>
      <w:numFmt w:val="bullet"/>
      <w:pStyle w:val="bullet1-2"/>
      <w:lvlText w:val=""/>
      <w:lvlJc w:val="left"/>
      <w:pPr>
        <w:tabs>
          <w:tab w:val="num" w:pos="567"/>
        </w:tabs>
        <w:ind w:left="567" w:hanging="567"/>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A7F67AA"/>
    <w:multiLevelType w:val="hybridMultilevel"/>
    <w:tmpl w:val="7BAE6836"/>
    <w:lvl w:ilvl="0" w:tplc="7592F1F0">
      <w:start w:val="1"/>
      <w:numFmt w:val="upperLetter"/>
      <w:pStyle w:val="UCAlpha3"/>
      <w:lvlText w:val="%1."/>
      <w:lvlJc w:val="left"/>
      <w:pPr>
        <w:tabs>
          <w:tab w:val="num" w:pos="2041"/>
        </w:tabs>
        <w:ind w:left="2041" w:hanging="794"/>
      </w:pPr>
      <w:rPr>
        <w:rFonts w:ascii="Arial Bold" w:hAnsi="Arial Bold" w:cs="Times New Roman" w:hint="default"/>
        <w:b/>
        <w:i w:val="0"/>
        <w:sz w:val="20"/>
      </w:rPr>
    </w:lvl>
    <w:lvl w:ilvl="1" w:tplc="1F64AED6" w:tentative="1">
      <w:start w:val="1"/>
      <w:numFmt w:val="lowerLetter"/>
      <w:lvlText w:val="%2."/>
      <w:lvlJc w:val="left"/>
      <w:pPr>
        <w:tabs>
          <w:tab w:val="num" w:pos="1440"/>
        </w:tabs>
        <w:ind w:left="1440" w:hanging="360"/>
      </w:pPr>
      <w:rPr>
        <w:rFonts w:cs="Times New Roman"/>
      </w:rPr>
    </w:lvl>
    <w:lvl w:ilvl="2" w:tplc="BE682232" w:tentative="1">
      <w:start w:val="1"/>
      <w:numFmt w:val="lowerRoman"/>
      <w:lvlText w:val="%3."/>
      <w:lvlJc w:val="right"/>
      <w:pPr>
        <w:tabs>
          <w:tab w:val="num" w:pos="2160"/>
        </w:tabs>
        <w:ind w:left="2160" w:hanging="180"/>
      </w:pPr>
      <w:rPr>
        <w:rFonts w:cs="Times New Roman"/>
      </w:rPr>
    </w:lvl>
    <w:lvl w:ilvl="3" w:tplc="25BADB4C" w:tentative="1">
      <w:start w:val="1"/>
      <w:numFmt w:val="decimal"/>
      <w:lvlText w:val="%4."/>
      <w:lvlJc w:val="left"/>
      <w:pPr>
        <w:tabs>
          <w:tab w:val="num" w:pos="2880"/>
        </w:tabs>
        <w:ind w:left="2880" w:hanging="360"/>
      </w:pPr>
      <w:rPr>
        <w:rFonts w:cs="Times New Roman"/>
      </w:rPr>
    </w:lvl>
    <w:lvl w:ilvl="4" w:tplc="95A8DEB6" w:tentative="1">
      <w:start w:val="1"/>
      <w:numFmt w:val="lowerLetter"/>
      <w:lvlText w:val="%5."/>
      <w:lvlJc w:val="left"/>
      <w:pPr>
        <w:tabs>
          <w:tab w:val="num" w:pos="3600"/>
        </w:tabs>
        <w:ind w:left="3600" w:hanging="360"/>
      </w:pPr>
      <w:rPr>
        <w:rFonts w:cs="Times New Roman"/>
      </w:rPr>
    </w:lvl>
    <w:lvl w:ilvl="5" w:tplc="7DFA57D2" w:tentative="1">
      <w:start w:val="1"/>
      <w:numFmt w:val="lowerRoman"/>
      <w:lvlText w:val="%6."/>
      <w:lvlJc w:val="right"/>
      <w:pPr>
        <w:tabs>
          <w:tab w:val="num" w:pos="4320"/>
        </w:tabs>
        <w:ind w:left="4320" w:hanging="180"/>
      </w:pPr>
      <w:rPr>
        <w:rFonts w:cs="Times New Roman"/>
      </w:rPr>
    </w:lvl>
    <w:lvl w:ilvl="6" w:tplc="6B38CC66" w:tentative="1">
      <w:start w:val="1"/>
      <w:numFmt w:val="decimal"/>
      <w:lvlText w:val="%7."/>
      <w:lvlJc w:val="left"/>
      <w:pPr>
        <w:tabs>
          <w:tab w:val="num" w:pos="5040"/>
        </w:tabs>
        <w:ind w:left="5040" w:hanging="360"/>
      </w:pPr>
      <w:rPr>
        <w:rFonts w:cs="Times New Roman"/>
      </w:rPr>
    </w:lvl>
    <w:lvl w:ilvl="7" w:tplc="D9728790" w:tentative="1">
      <w:start w:val="1"/>
      <w:numFmt w:val="lowerLetter"/>
      <w:lvlText w:val="%8."/>
      <w:lvlJc w:val="left"/>
      <w:pPr>
        <w:tabs>
          <w:tab w:val="num" w:pos="5760"/>
        </w:tabs>
        <w:ind w:left="5760" w:hanging="360"/>
      </w:pPr>
      <w:rPr>
        <w:rFonts w:cs="Times New Roman"/>
      </w:rPr>
    </w:lvl>
    <w:lvl w:ilvl="8" w:tplc="39D647B4" w:tentative="1">
      <w:start w:val="1"/>
      <w:numFmt w:val="lowerRoman"/>
      <w:lvlText w:val="%9."/>
      <w:lvlJc w:val="right"/>
      <w:pPr>
        <w:tabs>
          <w:tab w:val="num" w:pos="6480"/>
        </w:tabs>
        <w:ind w:left="6480" w:hanging="180"/>
      </w:pPr>
      <w:rPr>
        <w:rFonts w:cs="Times New Roman"/>
      </w:rPr>
    </w:lvl>
  </w:abstractNum>
  <w:abstractNum w:abstractNumId="53" w15:restartNumberingAfterBreak="0">
    <w:nsid w:val="6B1D1232"/>
    <w:multiLevelType w:val="multilevel"/>
    <w:tmpl w:val="5CFECFC8"/>
    <w:lvl w:ilvl="0">
      <w:start w:val="1"/>
      <w:numFmt w:val="decimal"/>
      <w:pStyle w:val="Level1"/>
      <w:lvlText w:val="%1"/>
      <w:lvlJc w:val="left"/>
      <w:pPr>
        <w:tabs>
          <w:tab w:val="num" w:pos="567"/>
        </w:tabs>
        <w:ind w:left="567" w:hanging="567"/>
      </w:pPr>
      <w:rPr>
        <w:rFonts w:cs="Times New Roman" w:hint="default"/>
        <w:b/>
        <w:i w:val="0"/>
        <w:sz w:val="22"/>
      </w:rPr>
    </w:lvl>
    <w:lvl w:ilvl="1">
      <w:start w:val="1"/>
      <w:numFmt w:val="decimal"/>
      <w:pStyle w:val="Level2"/>
      <w:lvlText w:val="%1.%2"/>
      <w:lvlJc w:val="left"/>
      <w:pPr>
        <w:tabs>
          <w:tab w:val="num" w:pos="1247"/>
        </w:tabs>
        <w:ind w:left="1247" w:hanging="680"/>
      </w:pPr>
      <w:rPr>
        <w:rFonts w:cs="Times New Roman" w:hint="default"/>
        <w:b/>
        <w:i w:val="0"/>
        <w:sz w:val="21"/>
      </w:rPr>
    </w:lvl>
    <w:lvl w:ilvl="2">
      <w:start w:val="1"/>
      <w:numFmt w:val="decimal"/>
      <w:pStyle w:val="Level3"/>
      <w:lvlText w:val="%1.%2.%3"/>
      <w:lvlJc w:val="left"/>
      <w:pPr>
        <w:tabs>
          <w:tab w:val="num" w:pos="935"/>
        </w:tabs>
        <w:ind w:left="935" w:hanging="794"/>
      </w:pPr>
      <w:rPr>
        <w:rFonts w:cs="Times New Roman" w:hint="default"/>
        <w:b/>
        <w:i w:val="0"/>
        <w:sz w:val="17"/>
      </w:rPr>
    </w:lvl>
    <w:lvl w:ilvl="3">
      <w:start w:val="1"/>
      <w:numFmt w:val="lowerRoman"/>
      <w:pStyle w:val="Level4"/>
      <w:lvlText w:val="(%4)"/>
      <w:lvlJc w:val="left"/>
      <w:pPr>
        <w:tabs>
          <w:tab w:val="num" w:pos="2722"/>
        </w:tabs>
        <w:ind w:left="2722" w:hanging="681"/>
      </w:pPr>
      <w:rPr>
        <w:rFonts w:cs="Times New Roman" w:hint="default"/>
      </w:rPr>
    </w:lvl>
    <w:lvl w:ilvl="4">
      <w:start w:val="1"/>
      <w:numFmt w:val="lowerLetter"/>
      <w:pStyle w:val="Level5"/>
      <w:lvlText w:val="(%5)"/>
      <w:lvlJc w:val="left"/>
      <w:pPr>
        <w:tabs>
          <w:tab w:val="num" w:pos="3289"/>
        </w:tabs>
        <w:ind w:left="3289" w:hanging="567"/>
      </w:pPr>
      <w:rPr>
        <w:rFonts w:cs="Times New Roman" w:hint="default"/>
      </w:rPr>
    </w:lvl>
    <w:lvl w:ilvl="5">
      <w:start w:val="1"/>
      <w:numFmt w:val="upperRoman"/>
      <w:pStyle w:val="Level6"/>
      <w:lvlText w:val="(%6)"/>
      <w:lvlJc w:val="left"/>
      <w:pPr>
        <w:tabs>
          <w:tab w:val="num" w:pos="3969"/>
        </w:tabs>
        <w:ind w:left="3969" w:hanging="680"/>
      </w:pPr>
      <w:rPr>
        <w:rFonts w:cs="Times New Roman" w:hint="default"/>
      </w:rPr>
    </w:lvl>
    <w:lvl w:ilvl="6">
      <w:start w:val="1"/>
      <w:numFmt w:val="none"/>
      <w:pStyle w:val="Level7"/>
      <w:lvlText w:val=""/>
      <w:lvlJc w:val="left"/>
      <w:pPr>
        <w:tabs>
          <w:tab w:val="num" w:pos="3969"/>
        </w:tabs>
        <w:ind w:left="3969" w:hanging="680"/>
      </w:pPr>
      <w:rPr>
        <w:rFonts w:cs="Times New Roman" w:hint="default"/>
      </w:rPr>
    </w:lvl>
    <w:lvl w:ilvl="7">
      <w:start w:val="1"/>
      <w:numFmt w:val="none"/>
      <w:pStyle w:val="Level8"/>
      <w:lvlText w:val=""/>
      <w:lvlJc w:val="left"/>
      <w:pPr>
        <w:tabs>
          <w:tab w:val="num" w:pos="3969"/>
        </w:tabs>
        <w:ind w:left="3969" w:hanging="680"/>
      </w:pPr>
      <w:rPr>
        <w:rFonts w:cs="Times New Roman" w:hint="default"/>
      </w:rPr>
    </w:lvl>
    <w:lvl w:ilvl="8">
      <w:start w:val="1"/>
      <w:numFmt w:val="none"/>
      <w:pStyle w:val="Level9"/>
      <w:lvlText w:val=""/>
      <w:lvlJc w:val="left"/>
      <w:pPr>
        <w:tabs>
          <w:tab w:val="num" w:pos="3969"/>
        </w:tabs>
        <w:ind w:left="3969" w:hanging="680"/>
      </w:pPr>
      <w:rPr>
        <w:rFonts w:cs="Times New Roman" w:hint="default"/>
      </w:rPr>
    </w:lvl>
  </w:abstractNum>
  <w:abstractNum w:abstractNumId="54" w15:restartNumberingAfterBreak="0">
    <w:nsid w:val="6B502D22"/>
    <w:multiLevelType w:val="hybridMultilevel"/>
    <w:tmpl w:val="61A8FB0A"/>
    <w:lvl w:ilvl="0" w:tplc="1AB61746">
      <w:start w:val="27"/>
      <w:numFmt w:val="lowerLetter"/>
      <w:pStyle w:val="doublealpha"/>
      <w:lvlText w:val="(%1)"/>
      <w:lvlJc w:val="left"/>
      <w:pPr>
        <w:tabs>
          <w:tab w:val="num" w:pos="567"/>
        </w:tabs>
        <w:ind w:left="567" w:hanging="567"/>
      </w:pPr>
      <w:rPr>
        <w:rFonts w:ascii="Arial" w:hAnsi="Arial" w:cs="Times New Roman" w:hint="default"/>
        <w:b w:val="0"/>
        <w:i w:val="0"/>
        <w:sz w:val="20"/>
      </w:rPr>
    </w:lvl>
    <w:lvl w:ilvl="1" w:tplc="5AF62848" w:tentative="1">
      <w:start w:val="1"/>
      <w:numFmt w:val="lowerLetter"/>
      <w:lvlText w:val="%2."/>
      <w:lvlJc w:val="left"/>
      <w:pPr>
        <w:tabs>
          <w:tab w:val="num" w:pos="1440"/>
        </w:tabs>
        <w:ind w:left="1440" w:hanging="360"/>
      </w:pPr>
      <w:rPr>
        <w:rFonts w:cs="Times New Roman"/>
      </w:rPr>
    </w:lvl>
    <w:lvl w:ilvl="2" w:tplc="DCDA45D2" w:tentative="1">
      <w:start w:val="1"/>
      <w:numFmt w:val="lowerRoman"/>
      <w:lvlText w:val="%3."/>
      <w:lvlJc w:val="right"/>
      <w:pPr>
        <w:tabs>
          <w:tab w:val="num" w:pos="2160"/>
        </w:tabs>
        <w:ind w:left="2160" w:hanging="180"/>
      </w:pPr>
      <w:rPr>
        <w:rFonts w:cs="Times New Roman"/>
      </w:rPr>
    </w:lvl>
    <w:lvl w:ilvl="3" w:tplc="F508DB4A" w:tentative="1">
      <w:start w:val="1"/>
      <w:numFmt w:val="decimal"/>
      <w:lvlText w:val="%4."/>
      <w:lvlJc w:val="left"/>
      <w:pPr>
        <w:tabs>
          <w:tab w:val="num" w:pos="2880"/>
        </w:tabs>
        <w:ind w:left="2880" w:hanging="360"/>
      </w:pPr>
      <w:rPr>
        <w:rFonts w:cs="Times New Roman"/>
      </w:rPr>
    </w:lvl>
    <w:lvl w:ilvl="4" w:tplc="1F8C89F0" w:tentative="1">
      <w:start w:val="1"/>
      <w:numFmt w:val="lowerLetter"/>
      <w:lvlText w:val="%5."/>
      <w:lvlJc w:val="left"/>
      <w:pPr>
        <w:tabs>
          <w:tab w:val="num" w:pos="3600"/>
        </w:tabs>
        <w:ind w:left="3600" w:hanging="360"/>
      </w:pPr>
      <w:rPr>
        <w:rFonts w:cs="Times New Roman"/>
      </w:rPr>
    </w:lvl>
    <w:lvl w:ilvl="5" w:tplc="28DA9BF8" w:tentative="1">
      <w:start w:val="1"/>
      <w:numFmt w:val="lowerRoman"/>
      <w:lvlText w:val="%6."/>
      <w:lvlJc w:val="right"/>
      <w:pPr>
        <w:tabs>
          <w:tab w:val="num" w:pos="4320"/>
        </w:tabs>
        <w:ind w:left="4320" w:hanging="180"/>
      </w:pPr>
      <w:rPr>
        <w:rFonts w:cs="Times New Roman"/>
      </w:rPr>
    </w:lvl>
    <w:lvl w:ilvl="6" w:tplc="0ED4569C" w:tentative="1">
      <w:start w:val="1"/>
      <w:numFmt w:val="decimal"/>
      <w:lvlText w:val="%7."/>
      <w:lvlJc w:val="left"/>
      <w:pPr>
        <w:tabs>
          <w:tab w:val="num" w:pos="5040"/>
        </w:tabs>
        <w:ind w:left="5040" w:hanging="360"/>
      </w:pPr>
      <w:rPr>
        <w:rFonts w:cs="Times New Roman"/>
      </w:rPr>
    </w:lvl>
    <w:lvl w:ilvl="7" w:tplc="22B4E048" w:tentative="1">
      <w:start w:val="1"/>
      <w:numFmt w:val="lowerLetter"/>
      <w:lvlText w:val="%8."/>
      <w:lvlJc w:val="left"/>
      <w:pPr>
        <w:tabs>
          <w:tab w:val="num" w:pos="5760"/>
        </w:tabs>
        <w:ind w:left="5760" w:hanging="360"/>
      </w:pPr>
      <w:rPr>
        <w:rFonts w:cs="Times New Roman"/>
      </w:rPr>
    </w:lvl>
    <w:lvl w:ilvl="8" w:tplc="D1F437F0" w:tentative="1">
      <w:start w:val="1"/>
      <w:numFmt w:val="lowerRoman"/>
      <w:lvlText w:val="%9."/>
      <w:lvlJc w:val="right"/>
      <w:pPr>
        <w:tabs>
          <w:tab w:val="num" w:pos="6480"/>
        </w:tabs>
        <w:ind w:left="6480" w:hanging="180"/>
      </w:pPr>
      <w:rPr>
        <w:rFonts w:cs="Times New Roman"/>
      </w:rPr>
    </w:lvl>
  </w:abstractNum>
  <w:abstractNum w:abstractNumId="55" w15:restartNumberingAfterBreak="0">
    <w:nsid w:val="6BEA4D3C"/>
    <w:multiLevelType w:val="hybridMultilevel"/>
    <w:tmpl w:val="7472CC54"/>
    <w:lvl w:ilvl="0" w:tplc="D2E2C658">
      <w:start w:val="1"/>
      <w:numFmt w:val="upperLetter"/>
      <w:pStyle w:val="UCAlpha6"/>
      <w:lvlText w:val="%1."/>
      <w:lvlJc w:val="left"/>
      <w:pPr>
        <w:tabs>
          <w:tab w:val="num" w:pos="3969"/>
        </w:tabs>
        <w:ind w:left="3969" w:hanging="680"/>
      </w:pPr>
      <w:rPr>
        <w:rFonts w:ascii="Arial Bold" w:hAnsi="Arial Bold" w:cs="Times New Roman" w:hint="default"/>
        <w:b/>
        <w:i w:val="0"/>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6C5255B9"/>
    <w:multiLevelType w:val="singleLevel"/>
    <w:tmpl w:val="7E306700"/>
    <w:lvl w:ilvl="0">
      <w:start w:val="1"/>
      <w:numFmt w:val="lowerRoman"/>
      <w:pStyle w:val="roman6"/>
      <w:lvlText w:val="(%1)"/>
      <w:lvlJc w:val="left"/>
      <w:pPr>
        <w:tabs>
          <w:tab w:val="num" w:pos="3969"/>
        </w:tabs>
        <w:ind w:left="3969" w:hanging="680"/>
      </w:pPr>
      <w:rPr>
        <w:rFonts w:ascii="Arial" w:hAnsi="Arial" w:cs="Times New Roman" w:hint="default"/>
        <w:b w:val="0"/>
        <w:i w:val="0"/>
        <w:sz w:val="20"/>
      </w:rPr>
    </w:lvl>
  </w:abstractNum>
  <w:abstractNum w:abstractNumId="57" w15:restartNumberingAfterBreak="0">
    <w:nsid w:val="6F9B4DD5"/>
    <w:multiLevelType w:val="hybridMultilevel"/>
    <w:tmpl w:val="6344C7C4"/>
    <w:lvl w:ilvl="0" w:tplc="040E0013">
      <w:start w:val="1"/>
      <w:numFmt w:val="bullet"/>
      <w:lvlRestart w:val="0"/>
      <w:pStyle w:val="dashbullet6"/>
      <w:lvlText w:val=""/>
      <w:lvlJc w:val="left"/>
      <w:pPr>
        <w:tabs>
          <w:tab w:val="num" w:pos="3969"/>
        </w:tabs>
        <w:ind w:left="3969" w:hanging="680"/>
      </w:pPr>
      <w:rPr>
        <w:rFonts w:ascii="Symbol" w:hAnsi="Symbol" w:hint="default"/>
        <w:color w:val="000058"/>
      </w:rPr>
    </w:lvl>
    <w:lvl w:ilvl="1" w:tplc="040E0019" w:tentative="1">
      <w:start w:val="1"/>
      <w:numFmt w:val="bullet"/>
      <w:lvlText w:val="o"/>
      <w:lvlJc w:val="left"/>
      <w:pPr>
        <w:tabs>
          <w:tab w:val="num" w:pos="1440"/>
        </w:tabs>
        <w:ind w:left="1440" w:hanging="360"/>
      </w:pPr>
      <w:rPr>
        <w:rFonts w:ascii="Courier New" w:hAnsi="Courier New" w:hint="default"/>
      </w:rPr>
    </w:lvl>
    <w:lvl w:ilvl="2" w:tplc="040E001B" w:tentative="1">
      <w:start w:val="1"/>
      <w:numFmt w:val="bullet"/>
      <w:lvlText w:val=""/>
      <w:lvlJc w:val="left"/>
      <w:pPr>
        <w:tabs>
          <w:tab w:val="num" w:pos="2160"/>
        </w:tabs>
        <w:ind w:left="2160" w:hanging="360"/>
      </w:pPr>
      <w:rPr>
        <w:rFonts w:ascii="Wingdings" w:hAnsi="Wingdings" w:hint="default"/>
      </w:rPr>
    </w:lvl>
    <w:lvl w:ilvl="3" w:tplc="040E000F" w:tentative="1">
      <w:start w:val="1"/>
      <w:numFmt w:val="bullet"/>
      <w:lvlText w:val=""/>
      <w:lvlJc w:val="left"/>
      <w:pPr>
        <w:tabs>
          <w:tab w:val="num" w:pos="2880"/>
        </w:tabs>
        <w:ind w:left="2880" w:hanging="360"/>
      </w:pPr>
      <w:rPr>
        <w:rFonts w:ascii="Symbol" w:hAnsi="Symbol" w:hint="default"/>
      </w:rPr>
    </w:lvl>
    <w:lvl w:ilvl="4" w:tplc="040E0019" w:tentative="1">
      <w:start w:val="1"/>
      <w:numFmt w:val="bullet"/>
      <w:lvlText w:val="o"/>
      <w:lvlJc w:val="left"/>
      <w:pPr>
        <w:tabs>
          <w:tab w:val="num" w:pos="3600"/>
        </w:tabs>
        <w:ind w:left="3600" w:hanging="360"/>
      </w:pPr>
      <w:rPr>
        <w:rFonts w:ascii="Courier New" w:hAnsi="Courier New" w:hint="default"/>
      </w:rPr>
    </w:lvl>
    <w:lvl w:ilvl="5" w:tplc="040E001B" w:tentative="1">
      <w:start w:val="1"/>
      <w:numFmt w:val="bullet"/>
      <w:lvlText w:val=""/>
      <w:lvlJc w:val="left"/>
      <w:pPr>
        <w:tabs>
          <w:tab w:val="num" w:pos="4320"/>
        </w:tabs>
        <w:ind w:left="4320" w:hanging="360"/>
      </w:pPr>
      <w:rPr>
        <w:rFonts w:ascii="Wingdings" w:hAnsi="Wingdings" w:hint="default"/>
      </w:rPr>
    </w:lvl>
    <w:lvl w:ilvl="6" w:tplc="040E000F" w:tentative="1">
      <w:start w:val="1"/>
      <w:numFmt w:val="bullet"/>
      <w:lvlText w:val=""/>
      <w:lvlJc w:val="left"/>
      <w:pPr>
        <w:tabs>
          <w:tab w:val="num" w:pos="5040"/>
        </w:tabs>
        <w:ind w:left="5040" w:hanging="360"/>
      </w:pPr>
      <w:rPr>
        <w:rFonts w:ascii="Symbol" w:hAnsi="Symbol" w:hint="default"/>
      </w:rPr>
    </w:lvl>
    <w:lvl w:ilvl="7" w:tplc="040E0019" w:tentative="1">
      <w:start w:val="1"/>
      <w:numFmt w:val="bullet"/>
      <w:lvlText w:val="o"/>
      <w:lvlJc w:val="left"/>
      <w:pPr>
        <w:tabs>
          <w:tab w:val="num" w:pos="5760"/>
        </w:tabs>
        <w:ind w:left="5760" w:hanging="360"/>
      </w:pPr>
      <w:rPr>
        <w:rFonts w:ascii="Courier New" w:hAnsi="Courier New" w:hint="default"/>
      </w:rPr>
    </w:lvl>
    <w:lvl w:ilvl="8" w:tplc="040E001B"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169173D"/>
    <w:multiLevelType w:val="singleLevel"/>
    <w:tmpl w:val="C4DA68B6"/>
    <w:lvl w:ilvl="0">
      <w:start w:val="1"/>
      <w:numFmt w:val="lowerLetter"/>
      <w:pStyle w:val="alpha2"/>
      <w:lvlText w:val="(%1)"/>
      <w:lvlJc w:val="left"/>
      <w:pPr>
        <w:tabs>
          <w:tab w:val="num" w:pos="1247"/>
        </w:tabs>
        <w:ind w:left="1247" w:hanging="680"/>
      </w:pPr>
      <w:rPr>
        <w:rFonts w:ascii="Arial" w:hAnsi="Arial" w:cs="Times New Roman" w:hint="default"/>
        <w:b w:val="0"/>
        <w:i w:val="0"/>
        <w:sz w:val="20"/>
      </w:rPr>
    </w:lvl>
  </w:abstractNum>
  <w:abstractNum w:abstractNumId="59" w15:restartNumberingAfterBreak="0">
    <w:nsid w:val="73455C00"/>
    <w:multiLevelType w:val="singleLevel"/>
    <w:tmpl w:val="C610EDC0"/>
    <w:lvl w:ilvl="0">
      <w:start w:val="1"/>
      <w:numFmt w:val="lowerRoman"/>
      <w:pStyle w:val="roman5"/>
      <w:lvlText w:val="(%1)"/>
      <w:lvlJc w:val="left"/>
      <w:pPr>
        <w:tabs>
          <w:tab w:val="num" w:pos="3442"/>
        </w:tabs>
        <w:ind w:left="3289" w:hanging="567"/>
      </w:pPr>
      <w:rPr>
        <w:rFonts w:ascii="Arial" w:hAnsi="Arial" w:cs="Times New Roman" w:hint="default"/>
        <w:b w:val="0"/>
        <w:i w:val="0"/>
        <w:sz w:val="20"/>
      </w:rPr>
    </w:lvl>
  </w:abstractNum>
  <w:abstractNum w:abstractNumId="60" w15:restartNumberingAfterBreak="0">
    <w:nsid w:val="74677099"/>
    <w:multiLevelType w:val="multilevel"/>
    <w:tmpl w:val="2CA065B2"/>
    <w:lvl w:ilvl="0">
      <w:start w:val="1"/>
      <w:numFmt w:val="decimal"/>
      <w:pStyle w:val="Schedule1-2"/>
      <w:lvlText w:val="%1"/>
      <w:lvlJc w:val="left"/>
      <w:pPr>
        <w:tabs>
          <w:tab w:val="num" w:pos="567"/>
        </w:tabs>
        <w:ind w:left="567" w:hanging="567"/>
      </w:pPr>
      <w:rPr>
        <w:rFonts w:cs="Times New Roman" w:hint="default"/>
        <w:b/>
        <w:i w:val="0"/>
        <w:sz w:val="22"/>
      </w:rPr>
    </w:lvl>
    <w:lvl w:ilvl="1">
      <w:start w:val="1"/>
      <w:numFmt w:val="decimal"/>
      <w:pStyle w:val="Schedule2-2"/>
      <w:lvlText w:val="%1.%2"/>
      <w:lvlJc w:val="left"/>
      <w:pPr>
        <w:tabs>
          <w:tab w:val="num" w:pos="567"/>
        </w:tabs>
        <w:ind w:left="567" w:hanging="567"/>
      </w:pPr>
      <w:rPr>
        <w:rFonts w:cs="Times New Roman" w:hint="default"/>
        <w:b/>
        <w:i w:val="0"/>
        <w:sz w:val="21"/>
      </w:rPr>
    </w:lvl>
    <w:lvl w:ilvl="2">
      <w:start w:val="1"/>
      <w:numFmt w:val="decimal"/>
      <w:pStyle w:val="Schedule3-2"/>
      <w:lvlText w:val="%1.%2.%3"/>
      <w:lvlJc w:val="left"/>
      <w:pPr>
        <w:tabs>
          <w:tab w:val="num" w:pos="567"/>
        </w:tabs>
        <w:ind w:left="567" w:hanging="567"/>
      </w:pPr>
      <w:rPr>
        <w:rFonts w:cs="Times New Roman" w:hint="default"/>
        <w:b/>
        <w:i w:val="0"/>
        <w:sz w:val="17"/>
      </w:rPr>
    </w:lvl>
    <w:lvl w:ilvl="3">
      <w:start w:val="1"/>
      <w:numFmt w:val="lowerRoman"/>
      <w:pStyle w:val="Schedule4-2"/>
      <w:lvlText w:val="(%4)"/>
      <w:lvlJc w:val="left"/>
      <w:pPr>
        <w:tabs>
          <w:tab w:val="num" w:pos="720"/>
        </w:tabs>
        <w:ind w:left="567" w:hanging="567"/>
      </w:pPr>
      <w:rPr>
        <w:rFonts w:cs="Times New Roman" w:hint="default"/>
      </w:rPr>
    </w:lvl>
    <w:lvl w:ilvl="4">
      <w:start w:val="1"/>
      <w:numFmt w:val="lowerLetter"/>
      <w:pStyle w:val="Schedule5-2"/>
      <w:lvlText w:val="(%5)"/>
      <w:lvlJc w:val="left"/>
      <w:pPr>
        <w:tabs>
          <w:tab w:val="num" w:pos="567"/>
        </w:tabs>
        <w:ind w:left="567" w:hanging="567"/>
      </w:pPr>
      <w:rPr>
        <w:rFonts w:cs="Times New Roman" w:hint="default"/>
      </w:rPr>
    </w:lvl>
    <w:lvl w:ilvl="5">
      <w:start w:val="1"/>
      <w:numFmt w:val="upperRoman"/>
      <w:pStyle w:val="Schedule6-2"/>
      <w:lvlText w:val="(%6)"/>
      <w:lvlJc w:val="left"/>
      <w:pPr>
        <w:tabs>
          <w:tab w:val="num" w:pos="567"/>
        </w:tabs>
        <w:ind w:left="567" w:hanging="567"/>
      </w:pPr>
      <w:rPr>
        <w:rFonts w:cs="Times New Roman" w:hint="default"/>
      </w:rPr>
    </w:lvl>
    <w:lvl w:ilvl="6">
      <w:start w:val="1"/>
      <w:numFmt w:val="none"/>
      <w:lvlText w:val=""/>
      <w:lvlJc w:val="left"/>
      <w:pPr>
        <w:tabs>
          <w:tab w:val="num" w:pos="680"/>
        </w:tabs>
        <w:ind w:left="680" w:hanging="680"/>
      </w:pPr>
      <w:rPr>
        <w:rFonts w:cs="Times New Roman" w:hint="default"/>
      </w:rPr>
    </w:lvl>
    <w:lvl w:ilvl="7">
      <w:start w:val="1"/>
      <w:numFmt w:val="none"/>
      <w:lvlText w:val=""/>
      <w:lvlJc w:val="left"/>
      <w:pPr>
        <w:tabs>
          <w:tab w:val="num" w:pos="30521"/>
        </w:tabs>
        <w:ind w:left="30161"/>
      </w:pPr>
      <w:rPr>
        <w:rFonts w:cs="Times New Roman" w:hint="default"/>
      </w:rPr>
    </w:lvl>
    <w:lvl w:ilvl="8">
      <w:start w:val="1"/>
      <w:numFmt w:val="none"/>
      <w:lvlText w:val=""/>
      <w:lvlJc w:val="left"/>
      <w:pPr>
        <w:tabs>
          <w:tab w:val="num" w:pos="30521"/>
        </w:tabs>
        <w:ind w:left="30161"/>
      </w:pPr>
      <w:rPr>
        <w:rFonts w:cs="Times New Roman" w:hint="default"/>
      </w:rPr>
    </w:lvl>
  </w:abstractNum>
  <w:abstractNum w:abstractNumId="61" w15:restartNumberingAfterBreak="0">
    <w:nsid w:val="756D2D0B"/>
    <w:multiLevelType w:val="hybridMultilevel"/>
    <w:tmpl w:val="91C47202"/>
    <w:lvl w:ilvl="0" w:tplc="04090001">
      <w:start w:val="1"/>
      <w:numFmt w:val="bullet"/>
      <w:lvlText w:val=""/>
      <w:lvlJc w:val="left"/>
      <w:pPr>
        <w:ind w:left="840" w:hanging="420"/>
      </w:pPr>
      <w:rPr>
        <w:rFonts w:ascii="Wingdings" w:hAnsi="Wingding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2" w15:restartNumberingAfterBreak="0">
    <w:nsid w:val="75A623FA"/>
    <w:multiLevelType w:val="hybridMultilevel"/>
    <w:tmpl w:val="CFF8EEB2"/>
    <w:lvl w:ilvl="0" w:tplc="D46A693A">
      <w:start w:val="1"/>
      <w:numFmt w:val="bullet"/>
      <w:lvlRestart w:val="0"/>
      <w:pStyle w:val="dashbullet1"/>
      <w:lvlText w:val=""/>
      <w:lvlJc w:val="left"/>
      <w:pPr>
        <w:tabs>
          <w:tab w:val="num" w:pos="567"/>
        </w:tabs>
        <w:ind w:left="567" w:hanging="567"/>
      </w:pPr>
      <w:rPr>
        <w:rFonts w:ascii="Symbol" w:hAnsi="Symbol" w:hint="default"/>
        <w:color w:val="000058"/>
      </w:rPr>
    </w:lvl>
    <w:lvl w:ilvl="1" w:tplc="5F92EFB6" w:tentative="1">
      <w:start w:val="1"/>
      <w:numFmt w:val="bullet"/>
      <w:lvlText w:val="o"/>
      <w:lvlJc w:val="left"/>
      <w:pPr>
        <w:tabs>
          <w:tab w:val="num" w:pos="1440"/>
        </w:tabs>
        <w:ind w:left="1440" w:hanging="360"/>
      </w:pPr>
      <w:rPr>
        <w:rFonts w:ascii="Courier New" w:hAnsi="Courier New" w:hint="default"/>
      </w:rPr>
    </w:lvl>
    <w:lvl w:ilvl="2" w:tplc="C71C06D4" w:tentative="1">
      <w:start w:val="1"/>
      <w:numFmt w:val="bullet"/>
      <w:lvlText w:val=""/>
      <w:lvlJc w:val="left"/>
      <w:pPr>
        <w:tabs>
          <w:tab w:val="num" w:pos="2160"/>
        </w:tabs>
        <w:ind w:left="2160" w:hanging="360"/>
      </w:pPr>
      <w:rPr>
        <w:rFonts w:ascii="Wingdings" w:hAnsi="Wingdings" w:hint="default"/>
      </w:rPr>
    </w:lvl>
    <w:lvl w:ilvl="3" w:tplc="3B1E7F22" w:tentative="1">
      <w:start w:val="1"/>
      <w:numFmt w:val="bullet"/>
      <w:lvlText w:val=""/>
      <w:lvlJc w:val="left"/>
      <w:pPr>
        <w:tabs>
          <w:tab w:val="num" w:pos="2880"/>
        </w:tabs>
        <w:ind w:left="2880" w:hanging="360"/>
      </w:pPr>
      <w:rPr>
        <w:rFonts w:ascii="Symbol" w:hAnsi="Symbol" w:hint="default"/>
      </w:rPr>
    </w:lvl>
    <w:lvl w:ilvl="4" w:tplc="BDBEC462" w:tentative="1">
      <w:start w:val="1"/>
      <w:numFmt w:val="bullet"/>
      <w:lvlText w:val="o"/>
      <w:lvlJc w:val="left"/>
      <w:pPr>
        <w:tabs>
          <w:tab w:val="num" w:pos="3600"/>
        </w:tabs>
        <w:ind w:left="3600" w:hanging="360"/>
      </w:pPr>
      <w:rPr>
        <w:rFonts w:ascii="Courier New" w:hAnsi="Courier New" w:hint="default"/>
      </w:rPr>
    </w:lvl>
    <w:lvl w:ilvl="5" w:tplc="9CBED1DE" w:tentative="1">
      <w:start w:val="1"/>
      <w:numFmt w:val="bullet"/>
      <w:lvlText w:val=""/>
      <w:lvlJc w:val="left"/>
      <w:pPr>
        <w:tabs>
          <w:tab w:val="num" w:pos="4320"/>
        </w:tabs>
        <w:ind w:left="4320" w:hanging="360"/>
      </w:pPr>
      <w:rPr>
        <w:rFonts w:ascii="Wingdings" w:hAnsi="Wingdings" w:hint="default"/>
      </w:rPr>
    </w:lvl>
    <w:lvl w:ilvl="6" w:tplc="D6C4C382" w:tentative="1">
      <w:start w:val="1"/>
      <w:numFmt w:val="bullet"/>
      <w:lvlText w:val=""/>
      <w:lvlJc w:val="left"/>
      <w:pPr>
        <w:tabs>
          <w:tab w:val="num" w:pos="5040"/>
        </w:tabs>
        <w:ind w:left="5040" w:hanging="360"/>
      </w:pPr>
      <w:rPr>
        <w:rFonts w:ascii="Symbol" w:hAnsi="Symbol" w:hint="default"/>
      </w:rPr>
    </w:lvl>
    <w:lvl w:ilvl="7" w:tplc="DA6E58C8" w:tentative="1">
      <w:start w:val="1"/>
      <w:numFmt w:val="bullet"/>
      <w:lvlText w:val="o"/>
      <w:lvlJc w:val="left"/>
      <w:pPr>
        <w:tabs>
          <w:tab w:val="num" w:pos="5760"/>
        </w:tabs>
        <w:ind w:left="5760" w:hanging="360"/>
      </w:pPr>
      <w:rPr>
        <w:rFonts w:ascii="Courier New" w:hAnsi="Courier New" w:hint="default"/>
      </w:rPr>
    </w:lvl>
    <w:lvl w:ilvl="8" w:tplc="4D4CDF88"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8257A82"/>
    <w:multiLevelType w:val="hybridMultilevel"/>
    <w:tmpl w:val="2832851C"/>
    <w:lvl w:ilvl="0" w:tplc="10387D30">
      <w:start w:val="1"/>
      <w:numFmt w:val="bullet"/>
      <w:pStyle w:val="bullet1"/>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85A5B88"/>
    <w:multiLevelType w:val="singleLevel"/>
    <w:tmpl w:val="F6FA78BE"/>
    <w:lvl w:ilvl="0">
      <w:start w:val="1"/>
      <w:numFmt w:val="lowerRoman"/>
      <w:pStyle w:val="roman2"/>
      <w:lvlText w:val="(%1)"/>
      <w:lvlJc w:val="left"/>
      <w:pPr>
        <w:tabs>
          <w:tab w:val="num" w:pos="1247"/>
        </w:tabs>
        <w:ind w:left="1247" w:hanging="680"/>
      </w:pPr>
      <w:rPr>
        <w:rFonts w:ascii="Arial" w:hAnsi="Arial" w:cs="Times New Roman" w:hint="default"/>
        <w:b w:val="0"/>
        <w:i w:val="0"/>
        <w:sz w:val="20"/>
      </w:rPr>
    </w:lvl>
  </w:abstractNum>
  <w:abstractNum w:abstractNumId="65" w15:restartNumberingAfterBreak="0">
    <w:nsid w:val="78CF6479"/>
    <w:multiLevelType w:val="hybridMultilevel"/>
    <w:tmpl w:val="7DF45A16"/>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6" w15:restartNumberingAfterBreak="0">
    <w:nsid w:val="7D075381"/>
    <w:multiLevelType w:val="hybridMultilevel"/>
    <w:tmpl w:val="79B6B110"/>
    <w:lvl w:ilvl="0" w:tplc="68A048CC">
      <w:start w:val="1"/>
      <w:numFmt w:val="bullet"/>
      <w:lvlRestart w:val="0"/>
      <w:pStyle w:val="dashbullet2"/>
      <w:lvlText w:val=""/>
      <w:lvlJc w:val="left"/>
      <w:pPr>
        <w:tabs>
          <w:tab w:val="num" w:pos="1247"/>
        </w:tabs>
        <w:ind w:left="1247" w:hanging="680"/>
      </w:pPr>
      <w:rPr>
        <w:rFonts w:ascii="Symbol" w:hAnsi="Symbol" w:hint="default"/>
        <w:color w:val="000058"/>
      </w:rPr>
    </w:lvl>
    <w:lvl w:ilvl="1" w:tplc="261C6A18" w:tentative="1">
      <w:start w:val="1"/>
      <w:numFmt w:val="bullet"/>
      <w:lvlText w:val="o"/>
      <w:lvlJc w:val="left"/>
      <w:pPr>
        <w:tabs>
          <w:tab w:val="num" w:pos="1440"/>
        </w:tabs>
        <w:ind w:left="1440" w:hanging="360"/>
      </w:pPr>
      <w:rPr>
        <w:rFonts w:ascii="Courier New" w:hAnsi="Courier New" w:hint="default"/>
      </w:rPr>
    </w:lvl>
    <w:lvl w:ilvl="2" w:tplc="9832244A" w:tentative="1">
      <w:start w:val="1"/>
      <w:numFmt w:val="bullet"/>
      <w:lvlText w:val=""/>
      <w:lvlJc w:val="left"/>
      <w:pPr>
        <w:tabs>
          <w:tab w:val="num" w:pos="2160"/>
        </w:tabs>
        <w:ind w:left="2160" w:hanging="360"/>
      </w:pPr>
      <w:rPr>
        <w:rFonts w:ascii="Wingdings" w:hAnsi="Wingdings" w:hint="default"/>
      </w:rPr>
    </w:lvl>
    <w:lvl w:ilvl="3" w:tplc="89FA9E48" w:tentative="1">
      <w:start w:val="1"/>
      <w:numFmt w:val="bullet"/>
      <w:lvlText w:val=""/>
      <w:lvlJc w:val="left"/>
      <w:pPr>
        <w:tabs>
          <w:tab w:val="num" w:pos="2880"/>
        </w:tabs>
        <w:ind w:left="2880" w:hanging="360"/>
      </w:pPr>
      <w:rPr>
        <w:rFonts w:ascii="Symbol" w:hAnsi="Symbol" w:hint="default"/>
      </w:rPr>
    </w:lvl>
    <w:lvl w:ilvl="4" w:tplc="AE8E2972" w:tentative="1">
      <w:start w:val="1"/>
      <w:numFmt w:val="bullet"/>
      <w:lvlText w:val="o"/>
      <w:lvlJc w:val="left"/>
      <w:pPr>
        <w:tabs>
          <w:tab w:val="num" w:pos="3600"/>
        </w:tabs>
        <w:ind w:left="3600" w:hanging="360"/>
      </w:pPr>
      <w:rPr>
        <w:rFonts w:ascii="Courier New" w:hAnsi="Courier New" w:hint="default"/>
      </w:rPr>
    </w:lvl>
    <w:lvl w:ilvl="5" w:tplc="7B8E52D8" w:tentative="1">
      <w:start w:val="1"/>
      <w:numFmt w:val="bullet"/>
      <w:lvlText w:val=""/>
      <w:lvlJc w:val="left"/>
      <w:pPr>
        <w:tabs>
          <w:tab w:val="num" w:pos="4320"/>
        </w:tabs>
        <w:ind w:left="4320" w:hanging="360"/>
      </w:pPr>
      <w:rPr>
        <w:rFonts w:ascii="Wingdings" w:hAnsi="Wingdings" w:hint="default"/>
      </w:rPr>
    </w:lvl>
    <w:lvl w:ilvl="6" w:tplc="93D840DE" w:tentative="1">
      <w:start w:val="1"/>
      <w:numFmt w:val="bullet"/>
      <w:lvlText w:val=""/>
      <w:lvlJc w:val="left"/>
      <w:pPr>
        <w:tabs>
          <w:tab w:val="num" w:pos="5040"/>
        </w:tabs>
        <w:ind w:left="5040" w:hanging="360"/>
      </w:pPr>
      <w:rPr>
        <w:rFonts w:ascii="Symbol" w:hAnsi="Symbol" w:hint="default"/>
      </w:rPr>
    </w:lvl>
    <w:lvl w:ilvl="7" w:tplc="D6E48A6E" w:tentative="1">
      <w:start w:val="1"/>
      <w:numFmt w:val="bullet"/>
      <w:lvlText w:val="o"/>
      <w:lvlJc w:val="left"/>
      <w:pPr>
        <w:tabs>
          <w:tab w:val="num" w:pos="5760"/>
        </w:tabs>
        <w:ind w:left="5760" w:hanging="360"/>
      </w:pPr>
      <w:rPr>
        <w:rFonts w:ascii="Courier New" w:hAnsi="Courier New" w:hint="default"/>
      </w:rPr>
    </w:lvl>
    <w:lvl w:ilvl="8" w:tplc="103E68B2"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7D667A9B"/>
    <w:multiLevelType w:val="hybridMultilevel"/>
    <w:tmpl w:val="C33C68CA"/>
    <w:lvl w:ilvl="0" w:tplc="175EBA4E">
      <w:start w:val="1"/>
      <w:numFmt w:val="bullet"/>
      <w:lvlRestart w:val="0"/>
      <w:pStyle w:val="dashbullet5"/>
      <w:lvlText w:val=""/>
      <w:lvlJc w:val="left"/>
      <w:pPr>
        <w:tabs>
          <w:tab w:val="num" w:pos="3289"/>
        </w:tabs>
        <w:ind w:left="3289" w:hanging="567"/>
      </w:pPr>
      <w:rPr>
        <w:rFonts w:ascii="Symbol" w:hAnsi="Symbol" w:hint="default"/>
        <w:color w:val="00005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ED04878"/>
    <w:multiLevelType w:val="hybridMultilevel"/>
    <w:tmpl w:val="E4C03824"/>
    <w:lvl w:ilvl="0" w:tplc="B40A9612">
      <w:start w:val="1"/>
      <w:numFmt w:val="decimal"/>
      <w:lvlRestart w:val="0"/>
      <w:pStyle w:val="ListNumbers"/>
      <w:lvlText w:val="%1."/>
      <w:lvlJc w:val="left"/>
      <w:pPr>
        <w:tabs>
          <w:tab w:val="num" w:pos="567"/>
        </w:tabs>
        <w:ind w:left="567" w:hanging="567"/>
      </w:pPr>
      <w:rPr>
        <w:rFonts w:ascii="Arial Bold" w:hAnsi="Arial Bold" w:cs="Times New Roman" w:hint="default"/>
        <w:b/>
        <w:i w:val="0"/>
        <w:sz w:val="20"/>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num w:numId="1" w16cid:durableId="527183826">
    <w:abstractNumId w:val="53"/>
  </w:num>
  <w:num w:numId="2" w16cid:durableId="384572608">
    <w:abstractNumId w:val="11"/>
  </w:num>
  <w:num w:numId="3" w16cid:durableId="712193212">
    <w:abstractNumId w:val="48"/>
  </w:num>
  <w:num w:numId="4" w16cid:durableId="2052340343">
    <w:abstractNumId w:val="63"/>
  </w:num>
  <w:num w:numId="5" w16cid:durableId="1067386838">
    <w:abstractNumId w:val="19"/>
  </w:num>
  <w:num w:numId="6" w16cid:durableId="1646155971">
    <w:abstractNumId w:val="37"/>
  </w:num>
  <w:num w:numId="7" w16cid:durableId="67188619">
    <w:abstractNumId w:val="42"/>
  </w:num>
  <w:num w:numId="8" w16cid:durableId="1483546174">
    <w:abstractNumId w:val="40"/>
  </w:num>
  <w:num w:numId="9" w16cid:durableId="1112285764">
    <w:abstractNumId w:val="15"/>
  </w:num>
  <w:num w:numId="10" w16cid:durableId="235628807">
    <w:abstractNumId w:val="12"/>
  </w:num>
  <w:num w:numId="11" w16cid:durableId="371199982">
    <w:abstractNumId w:val="28"/>
  </w:num>
  <w:num w:numId="12" w16cid:durableId="888150871">
    <w:abstractNumId w:val="13"/>
  </w:num>
  <w:num w:numId="13" w16cid:durableId="1993677830">
    <w:abstractNumId w:val="47"/>
  </w:num>
  <w:num w:numId="14" w16cid:durableId="1708338836">
    <w:abstractNumId w:val="41"/>
  </w:num>
  <w:num w:numId="15" w16cid:durableId="2118138230">
    <w:abstractNumId w:val="26"/>
  </w:num>
  <w:num w:numId="16" w16cid:durableId="1986396489">
    <w:abstractNumId w:val="17"/>
  </w:num>
  <w:num w:numId="17" w16cid:durableId="1193617380">
    <w:abstractNumId w:val="39"/>
  </w:num>
  <w:num w:numId="18" w16cid:durableId="2001808595">
    <w:abstractNumId w:val="29"/>
  </w:num>
  <w:num w:numId="19" w16cid:durableId="1910068252">
    <w:abstractNumId w:val="45"/>
  </w:num>
  <w:num w:numId="20" w16cid:durableId="2093427663">
    <w:abstractNumId w:val="64"/>
  </w:num>
  <w:num w:numId="21" w16cid:durableId="661857036">
    <w:abstractNumId w:val="49"/>
  </w:num>
  <w:num w:numId="22" w16cid:durableId="492648425">
    <w:abstractNumId w:val="59"/>
  </w:num>
  <w:num w:numId="23" w16cid:durableId="1427268514">
    <w:abstractNumId w:val="56"/>
  </w:num>
  <w:num w:numId="24" w16cid:durableId="2071465420">
    <w:abstractNumId w:val="24"/>
  </w:num>
  <w:num w:numId="25" w16cid:durableId="1265841636">
    <w:abstractNumId w:val="50"/>
  </w:num>
  <w:num w:numId="26" w16cid:durableId="1930699114">
    <w:abstractNumId w:val="58"/>
  </w:num>
  <w:num w:numId="27" w16cid:durableId="890992733">
    <w:abstractNumId w:val="44"/>
  </w:num>
  <w:num w:numId="28" w16cid:durableId="1995645756">
    <w:abstractNumId w:val="68"/>
  </w:num>
  <w:num w:numId="29" w16cid:durableId="590243598">
    <w:abstractNumId w:val="62"/>
  </w:num>
  <w:num w:numId="30" w16cid:durableId="647976498">
    <w:abstractNumId w:val="66"/>
  </w:num>
  <w:num w:numId="31" w16cid:durableId="880047302">
    <w:abstractNumId w:val="46"/>
  </w:num>
  <w:num w:numId="32" w16cid:durableId="603003944">
    <w:abstractNumId w:val="35"/>
  </w:num>
  <w:num w:numId="33" w16cid:durableId="213929917">
    <w:abstractNumId w:val="67"/>
  </w:num>
  <w:num w:numId="34" w16cid:durableId="801269349">
    <w:abstractNumId w:val="57"/>
  </w:num>
  <w:num w:numId="35" w16cid:durableId="1985163964">
    <w:abstractNumId w:val="8"/>
  </w:num>
  <w:num w:numId="36" w16cid:durableId="767118725">
    <w:abstractNumId w:val="27"/>
  </w:num>
  <w:num w:numId="37" w16cid:durableId="1456097496">
    <w:abstractNumId w:val="52"/>
  </w:num>
  <w:num w:numId="38" w16cid:durableId="281880852">
    <w:abstractNumId w:val="23"/>
  </w:num>
  <w:num w:numId="39" w16cid:durableId="155343334">
    <w:abstractNumId w:val="34"/>
  </w:num>
  <w:num w:numId="40" w16cid:durableId="822164751">
    <w:abstractNumId w:val="55"/>
  </w:num>
  <w:num w:numId="41" w16cid:durableId="128014075">
    <w:abstractNumId w:val="22"/>
  </w:num>
  <w:num w:numId="42" w16cid:durableId="877396260">
    <w:abstractNumId w:val="43"/>
  </w:num>
  <w:num w:numId="43" w16cid:durableId="379748312">
    <w:abstractNumId w:val="54"/>
  </w:num>
  <w:num w:numId="44" w16cid:durableId="828446920">
    <w:abstractNumId w:val="38"/>
  </w:num>
  <w:num w:numId="45" w16cid:durableId="1729766880">
    <w:abstractNumId w:val="18"/>
  </w:num>
  <w:num w:numId="46" w16cid:durableId="905261876">
    <w:abstractNumId w:val="7"/>
  </w:num>
  <w:num w:numId="47" w16cid:durableId="1843079563">
    <w:abstractNumId w:val="51"/>
  </w:num>
  <w:num w:numId="48" w16cid:durableId="1373650822">
    <w:abstractNumId w:val="6"/>
  </w:num>
  <w:num w:numId="49" w16cid:durableId="1093084274">
    <w:abstractNumId w:val="10"/>
  </w:num>
  <w:num w:numId="50" w16cid:durableId="1601793596">
    <w:abstractNumId w:val="33"/>
  </w:num>
  <w:num w:numId="51" w16cid:durableId="1090080262">
    <w:abstractNumId w:val="16"/>
  </w:num>
  <w:num w:numId="52" w16cid:durableId="1721633573">
    <w:abstractNumId w:val="20"/>
  </w:num>
  <w:num w:numId="53" w16cid:durableId="275523328">
    <w:abstractNumId w:val="21"/>
  </w:num>
  <w:num w:numId="54" w16cid:durableId="805703718">
    <w:abstractNumId w:val="60"/>
  </w:num>
  <w:num w:numId="55" w16cid:durableId="2016182018">
    <w:abstractNumId w:val="14"/>
  </w:num>
  <w:num w:numId="56" w16cid:durableId="1261527625">
    <w:abstractNumId w:val="25"/>
  </w:num>
  <w:num w:numId="57" w16cid:durableId="1526946517">
    <w:abstractNumId w:val="32"/>
  </w:num>
  <w:num w:numId="58" w16cid:durableId="1195269346">
    <w:abstractNumId w:val="36"/>
  </w:num>
  <w:num w:numId="59" w16cid:durableId="243493912">
    <w:abstractNumId w:val="9"/>
  </w:num>
  <w:num w:numId="60" w16cid:durableId="1846549401">
    <w:abstractNumId w:val="31"/>
  </w:num>
  <w:num w:numId="61" w16cid:durableId="1692492518">
    <w:abstractNumId w:val="61"/>
  </w:num>
  <w:num w:numId="62" w16cid:durableId="52505697">
    <w:abstractNumId w:val="30"/>
  </w:num>
  <w:num w:numId="63" w16cid:durableId="1654599692">
    <w:abstractNumId w:val="65"/>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75"/>
  <w:hyphenationZone w:val="425"/>
  <w:drawingGridHorizontalSpacing w:val="100"/>
  <w:displayHorizontalDrawingGridEvery w:val="2"/>
  <w:noPunctuationKerning/>
  <w:characterSpacingControl w:val="doNotCompress"/>
  <w:noLineBreaksAfter w:lang="zh-CN" w:val="$([{£¥·‘“〈《「『【〔〖〝﹙﹛﹝＄（．［｛￡￥"/>
  <w:noLineBreaksBefore w:lang="zh-CN" w:val="!%),.:;&gt;?]}¢¨°·ˇˉ―‖’”…‰′″›℃∶、。〃〉》」』】〕〗〞︶︺︾﹀﹄﹚﹜﹞！＂％＇），．：；？］｀｜｝～￠"/>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XtoolsFileType" w:val="Word97"/>
  </w:docVars>
  <w:rsids>
    <w:rsidRoot w:val="001E15EC"/>
    <w:rsid w:val="00004141"/>
    <w:rsid w:val="00010CDA"/>
    <w:rsid w:val="00017280"/>
    <w:rsid w:val="00024973"/>
    <w:rsid w:val="000328D3"/>
    <w:rsid w:val="00033070"/>
    <w:rsid w:val="00036144"/>
    <w:rsid w:val="00042D94"/>
    <w:rsid w:val="000458CD"/>
    <w:rsid w:val="000658E3"/>
    <w:rsid w:val="00067B40"/>
    <w:rsid w:val="00077F86"/>
    <w:rsid w:val="0008331B"/>
    <w:rsid w:val="0008499A"/>
    <w:rsid w:val="00086424"/>
    <w:rsid w:val="00090CE9"/>
    <w:rsid w:val="00096FED"/>
    <w:rsid w:val="0009771C"/>
    <w:rsid w:val="000A70AF"/>
    <w:rsid w:val="000B3F6A"/>
    <w:rsid w:val="000B4B65"/>
    <w:rsid w:val="000B6A4B"/>
    <w:rsid w:val="000B7883"/>
    <w:rsid w:val="000C35D8"/>
    <w:rsid w:val="000C4D1D"/>
    <w:rsid w:val="000C78EF"/>
    <w:rsid w:val="000C7937"/>
    <w:rsid w:val="000D0159"/>
    <w:rsid w:val="000D1C2A"/>
    <w:rsid w:val="000D1F23"/>
    <w:rsid w:val="000D449E"/>
    <w:rsid w:val="000E53CD"/>
    <w:rsid w:val="000F1853"/>
    <w:rsid w:val="000F3623"/>
    <w:rsid w:val="000F3728"/>
    <w:rsid w:val="000F411F"/>
    <w:rsid w:val="000F44CB"/>
    <w:rsid w:val="000F7B72"/>
    <w:rsid w:val="00105A03"/>
    <w:rsid w:val="00115D37"/>
    <w:rsid w:val="0011704D"/>
    <w:rsid w:val="00121796"/>
    <w:rsid w:val="00122CAD"/>
    <w:rsid w:val="00122EFF"/>
    <w:rsid w:val="001274EF"/>
    <w:rsid w:val="001450E8"/>
    <w:rsid w:val="00151470"/>
    <w:rsid w:val="00153475"/>
    <w:rsid w:val="001541DF"/>
    <w:rsid w:val="00161060"/>
    <w:rsid w:val="0016437B"/>
    <w:rsid w:val="00164F43"/>
    <w:rsid w:val="0016757E"/>
    <w:rsid w:val="00174054"/>
    <w:rsid w:val="00176A39"/>
    <w:rsid w:val="001772DC"/>
    <w:rsid w:val="00181883"/>
    <w:rsid w:val="00182404"/>
    <w:rsid w:val="001849B4"/>
    <w:rsid w:val="0019149A"/>
    <w:rsid w:val="00193A11"/>
    <w:rsid w:val="00193CAB"/>
    <w:rsid w:val="001B41EE"/>
    <w:rsid w:val="001C17D4"/>
    <w:rsid w:val="001C350E"/>
    <w:rsid w:val="001E00EC"/>
    <w:rsid w:val="001E15EC"/>
    <w:rsid w:val="001E2B17"/>
    <w:rsid w:val="001E67B2"/>
    <w:rsid w:val="001E707B"/>
    <w:rsid w:val="001F2866"/>
    <w:rsid w:val="001F555C"/>
    <w:rsid w:val="002028C6"/>
    <w:rsid w:val="00207392"/>
    <w:rsid w:val="0020767E"/>
    <w:rsid w:val="00207A13"/>
    <w:rsid w:val="00212D48"/>
    <w:rsid w:val="00215E11"/>
    <w:rsid w:val="00220A57"/>
    <w:rsid w:val="00222B62"/>
    <w:rsid w:val="00223103"/>
    <w:rsid w:val="00226F64"/>
    <w:rsid w:val="002270C5"/>
    <w:rsid w:val="0022754B"/>
    <w:rsid w:val="00231B73"/>
    <w:rsid w:val="00232AFD"/>
    <w:rsid w:val="002339E3"/>
    <w:rsid w:val="00233B8E"/>
    <w:rsid w:val="00240EEA"/>
    <w:rsid w:val="00241948"/>
    <w:rsid w:val="002425D2"/>
    <w:rsid w:val="0024327D"/>
    <w:rsid w:val="002475E9"/>
    <w:rsid w:val="002524A4"/>
    <w:rsid w:val="00262302"/>
    <w:rsid w:val="002654AB"/>
    <w:rsid w:val="00266FC2"/>
    <w:rsid w:val="00271651"/>
    <w:rsid w:val="00275A20"/>
    <w:rsid w:val="002778E6"/>
    <w:rsid w:val="00277C54"/>
    <w:rsid w:val="002838AA"/>
    <w:rsid w:val="00292A4E"/>
    <w:rsid w:val="002954DB"/>
    <w:rsid w:val="002A1480"/>
    <w:rsid w:val="002A4AF4"/>
    <w:rsid w:val="002A6A4D"/>
    <w:rsid w:val="002B7DC8"/>
    <w:rsid w:val="002C5B83"/>
    <w:rsid w:val="002D0104"/>
    <w:rsid w:val="002D2937"/>
    <w:rsid w:val="002E663F"/>
    <w:rsid w:val="002E7B5B"/>
    <w:rsid w:val="002F202E"/>
    <w:rsid w:val="002F368F"/>
    <w:rsid w:val="00302B91"/>
    <w:rsid w:val="00304B0A"/>
    <w:rsid w:val="00307766"/>
    <w:rsid w:val="00317FE4"/>
    <w:rsid w:val="0032076F"/>
    <w:rsid w:val="003223BD"/>
    <w:rsid w:val="003330E8"/>
    <w:rsid w:val="003341F7"/>
    <w:rsid w:val="00335AB1"/>
    <w:rsid w:val="003412A9"/>
    <w:rsid w:val="00344E6C"/>
    <w:rsid w:val="003467C9"/>
    <w:rsid w:val="003519CD"/>
    <w:rsid w:val="003536CC"/>
    <w:rsid w:val="00354D9C"/>
    <w:rsid w:val="00362316"/>
    <w:rsid w:val="0036246C"/>
    <w:rsid w:val="00362C13"/>
    <w:rsid w:val="003656D2"/>
    <w:rsid w:val="003672EE"/>
    <w:rsid w:val="00370B1C"/>
    <w:rsid w:val="003716A9"/>
    <w:rsid w:val="00373002"/>
    <w:rsid w:val="003735A4"/>
    <w:rsid w:val="00373C3A"/>
    <w:rsid w:val="00380C8B"/>
    <w:rsid w:val="00391E74"/>
    <w:rsid w:val="003A04C1"/>
    <w:rsid w:val="003A5DF9"/>
    <w:rsid w:val="003B177B"/>
    <w:rsid w:val="003B2BC2"/>
    <w:rsid w:val="003B5013"/>
    <w:rsid w:val="003B5BD0"/>
    <w:rsid w:val="003C27C6"/>
    <w:rsid w:val="003C3B2A"/>
    <w:rsid w:val="003C6E0E"/>
    <w:rsid w:val="003E0F09"/>
    <w:rsid w:val="003E1CD8"/>
    <w:rsid w:val="003F0ECA"/>
    <w:rsid w:val="003F61C3"/>
    <w:rsid w:val="004054D8"/>
    <w:rsid w:val="00411906"/>
    <w:rsid w:val="004146B7"/>
    <w:rsid w:val="00421BD8"/>
    <w:rsid w:val="0042327C"/>
    <w:rsid w:val="00423F5A"/>
    <w:rsid w:val="004336AC"/>
    <w:rsid w:val="0043797E"/>
    <w:rsid w:val="00462366"/>
    <w:rsid w:val="0046283E"/>
    <w:rsid w:val="00465450"/>
    <w:rsid w:val="00467857"/>
    <w:rsid w:val="00473E46"/>
    <w:rsid w:val="004821D9"/>
    <w:rsid w:val="00493AE8"/>
    <w:rsid w:val="00494D9F"/>
    <w:rsid w:val="004A1F56"/>
    <w:rsid w:val="004B2C0C"/>
    <w:rsid w:val="004B569D"/>
    <w:rsid w:val="004B6280"/>
    <w:rsid w:val="004B6774"/>
    <w:rsid w:val="004D4941"/>
    <w:rsid w:val="004E1ED0"/>
    <w:rsid w:val="004E222E"/>
    <w:rsid w:val="004E5C0C"/>
    <w:rsid w:val="004F00DF"/>
    <w:rsid w:val="004F7E9F"/>
    <w:rsid w:val="00502C03"/>
    <w:rsid w:val="00504ADA"/>
    <w:rsid w:val="00506E7B"/>
    <w:rsid w:val="0051098A"/>
    <w:rsid w:val="00516569"/>
    <w:rsid w:val="005206CD"/>
    <w:rsid w:val="00521621"/>
    <w:rsid w:val="00523EBE"/>
    <w:rsid w:val="005246A5"/>
    <w:rsid w:val="005250F2"/>
    <w:rsid w:val="0052537D"/>
    <w:rsid w:val="00525990"/>
    <w:rsid w:val="00530F2C"/>
    <w:rsid w:val="00531A91"/>
    <w:rsid w:val="005320AC"/>
    <w:rsid w:val="00536B3E"/>
    <w:rsid w:val="00554B3D"/>
    <w:rsid w:val="0055537A"/>
    <w:rsid w:val="00556B84"/>
    <w:rsid w:val="0056219B"/>
    <w:rsid w:val="005843A6"/>
    <w:rsid w:val="00587AB0"/>
    <w:rsid w:val="00591FE4"/>
    <w:rsid w:val="00595CB0"/>
    <w:rsid w:val="005A056B"/>
    <w:rsid w:val="005B771B"/>
    <w:rsid w:val="005B7EB0"/>
    <w:rsid w:val="005D5A09"/>
    <w:rsid w:val="005D77D1"/>
    <w:rsid w:val="005E5B58"/>
    <w:rsid w:val="005F0977"/>
    <w:rsid w:val="005F1C8B"/>
    <w:rsid w:val="005F2FC7"/>
    <w:rsid w:val="00601129"/>
    <w:rsid w:val="00603D3A"/>
    <w:rsid w:val="00611EB4"/>
    <w:rsid w:val="00624DDA"/>
    <w:rsid w:val="00630EDB"/>
    <w:rsid w:val="00630EDD"/>
    <w:rsid w:val="00632443"/>
    <w:rsid w:val="00633EC3"/>
    <w:rsid w:val="00635ABC"/>
    <w:rsid w:val="0064046A"/>
    <w:rsid w:val="0065165D"/>
    <w:rsid w:val="0065340B"/>
    <w:rsid w:val="00654F5C"/>
    <w:rsid w:val="00660EAC"/>
    <w:rsid w:val="0066236D"/>
    <w:rsid w:val="006718F0"/>
    <w:rsid w:val="00671BD5"/>
    <w:rsid w:val="00681C87"/>
    <w:rsid w:val="00683434"/>
    <w:rsid w:val="006844DC"/>
    <w:rsid w:val="006900CB"/>
    <w:rsid w:val="00691D40"/>
    <w:rsid w:val="00693008"/>
    <w:rsid w:val="00696411"/>
    <w:rsid w:val="006A5347"/>
    <w:rsid w:val="006A5E88"/>
    <w:rsid w:val="006B02F2"/>
    <w:rsid w:val="006B7B7E"/>
    <w:rsid w:val="006C4A55"/>
    <w:rsid w:val="006E4E9F"/>
    <w:rsid w:val="006F470E"/>
    <w:rsid w:val="006F706D"/>
    <w:rsid w:val="00701EF7"/>
    <w:rsid w:val="007033B9"/>
    <w:rsid w:val="00713535"/>
    <w:rsid w:val="007209F0"/>
    <w:rsid w:val="0072277A"/>
    <w:rsid w:val="00723301"/>
    <w:rsid w:val="00726734"/>
    <w:rsid w:val="00726A84"/>
    <w:rsid w:val="00727710"/>
    <w:rsid w:val="00732BC0"/>
    <w:rsid w:val="00733600"/>
    <w:rsid w:val="007348CF"/>
    <w:rsid w:val="00737014"/>
    <w:rsid w:val="00743F58"/>
    <w:rsid w:val="00745A5C"/>
    <w:rsid w:val="00745CB1"/>
    <w:rsid w:val="00746FB7"/>
    <w:rsid w:val="00752FBA"/>
    <w:rsid w:val="00760427"/>
    <w:rsid w:val="007630DB"/>
    <w:rsid w:val="0078266F"/>
    <w:rsid w:val="00785EFF"/>
    <w:rsid w:val="0078712C"/>
    <w:rsid w:val="007902E1"/>
    <w:rsid w:val="00790846"/>
    <w:rsid w:val="007967A4"/>
    <w:rsid w:val="007A33A8"/>
    <w:rsid w:val="007A50B2"/>
    <w:rsid w:val="007A5335"/>
    <w:rsid w:val="007A5EAE"/>
    <w:rsid w:val="007A7BF5"/>
    <w:rsid w:val="007B0D1F"/>
    <w:rsid w:val="007C4A06"/>
    <w:rsid w:val="007D2D84"/>
    <w:rsid w:val="007D6B8F"/>
    <w:rsid w:val="007D7011"/>
    <w:rsid w:val="007F07ED"/>
    <w:rsid w:val="007F46FC"/>
    <w:rsid w:val="007F58AE"/>
    <w:rsid w:val="00800C5B"/>
    <w:rsid w:val="00813750"/>
    <w:rsid w:val="00816D7B"/>
    <w:rsid w:val="0082211E"/>
    <w:rsid w:val="00822547"/>
    <w:rsid w:val="0082608B"/>
    <w:rsid w:val="0082663F"/>
    <w:rsid w:val="00827810"/>
    <w:rsid w:val="00831CB0"/>
    <w:rsid w:val="00834D34"/>
    <w:rsid w:val="00836DB8"/>
    <w:rsid w:val="0084779A"/>
    <w:rsid w:val="00852601"/>
    <w:rsid w:val="00853D17"/>
    <w:rsid w:val="00855157"/>
    <w:rsid w:val="00855870"/>
    <w:rsid w:val="00856C40"/>
    <w:rsid w:val="00860353"/>
    <w:rsid w:val="008643E7"/>
    <w:rsid w:val="00874320"/>
    <w:rsid w:val="00877D52"/>
    <w:rsid w:val="00882AE9"/>
    <w:rsid w:val="00883ECB"/>
    <w:rsid w:val="00891AF2"/>
    <w:rsid w:val="00891C96"/>
    <w:rsid w:val="00891D6E"/>
    <w:rsid w:val="008942ED"/>
    <w:rsid w:val="008A0C76"/>
    <w:rsid w:val="008A3000"/>
    <w:rsid w:val="008A4699"/>
    <w:rsid w:val="008B029E"/>
    <w:rsid w:val="008B152D"/>
    <w:rsid w:val="008B29E2"/>
    <w:rsid w:val="008B37D9"/>
    <w:rsid w:val="008B7C9D"/>
    <w:rsid w:val="008C1A61"/>
    <w:rsid w:val="008C1EA9"/>
    <w:rsid w:val="008C2F7E"/>
    <w:rsid w:val="008C4F3F"/>
    <w:rsid w:val="008C645A"/>
    <w:rsid w:val="008D3F89"/>
    <w:rsid w:val="008D5DFC"/>
    <w:rsid w:val="008D64A2"/>
    <w:rsid w:val="008E006D"/>
    <w:rsid w:val="008E5595"/>
    <w:rsid w:val="008E58A4"/>
    <w:rsid w:val="008F73EC"/>
    <w:rsid w:val="00912F3F"/>
    <w:rsid w:val="00913477"/>
    <w:rsid w:val="0091388D"/>
    <w:rsid w:val="00916532"/>
    <w:rsid w:val="00932B08"/>
    <w:rsid w:val="00937E59"/>
    <w:rsid w:val="009416F8"/>
    <w:rsid w:val="0095293E"/>
    <w:rsid w:val="009532F0"/>
    <w:rsid w:val="009610B3"/>
    <w:rsid w:val="009745EA"/>
    <w:rsid w:val="00976A74"/>
    <w:rsid w:val="00986024"/>
    <w:rsid w:val="009A2E67"/>
    <w:rsid w:val="009A62A7"/>
    <w:rsid w:val="009B2910"/>
    <w:rsid w:val="009B48F4"/>
    <w:rsid w:val="009B66E9"/>
    <w:rsid w:val="009D35F4"/>
    <w:rsid w:val="009F151E"/>
    <w:rsid w:val="009F21D8"/>
    <w:rsid w:val="009F38CA"/>
    <w:rsid w:val="009F40EE"/>
    <w:rsid w:val="009F45DB"/>
    <w:rsid w:val="009F73BE"/>
    <w:rsid w:val="00A0041D"/>
    <w:rsid w:val="00A01EA9"/>
    <w:rsid w:val="00A04026"/>
    <w:rsid w:val="00A11C98"/>
    <w:rsid w:val="00A12AA6"/>
    <w:rsid w:val="00A16105"/>
    <w:rsid w:val="00A32D71"/>
    <w:rsid w:val="00A3454D"/>
    <w:rsid w:val="00A3524E"/>
    <w:rsid w:val="00A35E00"/>
    <w:rsid w:val="00A50EAB"/>
    <w:rsid w:val="00A613CB"/>
    <w:rsid w:val="00A6264D"/>
    <w:rsid w:val="00A63A32"/>
    <w:rsid w:val="00A64649"/>
    <w:rsid w:val="00A746A9"/>
    <w:rsid w:val="00A771B2"/>
    <w:rsid w:val="00A81639"/>
    <w:rsid w:val="00A830CE"/>
    <w:rsid w:val="00A85A54"/>
    <w:rsid w:val="00A93096"/>
    <w:rsid w:val="00A93163"/>
    <w:rsid w:val="00A947BD"/>
    <w:rsid w:val="00A9604E"/>
    <w:rsid w:val="00A96C2E"/>
    <w:rsid w:val="00A97EAD"/>
    <w:rsid w:val="00AA0303"/>
    <w:rsid w:val="00AA3D6E"/>
    <w:rsid w:val="00AA4170"/>
    <w:rsid w:val="00AB1494"/>
    <w:rsid w:val="00AB2DFD"/>
    <w:rsid w:val="00AB3556"/>
    <w:rsid w:val="00AC0719"/>
    <w:rsid w:val="00AC5782"/>
    <w:rsid w:val="00AC7D72"/>
    <w:rsid w:val="00AD1F57"/>
    <w:rsid w:val="00AD2F74"/>
    <w:rsid w:val="00AD37F6"/>
    <w:rsid w:val="00AD64F1"/>
    <w:rsid w:val="00AF667E"/>
    <w:rsid w:val="00AF7DF1"/>
    <w:rsid w:val="00B00869"/>
    <w:rsid w:val="00B01E74"/>
    <w:rsid w:val="00B0272F"/>
    <w:rsid w:val="00B04BFC"/>
    <w:rsid w:val="00B1019F"/>
    <w:rsid w:val="00B111BA"/>
    <w:rsid w:val="00B248E9"/>
    <w:rsid w:val="00B26B26"/>
    <w:rsid w:val="00B2728A"/>
    <w:rsid w:val="00B314F6"/>
    <w:rsid w:val="00B32532"/>
    <w:rsid w:val="00B43198"/>
    <w:rsid w:val="00B4738B"/>
    <w:rsid w:val="00B5024B"/>
    <w:rsid w:val="00B50687"/>
    <w:rsid w:val="00B55454"/>
    <w:rsid w:val="00B62B8D"/>
    <w:rsid w:val="00B64C8A"/>
    <w:rsid w:val="00B671CE"/>
    <w:rsid w:val="00B721D0"/>
    <w:rsid w:val="00B800BF"/>
    <w:rsid w:val="00B8269B"/>
    <w:rsid w:val="00B8612A"/>
    <w:rsid w:val="00B91039"/>
    <w:rsid w:val="00BA1353"/>
    <w:rsid w:val="00BB4532"/>
    <w:rsid w:val="00BC3901"/>
    <w:rsid w:val="00BC4684"/>
    <w:rsid w:val="00BC4BC6"/>
    <w:rsid w:val="00BC67D9"/>
    <w:rsid w:val="00BD0A7F"/>
    <w:rsid w:val="00BD22CB"/>
    <w:rsid w:val="00BD29FE"/>
    <w:rsid w:val="00BE4C3F"/>
    <w:rsid w:val="00BF08E5"/>
    <w:rsid w:val="00BF3F88"/>
    <w:rsid w:val="00C02869"/>
    <w:rsid w:val="00C03547"/>
    <w:rsid w:val="00C10BE2"/>
    <w:rsid w:val="00C12A74"/>
    <w:rsid w:val="00C13023"/>
    <w:rsid w:val="00C15AAE"/>
    <w:rsid w:val="00C26A24"/>
    <w:rsid w:val="00C30319"/>
    <w:rsid w:val="00C33FA2"/>
    <w:rsid w:val="00C34EC8"/>
    <w:rsid w:val="00C41CB7"/>
    <w:rsid w:val="00C47C0B"/>
    <w:rsid w:val="00C47F93"/>
    <w:rsid w:val="00C64B35"/>
    <w:rsid w:val="00C72414"/>
    <w:rsid w:val="00C75CA7"/>
    <w:rsid w:val="00C7750F"/>
    <w:rsid w:val="00C83020"/>
    <w:rsid w:val="00C91129"/>
    <w:rsid w:val="00C91BAB"/>
    <w:rsid w:val="00C921AB"/>
    <w:rsid w:val="00C97708"/>
    <w:rsid w:val="00C977DA"/>
    <w:rsid w:val="00CA3B7E"/>
    <w:rsid w:val="00CA688B"/>
    <w:rsid w:val="00CC193A"/>
    <w:rsid w:val="00CC1C19"/>
    <w:rsid w:val="00CD7C83"/>
    <w:rsid w:val="00CE059A"/>
    <w:rsid w:val="00CE16A8"/>
    <w:rsid w:val="00CE2022"/>
    <w:rsid w:val="00CE4AD5"/>
    <w:rsid w:val="00CF043D"/>
    <w:rsid w:val="00CF4349"/>
    <w:rsid w:val="00CF5D76"/>
    <w:rsid w:val="00CF7FEC"/>
    <w:rsid w:val="00D02CCB"/>
    <w:rsid w:val="00D100C0"/>
    <w:rsid w:val="00D131A6"/>
    <w:rsid w:val="00D1320D"/>
    <w:rsid w:val="00D2327F"/>
    <w:rsid w:val="00D320E4"/>
    <w:rsid w:val="00D33D35"/>
    <w:rsid w:val="00D41824"/>
    <w:rsid w:val="00D42E7A"/>
    <w:rsid w:val="00D436E7"/>
    <w:rsid w:val="00D54463"/>
    <w:rsid w:val="00D60E4E"/>
    <w:rsid w:val="00D63481"/>
    <w:rsid w:val="00D655D2"/>
    <w:rsid w:val="00D731F5"/>
    <w:rsid w:val="00D80630"/>
    <w:rsid w:val="00D8196F"/>
    <w:rsid w:val="00D82FBA"/>
    <w:rsid w:val="00D8629D"/>
    <w:rsid w:val="00D93B40"/>
    <w:rsid w:val="00D971BC"/>
    <w:rsid w:val="00D97308"/>
    <w:rsid w:val="00DA4CB6"/>
    <w:rsid w:val="00DA7490"/>
    <w:rsid w:val="00DB3292"/>
    <w:rsid w:val="00DB4152"/>
    <w:rsid w:val="00DB4164"/>
    <w:rsid w:val="00DB7FEF"/>
    <w:rsid w:val="00DC2568"/>
    <w:rsid w:val="00DC3456"/>
    <w:rsid w:val="00DC5246"/>
    <w:rsid w:val="00DC5FFB"/>
    <w:rsid w:val="00DC7FAC"/>
    <w:rsid w:val="00DD08FE"/>
    <w:rsid w:val="00DD2121"/>
    <w:rsid w:val="00DD213E"/>
    <w:rsid w:val="00DD21FC"/>
    <w:rsid w:val="00DD2D62"/>
    <w:rsid w:val="00DE063F"/>
    <w:rsid w:val="00DE5336"/>
    <w:rsid w:val="00DF42D8"/>
    <w:rsid w:val="00DF490E"/>
    <w:rsid w:val="00E02948"/>
    <w:rsid w:val="00E31431"/>
    <w:rsid w:val="00E31C38"/>
    <w:rsid w:val="00E37110"/>
    <w:rsid w:val="00E606A8"/>
    <w:rsid w:val="00E6200D"/>
    <w:rsid w:val="00E6454E"/>
    <w:rsid w:val="00E65173"/>
    <w:rsid w:val="00E81554"/>
    <w:rsid w:val="00E82FA7"/>
    <w:rsid w:val="00E871D0"/>
    <w:rsid w:val="00E9454F"/>
    <w:rsid w:val="00EA1E31"/>
    <w:rsid w:val="00EA4939"/>
    <w:rsid w:val="00EC28C0"/>
    <w:rsid w:val="00EC40C7"/>
    <w:rsid w:val="00ED16A0"/>
    <w:rsid w:val="00ED388E"/>
    <w:rsid w:val="00ED4610"/>
    <w:rsid w:val="00ED6F8B"/>
    <w:rsid w:val="00ED79F7"/>
    <w:rsid w:val="00EE0380"/>
    <w:rsid w:val="00EE132F"/>
    <w:rsid w:val="00EF4F3A"/>
    <w:rsid w:val="00F0226F"/>
    <w:rsid w:val="00F03207"/>
    <w:rsid w:val="00F035F8"/>
    <w:rsid w:val="00F05062"/>
    <w:rsid w:val="00F056DE"/>
    <w:rsid w:val="00F11A0B"/>
    <w:rsid w:val="00F13363"/>
    <w:rsid w:val="00F17D25"/>
    <w:rsid w:val="00F21D83"/>
    <w:rsid w:val="00F23CEB"/>
    <w:rsid w:val="00F27660"/>
    <w:rsid w:val="00F44FFE"/>
    <w:rsid w:val="00F51D2E"/>
    <w:rsid w:val="00F57373"/>
    <w:rsid w:val="00F6137B"/>
    <w:rsid w:val="00F62E42"/>
    <w:rsid w:val="00F819D9"/>
    <w:rsid w:val="00F825C3"/>
    <w:rsid w:val="00F82C4A"/>
    <w:rsid w:val="00F83085"/>
    <w:rsid w:val="00F942D7"/>
    <w:rsid w:val="00F9653B"/>
    <w:rsid w:val="00FA0EBC"/>
    <w:rsid w:val="00FA7468"/>
    <w:rsid w:val="00FA7B71"/>
    <w:rsid w:val="00FB0C63"/>
    <w:rsid w:val="00FB1382"/>
    <w:rsid w:val="00FB3B5E"/>
    <w:rsid w:val="00FB3B97"/>
    <w:rsid w:val="00FB67C0"/>
    <w:rsid w:val="00FB6B67"/>
    <w:rsid w:val="00FB7749"/>
    <w:rsid w:val="00FC5B81"/>
    <w:rsid w:val="00FD3125"/>
    <w:rsid w:val="00FD3C0D"/>
    <w:rsid w:val="00FE0628"/>
    <w:rsid w:val="00FE1752"/>
    <w:rsid w:val="00FE2CC3"/>
    <w:rsid w:val="00FE52AB"/>
    <w:rsid w:val="00FE71A9"/>
    <w:rsid w:val="00FF12D9"/>
    <w:rsid w:val="00FF2005"/>
    <w:rsid w:val="00FF2A0D"/>
    <w:rsid w:val="00FF6F93"/>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CAE317"/>
  <w15:docId w15:val="{67850A01-14F9-4BB7-9E17-6D8445D35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0F2C"/>
    <w:rPr>
      <w:rFonts w:ascii="Arial" w:hAnsi="Arial"/>
      <w:szCs w:val="24"/>
      <w:lang w:val="hu-HU" w:eastAsia="en-US"/>
    </w:rPr>
  </w:style>
  <w:style w:type="paragraph" w:styleId="1">
    <w:name w:val="heading 1"/>
    <w:basedOn w:val="a"/>
    <w:next w:val="a"/>
    <w:link w:val="10"/>
    <w:uiPriority w:val="99"/>
    <w:qFormat/>
    <w:rsid w:val="00530F2C"/>
    <w:pPr>
      <w:outlineLvl w:val="0"/>
    </w:pPr>
    <w:rPr>
      <w:rFonts w:cs="Arial"/>
      <w:bCs/>
      <w:szCs w:val="32"/>
    </w:rPr>
  </w:style>
  <w:style w:type="paragraph" w:styleId="2">
    <w:name w:val="heading 2"/>
    <w:basedOn w:val="a"/>
    <w:next w:val="a"/>
    <w:link w:val="20"/>
    <w:uiPriority w:val="99"/>
    <w:qFormat/>
    <w:rsid w:val="00530F2C"/>
    <w:pPr>
      <w:outlineLvl w:val="1"/>
    </w:pPr>
    <w:rPr>
      <w:rFonts w:cs="Arial"/>
      <w:bCs/>
      <w:iCs/>
      <w:szCs w:val="28"/>
    </w:rPr>
  </w:style>
  <w:style w:type="paragraph" w:styleId="3">
    <w:name w:val="heading 3"/>
    <w:basedOn w:val="a"/>
    <w:next w:val="a"/>
    <w:link w:val="30"/>
    <w:uiPriority w:val="99"/>
    <w:qFormat/>
    <w:rsid w:val="00530F2C"/>
    <w:pPr>
      <w:outlineLvl w:val="2"/>
    </w:pPr>
    <w:rPr>
      <w:rFonts w:cs="Arial"/>
      <w:bCs/>
      <w:szCs w:val="26"/>
    </w:rPr>
  </w:style>
  <w:style w:type="paragraph" w:styleId="4">
    <w:name w:val="heading 4"/>
    <w:basedOn w:val="a"/>
    <w:next w:val="a"/>
    <w:link w:val="40"/>
    <w:uiPriority w:val="99"/>
    <w:qFormat/>
    <w:rsid w:val="00530F2C"/>
    <w:pPr>
      <w:outlineLvl w:val="3"/>
    </w:pPr>
    <w:rPr>
      <w:bCs/>
      <w:szCs w:val="28"/>
    </w:rPr>
  </w:style>
  <w:style w:type="paragraph" w:styleId="5">
    <w:name w:val="heading 5"/>
    <w:basedOn w:val="a"/>
    <w:next w:val="a"/>
    <w:link w:val="50"/>
    <w:uiPriority w:val="99"/>
    <w:qFormat/>
    <w:rsid w:val="00530F2C"/>
    <w:pPr>
      <w:outlineLvl w:val="4"/>
    </w:pPr>
    <w:rPr>
      <w:bCs/>
      <w:iCs/>
      <w:szCs w:val="26"/>
    </w:rPr>
  </w:style>
  <w:style w:type="paragraph" w:styleId="6">
    <w:name w:val="heading 6"/>
    <w:basedOn w:val="a"/>
    <w:next w:val="a"/>
    <w:link w:val="60"/>
    <w:uiPriority w:val="99"/>
    <w:qFormat/>
    <w:rsid w:val="00530F2C"/>
    <w:pPr>
      <w:outlineLvl w:val="5"/>
    </w:pPr>
    <w:rPr>
      <w:bCs/>
      <w:szCs w:val="22"/>
    </w:rPr>
  </w:style>
  <w:style w:type="paragraph" w:styleId="7">
    <w:name w:val="heading 7"/>
    <w:basedOn w:val="a"/>
    <w:next w:val="a"/>
    <w:link w:val="70"/>
    <w:uiPriority w:val="99"/>
    <w:qFormat/>
    <w:rsid w:val="00530F2C"/>
    <w:pPr>
      <w:outlineLvl w:val="6"/>
    </w:pPr>
  </w:style>
  <w:style w:type="paragraph" w:styleId="8">
    <w:name w:val="heading 8"/>
    <w:basedOn w:val="a"/>
    <w:next w:val="a"/>
    <w:link w:val="80"/>
    <w:uiPriority w:val="99"/>
    <w:qFormat/>
    <w:rsid w:val="00530F2C"/>
    <w:pPr>
      <w:outlineLvl w:val="7"/>
    </w:pPr>
    <w:rPr>
      <w:iCs/>
    </w:rPr>
  </w:style>
  <w:style w:type="paragraph" w:styleId="9">
    <w:name w:val="heading 9"/>
    <w:basedOn w:val="a"/>
    <w:next w:val="a"/>
    <w:link w:val="90"/>
    <w:uiPriority w:val="99"/>
    <w:qFormat/>
    <w:rsid w:val="00530F2C"/>
    <w:pPr>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9"/>
    <w:locked/>
    <w:rsid w:val="00790846"/>
    <w:rPr>
      <w:rFonts w:ascii="Cambria" w:eastAsia="宋体" w:hAnsi="Cambria" w:cs="Times New Roman"/>
      <w:b/>
      <w:bCs/>
      <w:kern w:val="32"/>
      <w:sz w:val="32"/>
      <w:szCs w:val="32"/>
      <w:lang w:eastAsia="en-US"/>
    </w:rPr>
  </w:style>
  <w:style w:type="character" w:customStyle="1" w:styleId="20">
    <w:name w:val="标题 2 字符"/>
    <w:basedOn w:val="a0"/>
    <w:link w:val="2"/>
    <w:uiPriority w:val="99"/>
    <w:semiHidden/>
    <w:locked/>
    <w:rsid w:val="00790846"/>
    <w:rPr>
      <w:rFonts w:ascii="Cambria" w:eastAsia="宋体" w:hAnsi="Cambria" w:cs="Times New Roman"/>
      <w:b/>
      <w:bCs/>
      <w:i/>
      <w:iCs/>
      <w:sz w:val="28"/>
      <w:szCs w:val="28"/>
      <w:lang w:eastAsia="en-US"/>
    </w:rPr>
  </w:style>
  <w:style w:type="character" w:customStyle="1" w:styleId="30">
    <w:name w:val="标题 3 字符"/>
    <w:basedOn w:val="a0"/>
    <w:link w:val="3"/>
    <w:uiPriority w:val="99"/>
    <w:semiHidden/>
    <w:locked/>
    <w:rsid w:val="00790846"/>
    <w:rPr>
      <w:rFonts w:ascii="Cambria" w:eastAsia="宋体" w:hAnsi="Cambria" w:cs="Times New Roman"/>
      <w:b/>
      <w:bCs/>
      <w:sz w:val="26"/>
      <w:szCs w:val="26"/>
      <w:lang w:eastAsia="en-US"/>
    </w:rPr>
  </w:style>
  <w:style w:type="character" w:customStyle="1" w:styleId="40">
    <w:name w:val="标题 4 字符"/>
    <w:basedOn w:val="a0"/>
    <w:link w:val="4"/>
    <w:uiPriority w:val="99"/>
    <w:semiHidden/>
    <w:locked/>
    <w:rsid w:val="00790846"/>
    <w:rPr>
      <w:rFonts w:ascii="Calibri" w:eastAsia="宋体" w:hAnsi="Calibri" w:cs="Times New Roman"/>
      <w:b/>
      <w:bCs/>
      <w:sz w:val="28"/>
      <w:szCs w:val="28"/>
      <w:lang w:eastAsia="en-US"/>
    </w:rPr>
  </w:style>
  <w:style w:type="character" w:customStyle="1" w:styleId="50">
    <w:name w:val="标题 5 字符"/>
    <w:basedOn w:val="a0"/>
    <w:link w:val="5"/>
    <w:uiPriority w:val="99"/>
    <w:semiHidden/>
    <w:locked/>
    <w:rsid w:val="00790846"/>
    <w:rPr>
      <w:rFonts w:ascii="Calibri" w:eastAsia="宋体" w:hAnsi="Calibri" w:cs="Times New Roman"/>
      <w:b/>
      <w:bCs/>
      <w:i/>
      <w:iCs/>
      <w:sz w:val="26"/>
      <w:szCs w:val="26"/>
      <w:lang w:eastAsia="en-US"/>
    </w:rPr>
  </w:style>
  <w:style w:type="character" w:customStyle="1" w:styleId="60">
    <w:name w:val="标题 6 字符"/>
    <w:basedOn w:val="a0"/>
    <w:link w:val="6"/>
    <w:uiPriority w:val="99"/>
    <w:semiHidden/>
    <w:locked/>
    <w:rsid w:val="00790846"/>
    <w:rPr>
      <w:rFonts w:ascii="Calibri" w:eastAsia="宋体" w:hAnsi="Calibri" w:cs="Times New Roman"/>
      <w:b/>
      <w:bCs/>
      <w:lang w:eastAsia="en-US"/>
    </w:rPr>
  </w:style>
  <w:style w:type="character" w:customStyle="1" w:styleId="70">
    <w:name w:val="标题 7 字符"/>
    <w:basedOn w:val="a0"/>
    <w:link w:val="7"/>
    <w:uiPriority w:val="99"/>
    <w:semiHidden/>
    <w:locked/>
    <w:rsid w:val="00790846"/>
    <w:rPr>
      <w:rFonts w:ascii="Calibri" w:eastAsia="宋体" w:hAnsi="Calibri" w:cs="Times New Roman"/>
      <w:sz w:val="24"/>
      <w:szCs w:val="24"/>
      <w:lang w:eastAsia="en-US"/>
    </w:rPr>
  </w:style>
  <w:style w:type="character" w:customStyle="1" w:styleId="80">
    <w:name w:val="标题 8 字符"/>
    <w:basedOn w:val="a0"/>
    <w:link w:val="8"/>
    <w:uiPriority w:val="99"/>
    <w:semiHidden/>
    <w:locked/>
    <w:rsid w:val="00790846"/>
    <w:rPr>
      <w:rFonts w:ascii="Calibri" w:eastAsia="宋体" w:hAnsi="Calibri" w:cs="Times New Roman"/>
      <w:i/>
      <w:iCs/>
      <w:sz w:val="24"/>
      <w:szCs w:val="24"/>
      <w:lang w:eastAsia="en-US"/>
    </w:rPr>
  </w:style>
  <w:style w:type="character" w:customStyle="1" w:styleId="90">
    <w:name w:val="标题 9 字符"/>
    <w:basedOn w:val="a0"/>
    <w:link w:val="9"/>
    <w:uiPriority w:val="99"/>
    <w:semiHidden/>
    <w:locked/>
    <w:rsid w:val="00790846"/>
    <w:rPr>
      <w:rFonts w:ascii="Cambria" w:eastAsia="宋体" w:hAnsi="Cambria" w:cs="Times New Roman"/>
      <w:lang w:eastAsia="en-US"/>
    </w:rPr>
  </w:style>
  <w:style w:type="paragraph" w:styleId="TOC1">
    <w:name w:val="toc 1"/>
    <w:basedOn w:val="a"/>
    <w:next w:val="Body"/>
    <w:uiPriority w:val="99"/>
    <w:semiHidden/>
    <w:rsid w:val="00530F2C"/>
    <w:pPr>
      <w:spacing w:before="280" w:after="140" w:line="290" w:lineRule="auto"/>
      <w:ind w:left="567" w:hanging="567"/>
    </w:pPr>
    <w:rPr>
      <w:kern w:val="20"/>
    </w:rPr>
  </w:style>
  <w:style w:type="paragraph" w:customStyle="1" w:styleId="Body">
    <w:name w:val="Body"/>
    <w:basedOn w:val="a"/>
    <w:uiPriority w:val="99"/>
    <w:rsid w:val="00530F2C"/>
    <w:pPr>
      <w:spacing w:after="140" w:line="290" w:lineRule="auto"/>
      <w:jc w:val="both"/>
    </w:pPr>
    <w:rPr>
      <w:kern w:val="20"/>
    </w:rPr>
  </w:style>
  <w:style w:type="paragraph" w:customStyle="1" w:styleId="Body1">
    <w:name w:val="Body 1"/>
    <w:basedOn w:val="a"/>
    <w:uiPriority w:val="99"/>
    <w:rsid w:val="00530F2C"/>
    <w:pPr>
      <w:spacing w:after="140" w:line="290" w:lineRule="auto"/>
      <w:ind w:left="567"/>
      <w:jc w:val="both"/>
    </w:pPr>
    <w:rPr>
      <w:kern w:val="20"/>
    </w:rPr>
  </w:style>
  <w:style w:type="paragraph" w:customStyle="1" w:styleId="Body2">
    <w:name w:val="Body 2"/>
    <w:basedOn w:val="a"/>
    <w:uiPriority w:val="99"/>
    <w:rsid w:val="00530F2C"/>
    <w:pPr>
      <w:spacing w:after="140" w:line="290" w:lineRule="auto"/>
      <w:ind w:left="1247"/>
      <w:jc w:val="both"/>
    </w:pPr>
    <w:rPr>
      <w:kern w:val="20"/>
    </w:rPr>
  </w:style>
  <w:style w:type="paragraph" w:customStyle="1" w:styleId="Body3">
    <w:name w:val="Body 3"/>
    <w:basedOn w:val="a"/>
    <w:uiPriority w:val="99"/>
    <w:rsid w:val="00530F2C"/>
    <w:pPr>
      <w:spacing w:after="140" w:line="290" w:lineRule="auto"/>
      <w:ind w:left="2041"/>
      <w:jc w:val="both"/>
    </w:pPr>
    <w:rPr>
      <w:kern w:val="20"/>
    </w:rPr>
  </w:style>
  <w:style w:type="paragraph" w:customStyle="1" w:styleId="Body4">
    <w:name w:val="Body 4"/>
    <w:basedOn w:val="a"/>
    <w:uiPriority w:val="99"/>
    <w:rsid w:val="00530F2C"/>
    <w:pPr>
      <w:spacing w:after="140" w:line="290" w:lineRule="auto"/>
      <w:ind w:left="2722"/>
      <w:jc w:val="both"/>
    </w:pPr>
    <w:rPr>
      <w:kern w:val="20"/>
    </w:rPr>
  </w:style>
  <w:style w:type="paragraph" w:customStyle="1" w:styleId="Body5">
    <w:name w:val="Body 5"/>
    <w:basedOn w:val="a"/>
    <w:uiPriority w:val="99"/>
    <w:rsid w:val="00530F2C"/>
    <w:pPr>
      <w:spacing w:after="140" w:line="290" w:lineRule="auto"/>
      <w:ind w:left="3289"/>
      <w:jc w:val="both"/>
    </w:pPr>
    <w:rPr>
      <w:kern w:val="20"/>
    </w:rPr>
  </w:style>
  <w:style w:type="paragraph" w:customStyle="1" w:styleId="Body6">
    <w:name w:val="Body 6"/>
    <w:basedOn w:val="a"/>
    <w:uiPriority w:val="99"/>
    <w:rsid w:val="00530F2C"/>
    <w:pPr>
      <w:spacing w:after="140" w:line="290" w:lineRule="auto"/>
      <w:ind w:left="3969"/>
      <w:jc w:val="both"/>
    </w:pPr>
    <w:rPr>
      <w:kern w:val="20"/>
    </w:rPr>
  </w:style>
  <w:style w:type="paragraph" w:customStyle="1" w:styleId="Level1">
    <w:name w:val="Level 1"/>
    <w:basedOn w:val="a"/>
    <w:next w:val="Body1"/>
    <w:uiPriority w:val="99"/>
    <w:rsid w:val="00530F2C"/>
    <w:pPr>
      <w:keepNext/>
      <w:numPr>
        <w:numId w:val="1"/>
      </w:numPr>
      <w:spacing w:before="280" w:after="140" w:line="290" w:lineRule="auto"/>
      <w:jc w:val="both"/>
      <w:outlineLvl w:val="0"/>
    </w:pPr>
    <w:rPr>
      <w:b/>
      <w:bCs/>
      <w:kern w:val="20"/>
      <w:sz w:val="22"/>
      <w:szCs w:val="32"/>
    </w:rPr>
  </w:style>
  <w:style w:type="paragraph" w:customStyle="1" w:styleId="Level2">
    <w:name w:val="Level 2"/>
    <w:basedOn w:val="a"/>
    <w:uiPriority w:val="99"/>
    <w:rsid w:val="006E4E9F"/>
    <w:pPr>
      <w:numPr>
        <w:ilvl w:val="1"/>
        <w:numId w:val="1"/>
      </w:numPr>
      <w:spacing w:after="140" w:line="290" w:lineRule="auto"/>
      <w:jc w:val="both"/>
    </w:pPr>
    <w:rPr>
      <w:kern w:val="20"/>
      <w:szCs w:val="28"/>
    </w:rPr>
  </w:style>
  <w:style w:type="paragraph" w:customStyle="1" w:styleId="Level3">
    <w:name w:val="Level 3"/>
    <w:basedOn w:val="a"/>
    <w:link w:val="Level3Char"/>
    <w:uiPriority w:val="99"/>
    <w:rsid w:val="006E4E9F"/>
    <w:pPr>
      <w:numPr>
        <w:ilvl w:val="2"/>
        <w:numId w:val="1"/>
      </w:numPr>
      <w:tabs>
        <w:tab w:val="num" w:pos="567"/>
      </w:tabs>
      <w:spacing w:after="140" w:line="290" w:lineRule="auto"/>
      <w:ind w:left="567" w:hanging="567"/>
      <w:jc w:val="both"/>
    </w:pPr>
    <w:rPr>
      <w:kern w:val="20"/>
      <w:szCs w:val="28"/>
    </w:rPr>
  </w:style>
  <w:style w:type="paragraph" w:customStyle="1" w:styleId="Level4">
    <w:name w:val="Level 4"/>
    <w:basedOn w:val="a"/>
    <w:uiPriority w:val="99"/>
    <w:rsid w:val="003C27C6"/>
    <w:pPr>
      <w:numPr>
        <w:ilvl w:val="3"/>
        <w:numId w:val="1"/>
      </w:numPr>
      <w:tabs>
        <w:tab w:val="clear" w:pos="2722"/>
        <w:tab w:val="num" w:pos="567"/>
      </w:tabs>
      <w:spacing w:after="140" w:line="290" w:lineRule="auto"/>
      <w:ind w:left="567" w:hanging="567"/>
      <w:jc w:val="both"/>
    </w:pPr>
    <w:rPr>
      <w:kern w:val="20"/>
    </w:rPr>
  </w:style>
  <w:style w:type="paragraph" w:customStyle="1" w:styleId="Level5">
    <w:name w:val="Level 5"/>
    <w:basedOn w:val="a"/>
    <w:uiPriority w:val="99"/>
    <w:rsid w:val="006E4E9F"/>
    <w:pPr>
      <w:numPr>
        <w:ilvl w:val="4"/>
        <w:numId w:val="1"/>
      </w:numPr>
      <w:tabs>
        <w:tab w:val="clear" w:pos="3289"/>
        <w:tab w:val="num" w:pos="567"/>
      </w:tabs>
      <w:spacing w:after="140" w:line="290" w:lineRule="auto"/>
      <w:ind w:left="567"/>
      <w:jc w:val="both"/>
    </w:pPr>
    <w:rPr>
      <w:kern w:val="20"/>
    </w:rPr>
  </w:style>
  <w:style w:type="paragraph" w:customStyle="1" w:styleId="Level6">
    <w:name w:val="Level 6"/>
    <w:basedOn w:val="a"/>
    <w:uiPriority w:val="99"/>
    <w:rsid w:val="006E4E9F"/>
    <w:pPr>
      <w:numPr>
        <w:ilvl w:val="5"/>
        <w:numId w:val="1"/>
      </w:numPr>
      <w:tabs>
        <w:tab w:val="clear" w:pos="3969"/>
        <w:tab w:val="num" w:pos="567"/>
      </w:tabs>
      <w:spacing w:after="140" w:line="290" w:lineRule="auto"/>
      <w:ind w:left="567" w:hanging="567"/>
      <w:jc w:val="both"/>
    </w:pPr>
    <w:rPr>
      <w:kern w:val="20"/>
    </w:rPr>
  </w:style>
  <w:style w:type="paragraph" w:customStyle="1" w:styleId="Parties">
    <w:name w:val="Parties"/>
    <w:basedOn w:val="a"/>
    <w:uiPriority w:val="99"/>
    <w:rsid w:val="00986024"/>
    <w:pPr>
      <w:numPr>
        <w:numId w:val="2"/>
      </w:numPr>
      <w:spacing w:after="140" w:line="290" w:lineRule="auto"/>
      <w:jc w:val="both"/>
    </w:pPr>
    <w:rPr>
      <w:kern w:val="20"/>
    </w:rPr>
  </w:style>
  <w:style w:type="paragraph" w:customStyle="1" w:styleId="Recitals">
    <w:name w:val="Recitals"/>
    <w:basedOn w:val="a"/>
    <w:uiPriority w:val="99"/>
    <w:rsid w:val="00530F2C"/>
    <w:pPr>
      <w:numPr>
        <w:numId w:val="3"/>
      </w:numPr>
      <w:spacing w:after="140" w:line="290" w:lineRule="auto"/>
      <w:jc w:val="both"/>
    </w:pPr>
    <w:rPr>
      <w:kern w:val="20"/>
    </w:rPr>
  </w:style>
  <w:style w:type="paragraph" w:customStyle="1" w:styleId="alpha1">
    <w:name w:val="alpha 1"/>
    <w:basedOn w:val="a"/>
    <w:uiPriority w:val="99"/>
    <w:rsid w:val="00530F2C"/>
    <w:pPr>
      <w:numPr>
        <w:numId w:val="14"/>
      </w:numPr>
      <w:spacing w:after="140" w:line="290" w:lineRule="auto"/>
      <w:jc w:val="both"/>
    </w:pPr>
    <w:rPr>
      <w:kern w:val="20"/>
      <w:szCs w:val="20"/>
    </w:rPr>
  </w:style>
  <w:style w:type="paragraph" w:customStyle="1" w:styleId="alpha2">
    <w:name w:val="alpha 2"/>
    <w:basedOn w:val="a"/>
    <w:uiPriority w:val="99"/>
    <w:rsid w:val="00530F2C"/>
    <w:pPr>
      <w:numPr>
        <w:numId w:val="26"/>
      </w:numPr>
      <w:spacing w:after="140" w:line="290" w:lineRule="auto"/>
      <w:jc w:val="both"/>
    </w:pPr>
    <w:rPr>
      <w:kern w:val="20"/>
      <w:szCs w:val="20"/>
    </w:rPr>
  </w:style>
  <w:style w:type="paragraph" w:customStyle="1" w:styleId="alpha3">
    <w:name w:val="alpha 3"/>
    <w:basedOn w:val="a"/>
    <w:uiPriority w:val="99"/>
    <w:rsid w:val="00530F2C"/>
    <w:pPr>
      <w:numPr>
        <w:numId w:val="15"/>
      </w:numPr>
      <w:spacing w:after="140" w:line="290" w:lineRule="auto"/>
      <w:jc w:val="both"/>
    </w:pPr>
    <w:rPr>
      <w:kern w:val="20"/>
      <w:szCs w:val="20"/>
    </w:rPr>
  </w:style>
  <w:style w:type="paragraph" w:customStyle="1" w:styleId="alpha4">
    <w:name w:val="alpha 4"/>
    <w:basedOn w:val="a"/>
    <w:uiPriority w:val="99"/>
    <w:rsid w:val="00530F2C"/>
    <w:pPr>
      <w:numPr>
        <w:numId w:val="16"/>
      </w:numPr>
      <w:spacing w:after="140" w:line="290" w:lineRule="auto"/>
      <w:jc w:val="both"/>
    </w:pPr>
    <w:rPr>
      <w:kern w:val="20"/>
      <w:szCs w:val="20"/>
    </w:rPr>
  </w:style>
  <w:style w:type="paragraph" w:customStyle="1" w:styleId="alpha5">
    <w:name w:val="alpha 5"/>
    <w:basedOn w:val="a"/>
    <w:uiPriority w:val="99"/>
    <w:rsid w:val="00530F2C"/>
    <w:pPr>
      <w:numPr>
        <w:numId w:val="17"/>
      </w:numPr>
      <w:spacing w:after="140" w:line="290" w:lineRule="auto"/>
      <w:jc w:val="both"/>
    </w:pPr>
    <w:rPr>
      <w:kern w:val="20"/>
      <w:szCs w:val="20"/>
    </w:rPr>
  </w:style>
  <w:style w:type="paragraph" w:customStyle="1" w:styleId="alpha6">
    <w:name w:val="alpha 6"/>
    <w:basedOn w:val="a"/>
    <w:uiPriority w:val="99"/>
    <w:rsid w:val="00530F2C"/>
    <w:pPr>
      <w:numPr>
        <w:numId w:val="18"/>
      </w:numPr>
      <w:spacing w:after="140" w:line="290" w:lineRule="auto"/>
      <w:jc w:val="both"/>
    </w:pPr>
    <w:rPr>
      <w:kern w:val="20"/>
      <w:szCs w:val="20"/>
    </w:rPr>
  </w:style>
  <w:style w:type="paragraph" w:customStyle="1" w:styleId="bullet1">
    <w:name w:val="bullet 1"/>
    <w:basedOn w:val="a"/>
    <w:uiPriority w:val="99"/>
    <w:rsid w:val="00530F2C"/>
    <w:pPr>
      <w:numPr>
        <w:numId w:val="4"/>
      </w:numPr>
      <w:spacing w:after="140" w:line="290" w:lineRule="auto"/>
      <w:jc w:val="both"/>
    </w:pPr>
    <w:rPr>
      <w:kern w:val="20"/>
    </w:rPr>
  </w:style>
  <w:style w:type="paragraph" w:customStyle="1" w:styleId="bullet2">
    <w:name w:val="bullet 2"/>
    <w:basedOn w:val="a"/>
    <w:uiPriority w:val="99"/>
    <w:rsid w:val="00530F2C"/>
    <w:pPr>
      <w:numPr>
        <w:numId w:val="5"/>
      </w:numPr>
      <w:spacing w:after="140" w:line="290" w:lineRule="auto"/>
      <w:jc w:val="both"/>
    </w:pPr>
    <w:rPr>
      <w:kern w:val="20"/>
    </w:rPr>
  </w:style>
  <w:style w:type="paragraph" w:customStyle="1" w:styleId="bullet3">
    <w:name w:val="bullet 3"/>
    <w:basedOn w:val="a"/>
    <w:uiPriority w:val="99"/>
    <w:rsid w:val="00530F2C"/>
    <w:pPr>
      <w:numPr>
        <w:numId w:val="6"/>
      </w:numPr>
      <w:spacing w:after="140" w:line="290" w:lineRule="auto"/>
      <w:jc w:val="both"/>
    </w:pPr>
    <w:rPr>
      <w:kern w:val="20"/>
    </w:rPr>
  </w:style>
  <w:style w:type="paragraph" w:customStyle="1" w:styleId="bullet4">
    <w:name w:val="bullet 4"/>
    <w:basedOn w:val="a"/>
    <w:uiPriority w:val="99"/>
    <w:rsid w:val="00530F2C"/>
    <w:pPr>
      <w:numPr>
        <w:numId w:val="7"/>
      </w:numPr>
      <w:spacing w:after="140" w:line="290" w:lineRule="auto"/>
      <w:jc w:val="both"/>
    </w:pPr>
    <w:rPr>
      <w:kern w:val="20"/>
    </w:rPr>
  </w:style>
  <w:style w:type="paragraph" w:customStyle="1" w:styleId="bullet5">
    <w:name w:val="bullet 5"/>
    <w:basedOn w:val="a"/>
    <w:uiPriority w:val="99"/>
    <w:rsid w:val="00530F2C"/>
    <w:pPr>
      <w:numPr>
        <w:numId w:val="8"/>
      </w:numPr>
      <w:spacing w:after="140" w:line="290" w:lineRule="auto"/>
      <w:jc w:val="both"/>
    </w:pPr>
    <w:rPr>
      <w:kern w:val="20"/>
    </w:rPr>
  </w:style>
  <w:style w:type="paragraph" w:customStyle="1" w:styleId="bullet6">
    <w:name w:val="bullet 6"/>
    <w:basedOn w:val="a"/>
    <w:uiPriority w:val="99"/>
    <w:rsid w:val="00530F2C"/>
    <w:pPr>
      <w:numPr>
        <w:numId w:val="9"/>
      </w:numPr>
      <w:spacing w:after="140" w:line="290" w:lineRule="auto"/>
      <w:jc w:val="both"/>
    </w:pPr>
    <w:rPr>
      <w:kern w:val="20"/>
    </w:rPr>
  </w:style>
  <w:style w:type="paragraph" w:customStyle="1" w:styleId="roman1">
    <w:name w:val="roman 1"/>
    <w:basedOn w:val="a"/>
    <w:uiPriority w:val="99"/>
    <w:rsid w:val="006E4E9F"/>
    <w:pPr>
      <w:numPr>
        <w:numId w:val="19"/>
      </w:numPr>
      <w:tabs>
        <w:tab w:val="left" w:pos="567"/>
      </w:tabs>
      <w:spacing w:after="140" w:line="290" w:lineRule="auto"/>
      <w:jc w:val="both"/>
    </w:pPr>
    <w:rPr>
      <w:kern w:val="20"/>
      <w:szCs w:val="20"/>
    </w:rPr>
  </w:style>
  <w:style w:type="paragraph" w:customStyle="1" w:styleId="roman2">
    <w:name w:val="roman 2"/>
    <w:basedOn w:val="a"/>
    <w:uiPriority w:val="99"/>
    <w:rsid w:val="00530F2C"/>
    <w:pPr>
      <w:numPr>
        <w:numId w:val="20"/>
      </w:numPr>
      <w:spacing w:after="140" w:line="290" w:lineRule="auto"/>
      <w:jc w:val="both"/>
    </w:pPr>
    <w:rPr>
      <w:kern w:val="20"/>
      <w:szCs w:val="20"/>
    </w:rPr>
  </w:style>
  <w:style w:type="paragraph" w:customStyle="1" w:styleId="roman3">
    <w:name w:val="roman 3"/>
    <w:basedOn w:val="a"/>
    <w:uiPriority w:val="99"/>
    <w:rsid w:val="00530F2C"/>
    <w:pPr>
      <w:numPr>
        <w:numId w:val="21"/>
      </w:numPr>
      <w:spacing w:after="140" w:line="290" w:lineRule="auto"/>
      <w:jc w:val="both"/>
    </w:pPr>
    <w:rPr>
      <w:kern w:val="20"/>
      <w:szCs w:val="20"/>
    </w:rPr>
  </w:style>
  <w:style w:type="paragraph" w:customStyle="1" w:styleId="roman4">
    <w:name w:val="roman 4"/>
    <w:basedOn w:val="a"/>
    <w:uiPriority w:val="99"/>
    <w:rsid w:val="00530F2C"/>
    <w:pPr>
      <w:numPr>
        <w:numId w:val="27"/>
      </w:numPr>
      <w:spacing w:after="140" w:line="290" w:lineRule="auto"/>
      <w:jc w:val="both"/>
    </w:pPr>
    <w:rPr>
      <w:kern w:val="20"/>
      <w:szCs w:val="20"/>
    </w:rPr>
  </w:style>
  <w:style w:type="paragraph" w:customStyle="1" w:styleId="roman5">
    <w:name w:val="roman 5"/>
    <w:basedOn w:val="a"/>
    <w:uiPriority w:val="99"/>
    <w:rsid w:val="00530F2C"/>
    <w:pPr>
      <w:numPr>
        <w:numId w:val="22"/>
      </w:numPr>
      <w:tabs>
        <w:tab w:val="left" w:pos="3289"/>
      </w:tabs>
      <w:spacing w:after="140" w:line="290" w:lineRule="auto"/>
      <w:jc w:val="both"/>
    </w:pPr>
    <w:rPr>
      <w:kern w:val="20"/>
      <w:szCs w:val="20"/>
    </w:rPr>
  </w:style>
  <w:style w:type="paragraph" w:customStyle="1" w:styleId="roman6">
    <w:name w:val="roman 6"/>
    <w:basedOn w:val="a"/>
    <w:uiPriority w:val="99"/>
    <w:rsid w:val="00530F2C"/>
    <w:pPr>
      <w:numPr>
        <w:numId w:val="23"/>
      </w:numPr>
      <w:spacing w:after="140" w:line="290" w:lineRule="auto"/>
      <w:jc w:val="both"/>
    </w:pPr>
    <w:rPr>
      <w:kern w:val="20"/>
      <w:szCs w:val="20"/>
    </w:rPr>
  </w:style>
  <w:style w:type="paragraph" w:customStyle="1" w:styleId="CellHead">
    <w:name w:val="CellHead"/>
    <w:basedOn w:val="a"/>
    <w:uiPriority w:val="99"/>
    <w:rsid w:val="00530F2C"/>
    <w:pPr>
      <w:keepNext/>
      <w:spacing w:before="60" w:after="60" w:line="259" w:lineRule="auto"/>
    </w:pPr>
    <w:rPr>
      <w:b/>
      <w:kern w:val="20"/>
    </w:rPr>
  </w:style>
  <w:style w:type="paragraph" w:styleId="a3">
    <w:name w:val="annotation text"/>
    <w:basedOn w:val="a"/>
    <w:link w:val="a4"/>
    <w:uiPriority w:val="99"/>
    <w:semiHidden/>
    <w:rsid w:val="00530F2C"/>
    <w:rPr>
      <w:szCs w:val="20"/>
    </w:rPr>
  </w:style>
  <w:style w:type="character" w:customStyle="1" w:styleId="a4">
    <w:name w:val="批注文字 字符"/>
    <w:basedOn w:val="a0"/>
    <w:link w:val="a3"/>
    <w:uiPriority w:val="99"/>
    <w:semiHidden/>
    <w:locked/>
    <w:rsid w:val="00790846"/>
    <w:rPr>
      <w:rFonts w:ascii="Arial" w:hAnsi="Arial" w:cs="Times New Roman"/>
      <w:sz w:val="20"/>
      <w:szCs w:val="20"/>
      <w:lang w:eastAsia="en-US"/>
    </w:rPr>
  </w:style>
  <w:style w:type="paragraph" w:styleId="a5">
    <w:name w:val="Title"/>
    <w:basedOn w:val="a"/>
    <w:next w:val="Body"/>
    <w:link w:val="a6"/>
    <w:uiPriority w:val="99"/>
    <w:qFormat/>
    <w:rsid w:val="00986024"/>
    <w:pPr>
      <w:keepNext/>
      <w:spacing w:after="240" w:line="290" w:lineRule="auto"/>
      <w:jc w:val="both"/>
    </w:pPr>
    <w:rPr>
      <w:rFonts w:cs="Arial"/>
      <w:b/>
      <w:bCs/>
      <w:kern w:val="28"/>
      <w:sz w:val="25"/>
      <w:szCs w:val="32"/>
    </w:rPr>
  </w:style>
  <w:style w:type="character" w:customStyle="1" w:styleId="a6">
    <w:name w:val="标题 字符"/>
    <w:basedOn w:val="a0"/>
    <w:link w:val="a5"/>
    <w:uiPriority w:val="99"/>
    <w:locked/>
    <w:rsid w:val="00790846"/>
    <w:rPr>
      <w:rFonts w:ascii="Cambria" w:eastAsia="宋体" w:hAnsi="Cambria" w:cs="Times New Roman"/>
      <w:b/>
      <w:bCs/>
      <w:kern w:val="28"/>
      <w:sz w:val="32"/>
      <w:szCs w:val="32"/>
      <w:lang w:eastAsia="en-US"/>
    </w:rPr>
  </w:style>
  <w:style w:type="paragraph" w:customStyle="1" w:styleId="Head1">
    <w:name w:val="Head 1"/>
    <w:basedOn w:val="a"/>
    <w:next w:val="Body1"/>
    <w:uiPriority w:val="99"/>
    <w:rsid w:val="00530F2C"/>
    <w:pPr>
      <w:keepNext/>
      <w:spacing w:before="280" w:after="140" w:line="290" w:lineRule="auto"/>
      <w:ind w:left="567"/>
      <w:jc w:val="both"/>
    </w:pPr>
    <w:rPr>
      <w:b/>
      <w:kern w:val="22"/>
      <w:sz w:val="22"/>
    </w:rPr>
  </w:style>
  <w:style w:type="paragraph" w:customStyle="1" w:styleId="Head2">
    <w:name w:val="Head 2"/>
    <w:basedOn w:val="a"/>
    <w:next w:val="Body2"/>
    <w:uiPriority w:val="99"/>
    <w:rsid w:val="00530F2C"/>
    <w:pPr>
      <w:keepNext/>
      <w:spacing w:before="280" w:after="60" w:line="290" w:lineRule="auto"/>
      <w:ind w:left="1247"/>
      <w:jc w:val="both"/>
    </w:pPr>
    <w:rPr>
      <w:b/>
      <w:kern w:val="21"/>
      <w:sz w:val="21"/>
    </w:rPr>
  </w:style>
  <w:style w:type="paragraph" w:customStyle="1" w:styleId="Head3">
    <w:name w:val="Head 3"/>
    <w:basedOn w:val="a"/>
    <w:next w:val="Body3"/>
    <w:uiPriority w:val="99"/>
    <w:rsid w:val="00530F2C"/>
    <w:pPr>
      <w:keepNext/>
      <w:spacing w:before="280" w:after="40" w:line="290" w:lineRule="auto"/>
      <w:ind w:left="2041"/>
      <w:jc w:val="both"/>
    </w:pPr>
    <w:rPr>
      <w:b/>
      <w:kern w:val="20"/>
    </w:rPr>
  </w:style>
  <w:style w:type="paragraph" w:customStyle="1" w:styleId="SubHead">
    <w:name w:val="SubHead"/>
    <w:basedOn w:val="a"/>
    <w:next w:val="Body"/>
    <w:uiPriority w:val="99"/>
    <w:rsid w:val="00E37110"/>
    <w:pPr>
      <w:keepNext/>
      <w:spacing w:before="120" w:after="60" w:line="290" w:lineRule="auto"/>
      <w:jc w:val="both"/>
    </w:pPr>
    <w:rPr>
      <w:b/>
      <w:kern w:val="21"/>
      <w:sz w:val="21"/>
    </w:rPr>
  </w:style>
  <w:style w:type="paragraph" w:customStyle="1" w:styleId="SchedApps">
    <w:name w:val="Sched/Apps"/>
    <w:basedOn w:val="a"/>
    <w:next w:val="Body"/>
    <w:uiPriority w:val="99"/>
    <w:rsid w:val="00530F2C"/>
    <w:pPr>
      <w:keepNext/>
      <w:pageBreakBefore/>
      <w:spacing w:after="240" w:line="290" w:lineRule="auto"/>
      <w:jc w:val="center"/>
      <w:outlineLvl w:val="3"/>
    </w:pPr>
    <w:rPr>
      <w:b/>
      <w:kern w:val="23"/>
      <w:sz w:val="23"/>
    </w:rPr>
  </w:style>
  <w:style w:type="paragraph" w:customStyle="1" w:styleId="Schedule1">
    <w:name w:val="Schedule 1"/>
    <w:basedOn w:val="a"/>
    <w:uiPriority w:val="99"/>
    <w:rsid w:val="00530F2C"/>
    <w:pPr>
      <w:numPr>
        <w:numId w:val="10"/>
      </w:numPr>
      <w:spacing w:after="140" w:line="290" w:lineRule="auto"/>
      <w:jc w:val="both"/>
    </w:pPr>
    <w:rPr>
      <w:kern w:val="20"/>
    </w:rPr>
  </w:style>
  <w:style w:type="paragraph" w:customStyle="1" w:styleId="Schedule2">
    <w:name w:val="Schedule 2"/>
    <w:basedOn w:val="a"/>
    <w:uiPriority w:val="99"/>
    <w:rsid w:val="00E606A8"/>
    <w:pPr>
      <w:numPr>
        <w:ilvl w:val="1"/>
        <w:numId w:val="10"/>
      </w:numPr>
      <w:tabs>
        <w:tab w:val="clear" w:pos="1247"/>
        <w:tab w:val="num" w:pos="567"/>
      </w:tabs>
      <w:spacing w:after="140" w:line="290" w:lineRule="auto"/>
      <w:ind w:left="567" w:hanging="567"/>
      <w:jc w:val="both"/>
    </w:pPr>
    <w:rPr>
      <w:kern w:val="20"/>
    </w:rPr>
  </w:style>
  <w:style w:type="paragraph" w:customStyle="1" w:styleId="Schedule3">
    <w:name w:val="Schedule 3"/>
    <w:basedOn w:val="a"/>
    <w:uiPriority w:val="99"/>
    <w:rsid w:val="006E4E9F"/>
    <w:pPr>
      <w:numPr>
        <w:ilvl w:val="2"/>
        <w:numId w:val="10"/>
      </w:numPr>
      <w:tabs>
        <w:tab w:val="clear" w:pos="2041"/>
        <w:tab w:val="num" w:pos="567"/>
      </w:tabs>
      <w:spacing w:after="140" w:line="290" w:lineRule="auto"/>
      <w:ind w:left="567" w:hanging="567"/>
      <w:jc w:val="both"/>
    </w:pPr>
    <w:rPr>
      <w:kern w:val="20"/>
    </w:rPr>
  </w:style>
  <w:style w:type="paragraph" w:customStyle="1" w:styleId="Schedule4">
    <w:name w:val="Schedule 4"/>
    <w:basedOn w:val="a"/>
    <w:uiPriority w:val="99"/>
    <w:rsid w:val="00504ADA"/>
    <w:pPr>
      <w:numPr>
        <w:ilvl w:val="3"/>
        <w:numId w:val="10"/>
      </w:numPr>
      <w:tabs>
        <w:tab w:val="clear" w:pos="2722"/>
        <w:tab w:val="num" w:pos="567"/>
      </w:tabs>
      <w:spacing w:after="140" w:line="290" w:lineRule="auto"/>
      <w:ind w:left="567" w:hanging="567"/>
      <w:jc w:val="both"/>
    </w:pPr>
    <w:rPr>
      <w:kern w:val="20"/>
    </w:rPr>
  </w:style>
  <w:style w:type="paragraph" w:customStyle="1" w:styleId="Schedule5">
    <w:name w:val="Schedule 5"/>
    <w:basedOn w:val="a"/>
    <w:uiPriority w:val="99"/>
    <w:rsid w:val="00504ADA"/>
    <w:pPr>
      <w:numPr>
        <w:ilvl w:val="4"/>
        <w:numId w:val="10"/>
      </w:numPr>
      <w:tabs>
        <w:tab w:val="clear" w:pos="3289"/>
        <w:tab w:val="num" w:pos="567"/>
      </w:tabs>
      <w:spacing w:after="140" w:line="290" w:lineRule="auto"/>
      <w:ind w:left="567"/>
      <w:jc w:val="both"/>
    </w:pPr>
    <w:rPr>
      <w:kern w:val="20"/>
    </w:rPr>
  </w:style>
  <w:style w:type="paragraph" w:customStyle="1" w:styleId="Schedule6">
    <w:name w:val="Schedule 6"/>
    <w:basedOn w:val="a"/>
    <w:uiPriority w:val="99"/>
    <w:rsid w:val="00504ADA"/>
    <w:pPr>
      <w:numPr>
        <w:ilvl w:val="5"/>
        <w:numId w:val="10"/>
      </w:numPr>
      <w:tabs>
        <w:tab w:val="clear" w:pos="3969"/>
        <w:tab w:val="num" w:pos="567"/>
      </w:tabs>
      <w:spacing w:after="140" w:line="290" w:lineRule="auto"/>
      <w:ind w:left="567" w:hanging="567"/>
      <w:jc w:val="both"/>
    </w:pPr>
    <w:rPr>
      <w:kern w:val="20"/>
    </w:rPr>
  </w:style>
  <w:style w:type="paragraph" w:customStyle="1" w:styleId="TCLevel1">
    <w:name w:val="T+C Level 1"/>
    <w:basedOn w:val="a"/>
    <w:next w:val="TCLevel2"/>
    <w:uiPriority w:val="99"/>
    <w:rsid w:val="00530F2C"/>
    <w:pPr>
      <w:keepNext/>
      <w:numPr>
        <w:numId w:val="11"/>
      </w:numPr>
      <w:spacing w:before="140" w:line="290" w:lineRule="auto"/>
      <w:jc w:val="both"/>
      <w:outlineLvl w:val="0"/>
    </w:pPr>
    <w:rPr>
      <w:b/>
      <w:kern w:val="20"/>
    </w:rPr>
  </w:style>
  <w:style w:type="paragraph" w:customStyle="1" w:styleId="TCLevel2">
    <w:name w:val="T+C Level 2"/>
    <w:basedOn w:val="a"/>
    <w:uiPriority w:val="99"/>
    <w:rsid w:val="00530F2C"/>
    <w:pPr>
      <w:numPr>
        <w:ilvl w:val="1"/>
        <w:numId w:val="11"/>
      </w:numPr>
      <w:spacing w:after="140" w:line="290" w:lineRule="auto"/>
      <w:jc w:val="both"/>
      <w:outlineLvl w:val="1"/>
    </w:pPr>
    <w:rPr>
      <w:kern w:val="20"/>
    </w:rPr>
  </w:style>
  <w:style w:type="paragraph" w:customStyle="1" w:styleId="TCLevel3">
    <w:name w:val="T+C Level 3"/>
    <w:basedOn w:val="a"/>
    <w:uiPriority w:val="99"/>
    <w:rsid w:val="00530F2C"/>
    <w:pPr>
      <w:numPr>
        <w:ilvl w:val="2"/>
        <w:numId w:val="11"/>
      </w:numPr>
      <w:spacing w:after="140" w:line="290" w:lineRule="auto"/>
      <w:jc w:val="both"/>
      <w:outlineLvl w:val="2"/>
    </w:pPr>
    <w:rPr>
      <w:kern w:val="20"/>
    </w:rPr>
  </w:style>
  <w:style w:type="paragraph" w:customStyle="1" w:styleId="TCLevel4">
    <w:name w:val="T+C Level 4"/>
    <w:basedOn w:val="a"/>
    <w:uiPriority w:val="99"/>
    <w:rsid w:val="00530F2C"/>
    <w:pPr>
      <w:numPr>
        <w:ilvl w:val="3"/>
        <w:numId w:val="11"/>
      </w:numPr>
      <w:spacing w:after="140" w:line="290" w:lineRule="auto"/>
      <w:jc w:val="both"/>
      <w:outlineLvl w:val="3"/>
    </w:pPr>
    <w:rPr>
      <w:kern w:val="20"/>
    </w:rPr>
  </w:style>
  <w:style w:type="paragraph" w:styleId="a7">
    <w:name w:val="Date"/>
    <w:basedOn w:val="a"/>
    <w:next w:val="a"/>
    <w:link w:val="a8"/>
    <w:uiPriority w:val="99"/>
    <w:rsid w:val="00530F2C"/>
  </w:style>
  <w:style w:type="character" w:customStyle="1" w:styleId="a8">
    <w:name w:val="日期 字符"/>
    <w:basedOn w:val="a0"/>
    <w:link w:val="a7"/>
    <w:uiPriority w:val="99"/>
    <w:semiHidden/>
    <w:locked/>
    <w:rsid w:val="00790846"/>
    <w:rPr>
      <w:rFonts w:ascii="Arial" w:hAnsi="Arial" w:cs="Times New Roman"/>
      <w:sz w:val="24"/>
      <w:szCs w:val="24"/>
      <w:lang w:eastAsia="en-US"/>
    </w:rPr>
  </w:style>
  <w:style w:type="paragraph" w:customStyle="1" w:styleId="DocExCode">
    <w:name w:val="DocExCode"/>
    <w:basedOn w:val="a"/>
    <w:uiPriority w:val="99"/>
    <w:rsid w:val="00530F2C"/>
    <w:pPr>
      <w:pBdr>
        <w:top w:val="single" w:sz="4" w:space="1" w:color="auto"/>
      </w:pBdr>
    </w:pPr>
    <w:rPr>
      <w:kern w:val="20"/>
      <w:sz w:val="16"/>
    </w:rPr>
  </w:style>
  <w:style w:type="paragraph" w:customStyle="1" w:styleId="DocExCode-NoLine">
    <w:name w:val="DocExCode - No Line"/>
    <w:basedOn w:val="DocExCode"/>
    <w:uiPriority w:val="99"/>
    <w:rsid w:val="00530F2C"/>
    <w:pPr>
      <w:pBdr>
        <w:top w:val="none" w:sz="0" w:space="0" w:color="auto"/>
      </w:pBdr>
    </w:pPr>
    <w:rPr>
      <w:lang w:val="nl-BE"/>
    </w:rPr>
  </w:style>
  <w:style w:type="paragraph" w:customStyle="1" w:styleId="DocumentMap">
    <w:name w:val="DocumentMap"/>
    <w:basedOn w:val="a"/>
    <w:uiPriority w:val="99"/>
    <w:rsid w:val="00530F2C"/>
  </w:style>
  <w:style w:type="paragraph" w:styleId="a9">
    <w:name w:val="footer"/>
    <w:basedOn w:val="a"/>
    <w:link w:val="aa"/>
    <w:uiPriority w:val="99"/>
    <w:rsid w:val="00530F2C"/>
    <w:pPr>
      <w:spacing w:before="120" w:after="120" w:line="290" w:lineRule="auto"/>
      <w:jc w:val="both"/>
    </w:pPr>
    <w:rPr>
      <w:kern w:val="16"/>
      <w:sz w:val="16"/>
    </w:rPr>
  </w:style>
  <w:style w:type="character" w:customStyle="1" w:styleId="aa">
    <w:name w:val="页脚 字符"/>
    <w:basedOn w:val="a0"/>
    <w:link w:val="a9"/>
    <w:uiPriority w:val="99"/>
    <w:semiHidden/>
    <w:locked/>
    <w:rsid w:val="00790846"/>
    <w:rPr>
      <w:rFonts w:ascii="Arial" w:hAnsi="Arial" w:cs="Times New Roman"/>
      <w:sz w:val="24"/>
      <w:szCs w:val="24"/>
      <w:lang w:eastAsia="en-US"/>
    </w:rPr>
  </w:style>
  <w:style w:type="character" w:styleId="ab">
    <w:name w:val="footnote reference"/>
    <w:basedOn w:val="a0"/>
    <w:uiPriority w:val="99"/>
    <w:semiHidden/>
    <w:rsid w:val="00530F2C"/>
    <w:rPr>
      <w:rFonts w:ascii="Arial" w:hAnsi="Arial" w:cs="Times New Roman"/>
      <w:kern w:val="2"/>
      <w:vertAlign w:val="superscript"/>
    </w:rPr>
  </w:style>
  <w:style w:type="paragraph" w:styleId="ac">
    <w:name w:val="footnote text"/>
    <w:basedOn w:val="a"/>
    <w:link w:val="ad"/>
    <w:uiPriority w:val="99"/>
    <w:semiHidden/>
    <w:rsid w:val="00530F2C"/>
    <w:pPr>
      <w:keepLines/>
      <w:tabs>
        <w:tab w:val="left" w:pos="227"/>
      </w:tabs>
      <w:spacing w:after="60" w:line="200" w:lineRule="atLeast"/>
      <w:ind w:left="227" w:hanging="227"/>
      <w:jc w:val="both"/>
    </w:pPr>
    <w:rPr>
      <w:kern w:val="20"/>
      <w:sz w:val="16"/>
      <w:szCs w:val="20"/>
    </w:rPr>
  </w:style>
  <w:style w:type="character" w:customStyle="1" w:styleId="ad">
    <w:name w:val="脚注文本 字符"/>
    <w:basedOn w:val="a0"/>
    <w:link w:val="ac"/>
    <w:uiPriority w:val="99"/>
    <w:semiHidden/>
    <w:locked/>
    <w:rsid w:val="00790846"/>
    <w:rPr>
      <w:rFonts w:ascii="Arial" w:hAnsi="Arial" w:cs="Times New Roman"/>
      <w:sz w:val="20"/>
      <w:szCs w:val="20"/>
      <w:lang w:eastAsia="en-US"/>
    </w:rPr>
  </w:style>
  <w:style w:type="paragraph" w:styleId="ae">
    <w:name w:val="header"/>
    <w:basedOn w:val="a"/>
    <w:link w:val="af"/>
    <w:uiPriority w:val="99"/>
    <w:rsid w:val="00530F2C"/>
    <w:pPr>
      <w:tabs>
        <w:tab w:val="center" w:pos="4366"/>
        <w:tab w:val="right" w:pos="8732"/>
      </w:tabs>
    </w:pPr>
    <w:rPr>
      <w:kern w:val="19"/>
      <w:sz w:val="19"/>
    </w:rPr>
  </w:style>
  <w:style w:type="character" w:customStyle="1" w:styleId="af">
    <w:name w:val="页眉 字符"/>
    <w:basedOn w:val="a0"/>
    <w:link w:val="ae"/>
    <w:uiPriority w:val="99"/>
    <w:semiHidden/>
    <w:locked/>
    <w:rsid w:val="00790846"/>
    <w:rPr>
      <w:rFonts w:ascii="Arial" w:hAnsi="Arial" w:cs="Times New Roman"/>
      <w:sz w:val="24"/>
      <w:szCs w:val="24"/>
      <w:lang w:eastAsia="en-US"/>
    </w:rPr>
  </w:style>
  <w:style w:type="paragraph" w:customStyle="1" w:styleId="Level7">
    <w:name w:val="Level 7"/>
    <w:basedOn w:val="a"/>
    <w:uiPriority w:val="99"/>
    <w:rsid w:val="00530F2C"/>
    <w:pPr>
      <w:numPr>
        <w:ilvl w:val="6"/>
        <w:numId w:val="1"/>
      </w:numPr>
      <w:spacing w:after="140" w:line="290" w:lineRule="auto"/>
      <w:jc w:val="both"/>
      <w:outlineLvl w:val="6"/>
    </w:pPr>
    <w:rPr>
      <w:kern w:val="20"/>
    </w:rPr>
  </w:style>
  <w:style w:type="paragraph" w:customStyle="1" w:styleId="Level8">
    <w:name w:val="Level 8"/>
    <w:basedOn w:val="a"/>
    <w:uiPriority w:val="99"/>
    <w:rsid w:val="00530F2C"/>
    <w:pPr>
      <w:numPr>
        <w:ilvl w:val="7"/>
        <w:numId w:val="1"/>
      </w:numPr>
      <w:spacing w:after="140" w:line="290" w:lineRule="auto"/>
      <w:jc w:val="both"/>
      <w:outlineLvl w:val="7"/>
    </w:pPr>
    <w:rPr>
      <w:kern w:val="20"/>
    </w:rPr>
  </w:style>
  <w:style w:type="paragraph" w:customStyle="1" w:styleId="Level9">
    <w:name w:val="Level 9"/>
    <w:basedOn w:val="a"/>
    <w:uiPriority w:val="99"/>
    <w:rsid w:val="00530F2C"/>
    <w:pPr>
      <w:numPr>
        <w:ilvl w:val="8"/>
        <w:numId w:val="1"/>
      </w:numPr>
      <w:spacing w:after="140" w:line="290" w:lineRule="auto"/>
      <w:jc w:val="both"/>
      <w:outlineLvl w:val="8"/>
    </w:pPr>
    <w:rPr>
      <w:kern w:val="20"/>
    </w:rPr>
  </w:style>
  <w:style w:type="character" w:styleId="af0">
    <w:name w:val="page number"/>
    <w:basedOn w:val="a0"/>
    <w:uiPriority w:val="99"/>
    <w:rsid w:val="00530F2C"/>
    <w:rPr>
      <w:rFonts w:ascii="Arial" w:hAnsi="Arial" w:cs="Times New Roman"/>
      <w:sz w:val="20"/>
    </w:rPr>
  </w:style>
  <w:style w:type="paragraph" w:customStyle="1" w:styleId="Table1">
    <w:name w:val="Table 1"/>
    <w:basedOn w:val="a"/>
    <w:uiPriority w:val="99"/>
    <w:rsid w:val="00530F2C"/>
    <w:pPr>
      <w:numPr>
        <w:numId w:val="12"/>
      </w:numPr>
      <w:spacing w:before="60" w:after="60" w:line="290" w:lineRule="auto"/>
      <w:outlineLvl w:val="0"/>
    </w:pPr>
    <w:rPr>
      <w:kern w:val="20"/>
    </w:rPr>
  </w:style>
  <w:style w:type="paragraph" w:customStyle="1" w:styleId="Table2">
    <w:name w:val="Table 2"/>
    <w:basedOn w:val="a"/>
    <w:uiPriority w:val="99"/>
    <w:rsid w:val="00530F2C"/>
    <w:pPr>
      <w:numPr>
        <w:ilvl w:val="1"/>
        <w:numId w:val="12"/>
      </w:numPr>
      <w:spacing w:before="60" w:after="60" w:line="290" w:lineRule="auto"/>
      <w:outlineLvl w:val="1"/>
    </w:pPr>
    <w:rPr>
      <w:kern w:val="20"/>
    </w:rPr>
  </w:style>
  <w:style w:type="paragraph" w:customStyle="1" w:styleId="Table3">
    <w:name w:val="Table 3"/>
    <w:basedOn w:val="a"/>
    <w:uiPriority w:val="99"/>
    <w:rsid w:val="00530F2C"/>
    <w:pPr>
      <w:numPr>
        <w:ilvl w:val="2"/>
        <w:numId w:val="12"/>
      </w:numPr>
      <w:spacing w:before="60" w:after="60" w:line="290" w:lineRule="auto"/>
      <w:outlineLvl w:val="2"/>
    </w:pPr>
    <w:rPr>
      <w:kern w:val="20"/>
    </w:rPr>
  </w:style>
  <w:style w:type="paragraph" w:customStyle="1" w:styleId="Table4">
    <w:name w:val="Table 4"/>
    <w:basedOn w:val="a"/>
    <w:uiPriority w:val="99"/>
    <w:rsid w:val="00530F2C"/>
    <w:pPr>
      <w:numPr>
        <w:ilvl w:val="3"/>
        <w:numId w:val="12"/>
      </w:numPr>
      <w:tabs>
        <w:tab w:val="clear" w:pos="720"/>
        <w:tab w:val="left" w:pos="567"/>
      </w:tabs>
      <w:spacing w:before="60" w:after="60" w:line="290" w:lineRule="auto"/>
      <w:outlineLvl w:val="3"/>
    </w:pPr>
    <w:rPr>
      <w:kern w:val="20"/>
    </w:rPr>
  </w:style>
  <w:style w:type="paragraph" w:customStyle="1" w:styleId="Table5">
    <w:name w:val="Table 5"/>
    <w:basedOn w:val="a"/>
    <w:uiPriority w:val="99"/>
    <w:rsid w:val="00530F2C"/>
    <w:pPr>
      <w:numPr>
        <w:ilvl w:val="4"/>
        <w:numId w:val="12"/>
      </w:numPr>
      <w:spacing w:before="60" w:after="60" w:line="290" w:lineRule="auto"/>
      <w:outlineLvl w:val="4"/>
    </w:pPr>
    <w:rPr>
      <w:kern w:val="20"/>
    </w:rPr>
  </w:style>
  <w:style w:type="paragraph" w:customStyle="1" w:styleId="Table6">
    <w:name w:val="Table 6"/>
    <w:basedOn w:val="a"/>
    <w:uiPriority w:val="99"/>
    <w:rsid w:val="00530F2C"/>
    <w:pPr>
      <w:numPr>
        <w:ilvl w:val="5"/>
        <w:numId w:val="12"/>
      </w:numPr>
      <w:tabs>
        <w:tab w:val="clear" w:pos="720"/>
        <w:tab w:val="left" w:pos="567"/>
      </w:tabs>
      <w:spacing w:before="60" w:after="60" w:line="290" w:lineRule="auto"/>
      <w:outlineLvl w:val="5"/>
    </w:pPr>
    <w:rPr>
      <w:kern w:val="20"/>
    </w:rPr>
  </w:style>
  <w:style w:type="paragraph" w:customStyle="1" w:styleId="Tablealpha">
    <w:name w:val="Table alpha"/>
    <w:basedOn w:val="CellBody"/>
    <w:uiPriority w:val="99"/>
    <w:rsid w:val="00530F2C"/>
    <w:pPr>
      <w:numPr>
        <w:numId w:val="24"/>
      </w:numPr>
    </w:pPr>
  </w:style>
  <w:style w:type="paragraph" w:customStyle="1" w:styleId="Tablebullet">
    <w:name w:val="Table bullet"/>
    <w:basedOn w:val="a"/>
    <w:uiPriority w:val="99"/>
    <w:rsid w:val="00530F2C"/>
    <w:pPr>
      <w:numPr>
        <w:numId w:val="13"/>
      </w:numPr>
      <w:spacing w:before="60" w:after="60" w:line="290" w:lineRule="auto"/>
    </w:pPr>
    <w:rPr>
      <w:kern w:val="20"/>
    </w:rPr>
  </w:style>
  <w:style w:type="paragraph" w:customStyle="1" w:styleId="Tableroman">
    <w:name w:val="Table roman"/>
    <w:basedOn w:val="CellBody"/>
    <w:uiPriority w:val="99"/>
    <w:rsid w:val="00530F2C"/>
    <w:pPr>
      <w:numPr>
        <w:numId w:val="25"/>
      </w:numPr>
      <w:tabs>
        <w:tab w:val="left" w:pos="567"/>
      </w:tabs>
    </w:pPr>
  </w:style>
  <w:style w:type="paragraph" w:styleId="TOC2">
    <w:name w:val="toc 2"/>
    <w:basedOn w:val="a"/>
    <w:next w:val="Body"/>
    <w:uiPriority w:val="99"/>
    <w:semiHidden/>
    <w:rsid w:val="00530F2C"/>
    <w:pPr>
      <w:spacing w:before="280" w:after="140" w:line="290" w:lineRule="auto"/>
      <w:ind w:left="1247" w:hanging="680"/>
    </w:pPr>
    <w:rPr>
      <w:kern w:val="20"/>
    </w:rPr>
  </w:style>
  <w:style w:type="paragraph" w:styleId="TOC3">
    <w:name w:val="toc 3"/>
    <w:basedOn w:val="a"/>
    <w:next w:val="Body"/>
    <w:uiPriority w:val="99"/>
    <w:semiHidden/>
    <w:rsid w:val="00530F2C"/>
    <w:pPr>
      <w:spacing w:before="280" w:after="140" w:line="290" w:lineRule="auto"/>
      <w:ind w:left="2041" w:hanging="794"/>
    </w:pPr>
    <w:rPr>
      <w:kern w:val="20"/>
    </w:rPr>
  </w:style>
  <w:style w:type="paragraph" w:styleId="TOC4">
    <w:name w:val="toc 4"/>
    <w:basedOn w:val="a"/>
    <w:next w:val="Body"/>
    <w:uiPriority w:val="99"/>
    <w:semiHidden/>
    <w:rsid w:val="00530F2C"/>
    <w:pPr>
      <w:spacing w:before="280" w:after="140" w:line="290" w:lineRule="auto"/>
      <w:ind w:left="2041" w:hanging="794"/>
    </w:pPr>
    <w:rPr>
      <w:kern w:val="20"/>
    </w:rPr>
  </w:style>
  <w:style w:type="paragraph" w:styleId="TOC5">
    <w:name w:val="toc 5"/>
    <w:basedOn w:val="a"/>
    <w:next w:val="Body"/>
    <w:uiPriority w:val="99"/>
    <w:semiHidden/>
    <w:rsid w:val="00530F2C"/>
  </w:style>
  <w:style w:type="paragraph" w:styleId="TOC6">
    <w:name w:val="toc 6"/>
    <w:basedOn w:val="a"/>
    <w:next w:val="Body"/>
    <w:uiPriority w:val="99"/>
    <w:semiHidden/>
    <w:rsid w:val="00530F2C"/>
  </w:style>
  <w:style w:type="paragraph" w:styleId="TOC7">
    <w:name w:val="toc 7"/>
    <w:basedOn w:val="a"/>
    <w:next w:val="Body"/>
    <w:uiPriority w:val="99"/>
    <w:semiHidden/>
    <w:rsid w:val="00530F2C"/>
  </w:style>
  <w:style w:type="paragraph" w:styleId="TOC8">
    <w:name w:val="toc 8"/>
    <w:basedOn w:val="a"/>
    <w:next w:val="Body"/>
    <w:uiPriority w:val="99"/>
    <w:semiHidden/>
    <w:rsid w:val="00530F2C"/>
  </w:style>
  <w:style w:type="paragraph" w:styleId="TOC9">
    <w:name w:val="toc 9"/>
    <w:basedOn w:val="a"/>
    <w:next w:val="Body"/>
    <w:uiPriority w:val="99"/>
    <w:semiHidden/>
    <w:rsid w:val="00530F2C"/>
  </w:style>
  <w:style w:type="paragraph" w:customStyle="1" w:styleId="zFSand">
    <w:name w:val="zFSand"/>
    <w:basedOn w:val="a"/>
    <w:next w:val="zFSco-names"/>
    <w:uiPriority w:val="99"/>
    <w:rsid w:val="00530F2C"/>
    <w:pPr>
      <w:spacing w:line="290" w:lineRule="auto"/>
      <w:jc w:val="center"/>
    </w:pPr>
    <w:rPr>
      <w:kern w:val="20"/>
    </w:rPr>
  </w:style>
  <w:style w:type="paragraph" w:customStyle="1" w:styleId="zFSco-names">
    <w:name w:val="zFSco-names"/>
    <w:basedOn w:val="a"/>
    <w:next w:val="zFSand"/>
    <w:uiPriority w:val="99"/>
    <w:rsid w:val="00530F2C"/>
    <w:pPr>
      <w:spacing w:before="120" w:after="120" w:line="290" w:lineRule="auto"/>
      <w:jc w:val="center"/>
    </w:pPr>
    <w:rPr>
      <w:kern w:val="24"/>
      <w:sz w:val="24"/>
    </w:rPr>
  </w:style>
  <w:style w:type="paragraph" w:customStyle="1" w:styleId="zFSDate">
    <w:name w:val="zFSDate"/>
    <w:basedOn w:val="a"/>
    <w:uiPriority w:val="99"/>
    <w:rsid w:val="00530F2C"/>
    <w:pPr>
      <w:spacing w:line="290" w:lineRule="auto"/>
      <w:jc w:val="center"/>
    </w:pPr>
    <w:rPr>
      <w:kern w:val="20"/>
    </w:rPr>
  </w:style>
  <w:style w:type="character" w:styleId="af1">
    <w:name w:val="Hyperlink"/>
    <w:basedOn w:val="a0"/>
    <w:uiPriority w:val="99"/>
    <w:rsid w:val="00530F2C"/>
    <w:rPr>
      <w:rFonts w:cs="Times New Roman"/>
      <w:color w:val="AF005F"/>
      <w:u w:val="none"/>
    </w:rPr>
  </w:style>
  <w:style w:type="paragraph" w:customStyle="1" w:styleId="zFSFooter">
    <w:name w:val="zFSFooter"/>
    <w:basedOn w:val="a"/>
    <w:uiPriority w:val="99"/>
    <w:rsid w:val="00530F2C"/>
    <w:pPr>
      <w:tabs>
        <w:tab w:val="left" w:pos="6521"/>
      </w:tabs>
      <w:spacing w:after="40"/>
      <w:ind w:left="-108"/>
    </w:pPr>
    <w:rPr>
      <w:sz w:val="16"/>
    </w:rPr>
  </w:style>
  <w:style w:type="paragraph" w:customStyle="1" w:styleId="zFSNarrative">
    <w:name w:val="zFSNarrative"/>
    <w:basedOn w:val="a"/>
    <w:uiPriority w:val="99"/>
    <w:rsid w:val="00530F2C"/>
    <w:pPr>
      <w:spacing w:after="120" w:line="290" w:lineRule="auto"/>
      <w:jc w:val="center"/>
    </w:pPr>
    <w:rPr>
      <w:kern w:val="20"/>
    </w:rPr>
  </w:style>
  <w:style w:type="paragraph" w:customStyle="1" w:styleId="zFSTitle">
    <w:name w:val="zFSTitle"/>
    <w:basedOn w:val="a"/>
    <w:next w:val="zFSNarrative"/>
    <w:uiPriority w:val="99"/>
    <w:rsid w:val="00530F2C"/>
    <w:pPr>
      <w:keepNext/>
      <w:spacing w:before="240" w:after="120" w:line="290" w:lineRule="auto"/>
      <w:jc w:val="center"/>
    </w:pPr>
    <w:rPr>
      <w:sz w:val="28"/>
    </w:rPr>
  </w:style>
  <w:style w:type="character" w:styleId="af2">
    <w:name w:val="endnote reference"/>
    <w:basedOn w:val="a0"/>
    <w:uiPriority w:val="99"/>
    <w:semiHidden/>
    <w:rsid w:val="00530F2C"/>
    <w:rPr>
      <w:rFonts w:ascii="Arial" w:hAnsi="Arial" w:cs="Times New Roman"/>
      <w:vertAlign w:val="superscript"/>
    </w:rPr>
  </w:style>
  <w:style w:type="paragraph" w:styleId="af3">
    <w:name w:val="endnote text"/>
    <w:basedOn w:val="a"/>
    <w:link w:val="af4"/>
    <w:uiPriority w:val="99"/>
    <w:semiHidden/>
    <w:rsid w:val="00530F2C"/>
    <w:rPr>
      <w:szCs w:val="20"/>
    </w:rPr>
  </w:style>
  <w:style w:type="character" w:customStyle="1" w:styleId="af4">
    <w:name w:val="尾注文本 字符"/>
    <w:basedOn w:val="a0"/>
    <w:link w:val="af3"/>
    <w:uiPriority w:val="99"/>
    <w:semiHidden/>
    <w:locked/>
    <w:rsid w:val="00790846"/>
    <w:rPr>
      <w:rFonts w:ascii="Arial" w:hAnsi="Arial" w:cs="Times New Roman"/>
      <w:sz w:val="20"/>
      <w:szCs w:val="20"/>
      <w:lang w:eastAsia="en-US"/>
    </w:rPr>
  </w:style>
  <w:style w:type="paragraph" w:customStyle="1" w:styleId="Head">
    <w:name w:val="Head"/>
    <w:basedOn w:val="a"/>
    <w:next w:val="Body"/>
    <w:uiPriority w:val="99"/>
    <w:rsid w:val="00530F2C"/>
    <w:pPr>
      <w:keepNext/>
      <w:spacing w:before="280" w:after="140" w:line="290" w:lineRule="auto"/>
      <w:jc w:val="both"/>
    </w:pPr>
    <w:rPr>
      <w:b/>
      <w:kern w:val="23"/>
      <w:sz w:val="23"/>
    </w:rPr>
  </w:style>
  <w:style w:type="paragraph" w:styleId="af5">
    <w:name w:val="table of authorities"/>
    <w:basedOn w:val="a"/>
    <w:next w:val="a"/>
    <w:uiPriority w:val="99"/>
    <w:semiHidden/>
    <w:rsid w:val="00530F2C"/>
    <w:pPr>
      <w:ind w:left="200" w:hanging="200"/>
    </w:pPr>
  </w:style>
  <w:style w:type="paragraph" w:customStyle="1" w:styleId="CellBody">
    <w:name w:val="CellBody"/>
    <w:basedOn w:val="a"/>
    <w:uiPriority w:val="99"/>
    <w:rsid w:val="00530F2C"/>
    <w:pPr>
      <w:spacing w:before="60" w:after="60" w:line="290" w:lineRule="auto"/>
    </w:pPr>
    <w:rPr>
      <w:kern w:val="20"/>
      <w:szCs w:val="20"/>
    </w:rPr>
  </w:style>
  <w:style w:type="paragraph" w:customStyle="1" w:styleId="zSFRef">
    <w:name w:val="zSFRef"/>
    <w:basedOn w:val="a"/>
    <w:uiPriority w:val="99"/>
    <w:rsid w:val="00530F2C"/>
    <w:rPr>
      <w:kern w:val="16"/>
      <w:sz w:val="16"/>
    </w:rPr>
  </w:style>
  <w:style w:type="paragraph" w:customStyle="1" w:styleId="UCAlpha1">
    <w:name w:val="UCAlpha 1"/>
    <w:basedOn w:val="a"/>
    <w:uiPriority w:val="99"/>
    <w:rsid w:val="00530F2C"/>
    <w:pPr>
      <w:numPr>
        <w:numId w:val="35"/>
      </w:numPr>
      <w:spacing w:after="140" w:line="290" w:lineRule="auto"/>
      <w:jc w:val="both"/>
    </w:pPr>
    <w:rPr>
      <w:kern w:val="20"/>
    </w:rPr>
  </w:style>
  <w:style w:type="paragraph" w:customStyle="1" w:styleId="UCAlpha2">
    <w:name w:val="UCAlpha 2"/>
    <w:basedOn w:val="a"/>
    <w:uiPriority w:val="99"/>
    <w:rsid w:val="00530F2C"/>
    <w:pPr>
      <w:numPr>
        <w:numId w:val="36"/>
      </w:numPr>
      <w:spacing w:after="140" w:line="290" w:lineRule="auto"/>
      <w:jc w:val="both"/>
    </w:pPr>
    <w:rPr>
      <w:kern w:val="20"/>
    </w:rPr>
  </w:style>
  <w:style w:type="paragraph" w:customStyle="1" w:styleId="UCAlpha3">
    <w:name w:val="UCAlpha 3"/>
    <w:basedOn w:val="a"/>
    <w:uiPriority w:val="99"/>
    <w:rsid w:val="00530F2C"/>
    <w:pPr>
      <w:numPr>
        <w:numId w:val="37"/>
      </w:numPr>
      <w:spacing w:after="140" w:line="290" w:lineRule="auto"/>
      <w:jc w:val="both"/>
    </w:pPr>
    <w:rPr>
      <w:kern w:val="20"/>
    </w:rPr>
  </w:style>
  <w:style w:type="paragraph" w:customStyle="1" w:styleId="UCAlpha4">
    <w:name w:val="UCAlpha 4"/>
    <w:basedOn w:val="a"/>
    <w:uiPriority w:val="99"/>
    <w:rsid w:val="00530F2C"/>
    <w:pPr>
      <w:numPr>
        <w:numId w:val="38"/>
      </w:numPr>
      <w:spacing w:after="140" w:line="290" w:lineRule="auto"/>
      <w:jc w:val="both"/>
    </w:pPr>
    <w:rPr>
      <w:kern w:val="20"/>
    </w:rPr>
  </w:style>
  <w:style w:type="paragraph" w:customStyle="1" w:styleId="UCAlpha5">
    <w:name w:val="UCAlpha 5"/>
    <w:basedOn w:val="a"/>
    <w:uiPriority w:val="99"/>
    <w:rsid w:val="00530F2C"/>
    <w:pPr>
      <w:numPr>
        <w:numId w:val="39"/>
      </w:numPr>
      <w:spacing w:after="140" w:line="290" w:lineRule="auto"/>
      <w:jc w:val="both"/>
    </w:pPr>
    <w:rPr>
      <w:kern w:val="20"/>
    </w:rPr>
  </w:style>
  <w:style w:type="paragraph" w:customStyle="1" w:styleId="UCAlpha6">
    <w:name w:val="UCAlpha 6"/>
    <w:basedOn w:val="a"/>
    <w:uiPriority w:val="99"/>
    <w:rsid w:val="00530F2C"/>
    <w:pPr>
      <w:numPr>
        <w:numId w:val="40"/>
      </w:numPr>
      <w:spacing w:after="140" w:line="290" w:lineRule="auto"/>
      <w:jc w:val="both"/>
    </w:pPr>
    <w:rPr>
      <w:kern w:val="20"/>
    </w:rPr>
  </w:style>
  <w:style w:type="paragraph" w:customStyle="1" w:styleId="UCRoman1">
    <w:name w:val="UCRoman 1"/>
    <w:basedOn w:val="a"/>
    <w:uiPriority w:val="99"/>
    <w:rsid w:val="00530F2C"/>
    <w:pPr>
      <w:numPr>
        <w:numId w:val="41"/>
      </w:numPr>
      <w:spacing w:after="140" w:line="290" w:lineRule="auto"/>
      <w:jc w:val="both"/>
    </w:pPr>
    <w:rPr>
      <w:kern w:val="20"/>
    </w:rPr>
  </w:style>
  <w:style w:type="paragraph" w:customStyle="1" w:styleId="UCRoman2">
    <w:name w:val="UCRoman 2"/>
    <w:basedOn w:val="a"/>
    <w:uiPriority w:val="99"/>
    <w:rsid w:val="00530F2C"/>
    <w:pPr>
      <w:numPr>
        <w:numId w:val="42"/>
      </w:numPr>
      <w:spacing w:after="140" w:line="290" w:lineRule="auto"/>
      <w:jc w:val="both"/>
    </w:pPr>
    <w:rPr>
      <w:kern w:val="20"/>
    </w:rPr>
  </w:style>
  <w:style w:type="paragraph" w:customStyle="1" w:styleId="doublealpha">
    <w:name w:val="double alpha"/>
    <w:basedOn w:val="a"/>
    <w:uiPriority w:val="99"/>
    <w:rsid w:val="00530F2C"/>
    <w:pPr>
      <w:numPr>
        <w:numId w:val="43"/>
      </w:numPr>
      <w:spacing w:after="140" w:line="290" w:lineRule="auto"/>
      <w:jc w:val="both"/>
    </w:pPr>
    <w:rPr>
      <w:kern w:val="20"/>
    </w:rPr>
  </w:style>
  <w:style w:type="paragraph" w:customStyle="1" w:styleId="ListNumbers">
    <w:name w:val="List Numbers"/>
    <w:basedOn w:val="a"/>
    <w:uiPriority w:val="99"/>
    <w:rsid w:val="00530F2C"/>
    <w:pPr>
      <w:numPr>
        <w:numId w:val="28"/>
      </w:numPr>
      <w:spacing w:after="140" w:line="290" w:lineRule="auto"/>
      <w:jc w:val="both"/>
      <w:outlineLvl w:val="0"/>
    </w:pPr>
    <w:rPr>
      <w:kern w:val="20"/>
    </w:rPr>
  </w:style>
  <w:style w:type="paragraph" w:customStyle="1" w:styleId="dashbullet1">
    <w:name w:val="dash bullet 1"/>
    <w:basedOn w:val="a"/>
    <w:uiPriority w:val="99"/>
    <w:rsid w:val="00530F2C"/>
    <w:pPr>
      <w:numPr>
        <w:numId w:val="29"/>
      </w:numPr>
      <w:spacing w:after="140" w:line="290" w:lineRule="auto"/>
      <w:jc w:val="both"/>
    </w:pPr>
    <w:rPr>
      <w:kern w:val="20"/>
    </w:rPr>
  </w:style>
  <w:style w:type="paragraph" w:customStyle="1" w:styleId="dashbullet2">
    <w:name w:val="dash bullet 2"/>
    <w:basedOn w:val="a"/>
    <w:uiPriority w:val="99"/>
    <w:rsid w:val="00530F2C"/>
    <w:pPr>
      <w:numPr>
        <w:numId w:val="30"/>
      </w:numPr>
      <w:spacing w:after="140" w:line="290" w:lineRule="auto"/>
      <w:jc w:val="both"/>
    </w:pPr>
    <w:rPr>
      <w:kern w:val="20"/>
    </w:rPr>
  </w:style>
  <w:style w:type="paragraph" w:customStyle="1" w:styleId="dashbullet3">
    <w:name w:val="dash bullet 3"/>
    <w:basedOn w:val="a"/>
    <w:uiPriority w:val="99"/>
    <w:rsid w:val="00530F2C"/>
    <w:pPr>
      <w:numPr>
        <w:numId w:val="31"/>
      </w:numPr>
      <w:spacing w:after="140" w:line="290" w:lineRule="auto"/>
      <w:jc w:val="both"/>
    </w:pPr>
    <w:rPr>
      <w:kern w:val="20"/>
    </w:rPr>
  </w:style>
  <w:style w:type="paragraph" w:customStyle="1" w:styleId="dashbullet4">
    <w:name w:val="dash bullet 4"/>
    <w:basedOn w:val="a"/>
    <w:uiPriority w:val="99"/>
    <w:rsid w:val="00530F2C"/>
    <w:pPr>
      <w:numPr>
        <w:numId w:val="32"/>
      </w:numPr>
      <w:spacing w:after="140" w:line="290" w:lineRule="auto"/>
      <w:jc w:val="both"/>
    </w:pPr>
    <w:rPr>
      <w:kern w:val="20"/>
    </w:rPr>
  </w:style>
  <w:style w:type="paragraph" w:customStyle="1" w:styleId="dashbullet5">
    <w:name w:val="dash bullet 5"/>
    <w:basedOn w:val="a"/>
    <w:uiPriority w:val="99"/>
    <w:rsid w:val="00530F2C"/>
    <w:pPr>
      <w:numPr>
        <w:numId w:val="33"/>
      </w:numPr>
      <w:spacing w:after="140" w:line="290" w:lineRule="auto"/>
      <w:jc w:val="both"/>
    </w:pPr>
    <w:rPr>
      <w:kern w:val="20"/>
    </w:rPr>
  </w:style>
  <w:style w:type="paragraph" w:customStyle="1" w:styleId="dashbullet6">
    <w:name w:val="dash bullet 6"/>
    <w:basedOn w:val="a"/>
    <w:uiPriority w:val="99"/>
    <w:rsid w:val="00530F2C"/>
    <w:pPr>
      <w:numPr>
        <w:numId w:val="34"/>
      </w:numPr>
      <w:spacing w:after="140" w:line="290" w:lineRule="auto"/>
      <w:jc w:val="both"/>
    </w:pPr>
    <w:rPr>
      <w:kern w:val="20"/>
    </w:rPr>
  </w:style>
  <w:style w:type="paragraph" w:customStyle="1" w:styleId="zFSAddress">
    <w:name w:val="zFSAddress"/>
    <w:basedOn w:val="a"/>
    <w:uiPriority w:val="99"/>
    <w:rsid w:val="00530F2C"/>
    <w:pPr>
      <w:spacing w:line="290" w:lineRule="auto"/>
    </w:pPr>
    <w:rPr>
      <w:kern w:val="16"/>
      <w:sz w:val="16"/>
    </w:rPr>
  </w:style>
  <w:style w:type="paragraph" w:customStyle="1" w:styleId="zFSDescription">
    <w:name w:val="zFSDescription"/>
    <w:basedOn w:val="zFSDate"/>
    <w:uiPriority w:val="99"/>
    <w:rsid w:val="00530F2C"/>
    <w:rPr>
      <w:i/>
      <w:caps/>
    </w:rPr>
  </w:style>
  <w:style w:type="paragraph" w:customStyle="1" w:styleId="zFSDraft">
    <w:name w:val="zFSDraft"/>
    <w:basedOn w:val="a"/>
    <w:uiPriority w:val="99"/>
    <w:rsid w:val="00530F2C"/>
    <w:pPr>
      <w:spacing w:line="290" w:lineRule="auto"/>
    </w:pPr>
    <w:rPr>
      <w:kern w:val="20"/>
    </w:rPr>
  </w:style>
  <w:style w:type="paragraph" w:customStyle="1" w:styleId="zFSFax">
    <w:name w:val="zFSFax"/>
    <w:basedOn w:val="a"/>
    <w:uiPriority w:val="99"/>
    <w:rsid w:val="00530F2C"/>
    <w:rPr>
      <w:kern w:val="16"/>
      <w:sz w:val="16"/>
    </w:rPr>
  </w:style>
  <w:style w:type="paragraph" w:customStyle="1" w:styleId="zFSNameofDoc">
    <w:name w:val="zFSNameofDoc"/>
    <w:basedOn w:val="a"/>
    <w:uiPriority w:val="99"/>
    <w:rsid w:val="00530F2C"/>
    <w:pPr>
      <w:spacing w:before="300" w:after="400" w:line="290" w:lineRule="auto"/>
      <w:jc w:val="center"/>
    </w:pPr>
    <w:rPr>
      <w:caps/>
    </w:rPr>
  </w:style>
  <w:style w:type="paragraph" w:customStyle="1" w:styleId="zFSTel">
    <w:name w:val="zFSTel"/>
    <w:basedOn w:val="a"/>
    <w:uiPriority w:val="99"/>
    <w:rsid w:val="00530F2C"/>
    <w:pPr>
      <w:spacing w:before="120"/>
    </w:pPr>
    <w:rPr>
      <w:kern w:val="16"/>
      <w:sz w:val="16"/>
    </w:rPr>
  </w:style>
  <w:style w:type="paragraph" w:customStyle="1" w:styleId="SubHead-2">
    <w:name w:val="SubHead - 2"/>
    <w:basedOn w:val="a"/>
    <w:uiPriority w:val="99"/>
    <w:rsid w:val="00E37110"/>
    <w:pPr>
      <w:keepNext/>
      <w:spacing w:before="120" w:after="60" w:line="290" w:lineRule="auto"/>
      <w:jc w:val="both"/>
    </w:pPr>
    <w:rPr>
      <w:b/>
      <w:kern w:val="21"/>
      <w:sz w:val="21"/>
      <w:lang w:val="en-GB"/>
    </w:rPr>
  </w:style>
  <w:style w:type="character" w:styleId="af6">
    <w:name w:val="FollowedHyperlink"/>
    <w:basedOn w:val="a0"/>
    <w:uiPriority w:val="99"/>
    <w:rsid w:val="00530F2C"/>
    <w:rPr>
      <w:rFonts w:cs="Times New Roman"/>
      <w:color w:val="AF005F"/>
      <w:u w:val="none"/>
    </w:rPr>
  </w:style>
  <w:style w:type="character" w:customStyle="1" w:styleId="zTokyoLogoCaption">
    <w:name w:val="zTokyoLogoCaption"/>
    <w:basedOn w:val="a0"/>
    <w:uiPriority w:val="99"/>
    <w:rsid w:val="00530F2C"/>
    <w:rPr>
      <w:rFonts w:ascii="MS Mincho" w:eastAsia="MS Mincho" w:cs="Times New Roman"/>
      <w:noProof/>
      <w:sz w:val="13"/>
    </w:rPr>
  </w:style>
  <w:style w:type="paragraph" w:customStyle="1" w:styleId="zFSAddress2">
    <w:name w:val="zFSAddress2"/>
    <w:basedOn w:val="a"/>
    <w:uiPriority w:val="99"/>
    <w:rsid w:val="00530F2C"/>
    <w:pPr>
      <w:spacing w:line="290" w:lineRule="auto"/>
    </w:pPr>
    <w:rPr>
      <w:kern w:val="16"/>
      <w:sz w:val="16"/>
    </w:rPr>
  </w:style>
  <w:style w:type="character" w:customStyle="1" w:styleId="zTokyoLogoCaption2">
    <w:name w:val="zTokyoLogoCaption2"/>
    <w:basedOn w:val="zTokyoLogoCaption"/>
    <w:uiPriority w:val="99"/>
    <w:rsid w:val="00530F2C"/>
    <w:rPr>
      <w:rFonts w:ascii="MS Mincho" w:eastAsia="MS Mincho" w:cs="Times New Roman"/>
      <w:noProof/>
      <w:sz w:val="16"/>
    </w:rPr>
  </w:style>
  <w:style w:type="character" w:customStyle="1" w:styleId="Level3Char">
    <w:name w:val="Level 3 Char"/>
    <w:basedOn w:val="a0"/>
    <w:link w:val="Level3"/>
    <w:uiPriority w:val="99"/>
    <w:locked/>
    <w:rsid w:val="006E4E9F"/>
    <w:rPr>
      <w:rFonts w:ascii="Arial" w:hAnsi="Arial"/>
      <w:kern w:val="20"/>
      <w:szCs w:val="28"/>
      <w:lang w:val="hu-HU" w:eastAsia="en-US"/>
    </w:rPr>
  </w:style>
  <w:style w:type="paragraph" w:customStyle="1" w:styleId="Parties-2">
    <w:name w:val="Parties - 2"/>
    <w:basedOn w:val="a"/>
    <w:link w:val="Parties-2Char"/>
    <w:uiPriority w:val="99"/>
    <w:rsid w:val="00ED388E"/>
    <w:pPr>
      <w:numPr>
        <w:numId w:val="44"/>
      </w:numPr>
      <w:spacing w:line="290" w:lineRule="auto"/>
      <w:jc w:val="both"/>
    </w:pPr>
    <w:rPr>
      <w:kern w:val="20"/>
      <w:lang w:val="en-GB"/>
    </w:rPr>
  </w:style>
  <w:style w:type="paragraph" w:customStyle="1" w:styleId="Body-2">
    <w:name w:val="Body - 2"/>
    <w:uiPriority w:val="99"/>
    <w:rsid w:val="00986024"/>
    <w:pPr>
      <w:spacing w:after="140" w:line="290" w:lineRule="auto"/>
      <w:jc w:val="both"/>
    </w:pPr>
    <w:rPr>
      <w:rFonts w:ascii="Arial" w:hAnsi="Arial"/>
      <w:kern w:val="20"/>
      <w:lang w:val="en-GB" w:eastAsia="en-US"/>
    </w:rPr>
  </w:style>
  <w:style w:type="paragraph" w:customStyle="1" w:styleId="Head-2">
    <w:name w:val="Head - 2"/>
    <w:uiPriority w:val="99"/>
    <w:rsid w:val="00EE132F"/>
    <w:pPr>
      <w:keepNext/>
      <w:keepLines/>
      <w:spacing w:before="280" w:after="140" w:line="290" w:lineRule="auto"/>
    </w:pPr>
    <w:rPr>
      <w:rFonts w:ascii="Arial" w:hAnsi="Arial"/>
      <w:b/>
      <w:kern w:val="23"/>
      <w:sz w:val="23"/>
      <w:szCs w:val="24"/>
      <w:lang w:val="en-GB" w:eastAsia="en-US"/>
    </w:rPr>
  </w:style>
  <w:style w:type="paragraph" w:customStyle="1" w:styleId="Recitals-2">
    <w:name w:val="Recitals - 2"/>
    <w:basedOn w:val="a"/>
    <w:uiPriority w:val="99"/>
    <w:rsid w:val="00EE132F"/>
    <w:pPr>
      <w:numPr>
        <w:numId w:val="45"/>
      </w:numPr>
      <w:spacing w:after="140" w:line="290" w:lineRule="auto"/>
      <w:jc w:val="both"/>
    </w:pPr>
    <w:rPr>
      <w:lang w:val="en-GB"/>
    </w:rPr>
  </w:style>
  <w:style w:type="paragraph" w:customStyle="1" w:styleId="Level1-2">
    <w:name w:val="Level 1 - 2"/>
    <w:basedOn w:val="a"/>
    <w:uiPriority w:val="99"/>
    <w:rsid w:val="00B43198"/>
    <w:pPr>
      <w:keepNext/>
      <w:numPr>
        <w:numId w:val="57"/>
      </w:numPr>
      <w:spacing w:before="280" w:after="140" w:line="290" w:lineRule="auto"/>
      <w:jc w:val="both"/>
    </w:pPr>
    <w:rPr>
      <w:b/>
      <w:kern w:val="20"/>
      <w:sz w:val="22"/>
      <w:lang w:val="en-GB"/>
    </w:rPr>
  </w:style>
  <w:style w:type="paragraph" w:customStyle="1" w:styleId="Level2-2">
    <w:name w:val="Level 2 - 2"/>
    <w:basedOn w:val="a"/>
    <w:uiPriority w:val="99"/>
    <w:rsid w:val="00986024"/>
    <w:pPr>
      <w:numPr>
        <w:ilvl w:val="1"/>
        <w:numId w:val="57"/>
      </w:numPr>
      <w:spacing w:after="140" w:line="290" w:lineRule="auto"/>
      <w:jc w:val="both"/>
    </w:pPr>
    <w:rPr>
      <w:kern w:val="20"/>
      <w:lang w:val="en-GB"/>
    </w:rPr>
  </w:style>
  <w:style w:type="paragraph" w:customStyle="1" w:styleId="Level3-2">
    <w:name w:val="Level 3 - 2"/>
    <w:basedOn w:val="a"/>
    <w:uiPriority w:val="99"/>
    <w:rsid w:val="00630EDD"/>
    <w:pPr>
      <w:numPr>
        <w:ilvl w:val="2"/>
        <w:numId w:val="57"/>
      </w:numPr>
      <w:spacing w:after="140" w:line="290" w:lineRule="auto"/>
      <w:jc w:val="both"/>
    </w:pPr>
    <w:rPr>
      <w:kern w:val="20"/>
      <w:lang w:val="en-GB"/>
    </w:rPr>
  </w:style>
  <w:style w:type="paragraph" w:customStyle="1" w:styleId="Level4-2">
    <w:name w:val="Level 4 - 2"/>
    <w:basedOn w:val="a"/>
    <w:uiPriority w:val="99"/>
    <w:rsid w:val="00D41824"/>
    <w:pPr>
      <w:numPr>
        <w:ilvl w:val="3"/>
        <w:numId w:val="57"/>
      </w:numPr>
      <w:spacing w:after="140" w:line="290" w:lineRule="auto"/>
      <w:jc w:val="both"/>
    </w:pPr>
    <w:rPr>
      <w:kern w:val="20"/>
      <w:lang w:val="en-GB"/>
    </w:rPr>
  </w:style>
  <w:style w:type="paragraph" w:customStyle="1" w:styleId="alpha1-2">
    <w:name w:val="alpha 1 - 2"/>
    <w:basedOn w:val="a"/>
    <w:uiPriority w:val="99"/>
    <w:rsid w:val="00630EDD"/>
    <w:pPr>
      <w:numPr>
        <w:numId w:val="46"/>
      </w:numPr>
      <w:spacing w:after="140" w:line="290" w:lineRule="auto"/>
      <w:jc w:val="both"/>
    </w:pPr>
    <w:rPr>
      <w:kern w:val="20"/>
      <w:lang w:val="en-GB"/>
    </w:rPr>
  </w:style>
  <w:style w:type="paragraph" w:customStyle="1" w:styleId="Level5-2">
    <w:name w:val="Level 5 - 2"/>
    <w:basedOn w:val="a"/>
    <w:uiPriority w:val="99"/>
    <w:rsid w:val="002F368F"/>
    <w:pPr>
      <w:numPr>
        <w:ilvl w:val="4"/>
        <w:numId w:val="57"/>
      </w:numPr>
      <w:spacing w:after="140" w:line="290" w:lineRule="auto"/>
      <w:jc w:val="both"/>
    </w:pPr>
    <w:rPr>
      <w:kern w:val="20"/>
      <w:lang w:val="en-GB"/>
    </w:rPr>
  </w:style>
  <w:style w:type="paragraph" w:customStyle="1" w:styleId="Level6-2">
    <w:name w:val="Level 6 - 2"/>
    <w:basedOn w:val="a"/>
    <w:uiPriority w:val="99"/>
    <w:rsid w:val="002F368F"/>
    <w:pPr>
      <w:numPr>
        <w:ilvl w:val="5"/>
        <w:numId w:val="57"/>
      </w:numPr>
      <w:spacing w:after="140" w:line="290" w:lineRule="auto"/>
      <w:jc w:val="both"/>
    </w:pPr>
    <w:rPr>
      <w:kern w:val="20"/>
      <w:lang w:val="en-GB"/>
    </w:rPr>
  </w:style>
  <w:style w:type="paragraph" w:customStyle="1" w:styleId="Title-2">
    <w:name w:val="Title - 2"/>
    <w:basedOn w:val="a"/>
    <w:uiPriority w:val="99"/>
    <w:rsid w:val="00986024"/>
    <w:pPr>
      <w:keepNext/>
      <w:spacing w:after="240" w:line="290" w:lineRule="auto"/>
      <w:jc w:val="both"/>
    </w:pPr>
    <w:rPr>
      <w:b/>
      <w:kern w:val="28"/>
      <w:sz w:val="25"/>
      <w:lang w:val="en-GB"/>
    </w:rPr>
  </w:style>
  <w:style w:type="paragraph" w:customStyle="1" w:styleId="Body1-2">
    <w:name w:val="Body 1 - 2"/>
    <w:basedOn w:val="a"/>
    <w:uiPriority w:val="99"/>
    <w:rsid w:val="00E606A8"/>
    <w:pPr>
      <w:spacing w:after="140" w:line="290" w:lineRule="auto"/>
      <w:ind w:left="567"/>
      <w:jc w:val="both"/>
    </w:pPr>
    <w:rPr>
      <w:kern w:val="20"/>
      <w:lang w:val="en-GB"/>
    </w:rPr>
  </w:style>
  <w:style w:type="paragraph" w:customStyle="1" w:styleId="bullet1-2">
    <w:name w:val="bullet 1 - 2"/>
    <w:basedOn w:val="a"/>
    <w:uiPriority w:val="99"/>
    <w:rsid w:val="002F368F"/>
    <w:pPr>
      <w:numPr>
        <w:numId w:val="47"/>
      </w:numPr>
      <w:spacing w:after="140" w:line="290" w:lineRule="auto"/>
      <w:jc w:val="both"/>
    </w:pPr>
    <w:rPr>
      <w:kern w:val="20"/>
      <w:lang w:val="en-GB"/>
    </w:rPr>
  </w:style>
  <w:style w:type="paragraph" w:customStyle="1" w:styleId="bullet2-2">
    <w:name w:val="bullet 2 - 2"/>
    <w:basedOn w:val="a"/>
    <w:uiPriority w:val="99"/>
    <w:rsid w:val="002F368F"/>
    <w:pPr>
      <w:numPr>
        <w:numId w:val="48"/>
      </w:numPr>
      <w:spacing w:after="140" w:line="290" w:lineRule="auto"/>
      <w:jc w:val="both"/>
    </w:pPr>
    <w:rPr>
      <w:kern w:val="20"/>
      <w:lang w:val="en-GB"/>
    </w:rPr>
  </w:style>
  <w:style w:type="paragraph" w:customStyle="1" w:styleId="alpha2-2">
    <w:name w:val="alpha 2 - 2"/>
    <w:basedOn w:val="a"/>
    <w:uiPriority w:val="99"/>
    <w:rsid w:val="00BC4BC6"/>
    <w:pPr>
      <w:numPr>
        <w:numId w:val="49"/>
      </w:numPr>
      <w:spacing w:after="140" w:line="290" w:lineRule="auto"/>
      <w:jc w:val="both"/>
    </w:pPr>
    <w:rPr>
      <w:kern w:val="20"/>
      <w:lang w:val="en-GB"/>
    </w:rPr>
  </w:style>
  <w:style w:type="paragraph" w:customStyle="1" w:styleId="dashbullet1-2">
    <w:name w:val="dash bullet 1 - 2"/>
    <w:basedOn w:val="a"/>
    <w:uiPriority w:val="99"/>
    <w:rsid w:val="00BC67D9"/>
    <w:pPr>
      <w:numPr>
        <w:numId w:val="50"/>
      </w:numPr>
      <w:spacing w:after="140" w:line="290" w:lineRule="auto"/>
      <w:jc w:val="both"/>
    </w:pPr>
    <w:rPr>
      <w:kern w:val="20"/>
      <w:lang w:val="en-GB"/>
    </w:rPr>
  </w:style>
  <w:style w:type="paragraph" w:customStyle="1" w:styleId="dashbullet2-2">
    <w:name w:val="dash bullet 2 - 2"/>
    <w:basedOn w:val="a"/>
    <w:uiPriority w:val="99"/>
    <w:rsid w:val="00BC67D9"/>
    <w:pPr>
      <w:numPr>
        <w:numId w:val="51"/>
      </w:numPr>
      <w:spacing w:after="140" w:line="290" w:lineRule="auto"/>
    </w:pPr>
    <w:rPr>
      <w:kern w:val="20"/>
      <w:lang w:val="en-GB"/>
    </w:rPr>
  </w:style>
  <w:style w:type="paragraph" w:customStyle="1" w:styleId="roman1-2">
    <w:name w:val="roman 1 - 2"/>
    <w:basedOn w:val="a"/>
    <w:uiPriority w:val="99"/>
    <w:rsid w:val="004336AC"/>
    <w:pPr>
      <w:numPr>
        <w:numId w:val="52"/>
      </w:numPr>
      <w:spacing w:after="140" w:line="290" w:lineRule="auto"/>
      <w:jc w:val="both"/>
    </w:pPr>
    <w:rPr>
      <w:kern w:val="20"/>
      <w:lang w:val="en-GB"/>
    </w:rPr>
  </w:style>
  <w:style w:type="paragraph" w:customStyle="1" w:styleId="roman2-2">
    <w:name w:val="roman 2 - 2"/>
    <w:basedOn w:val="a"/>
    <w:uiPriority w:val="99"/>
    <w:rsid w:val="00E606A8"/>
    <w:pPr>
      <w:numPr>
        <w:numId w:val="53"/>
      </w:numPr>
      <w:spacing w:after="140" w:line="290" w:lineRule="auto"/>
      <w:jc w:val="both"/>
    </w:pPr>
    <w:rPr>
      <w:kern w:val="20"/>
      <w:lang w:val="en-GB"/>
    </w:rPr>
  </w:style>
  <w:style w:type="paragraph" w:customStyle="1" w:styleId="Schedule1-2">
    <w:name w:val="Schedule 1 - 2"/>
    <w:basedOn w:val="a"/>
    <w:uiPriority w:val="99"/>
    <w:rsid w:val="00E606A8"/>
    <w:pPr>
      <w:numPr>
        <w:numId w:val="54"/>
      </w:numPr>
      <w:spacing w:after="140" w:line="290" w:lineRule="auto"/>
      <w:jc w:val="both"/>
    </w:pPr>
    <w:rPr>
      <w:kern w:val="20"/>
      <w:lang w:val="en-GB"/>
    </w:rPr>
  </w:style>
  <w:style w:type="paragraph" w:customStyle="1" w:styleId="Schedule2-2">
    <w:name w:val="Schedule 2 - 2"/>
    <w:basedOn w:val="a"/>
    <w:uiPriority w:val="99"/>
    <w:rsid w:val="00504ADA"/>
    <w:pPr>
      <w:numPr>
        <w:ilvl w:val="1"/>
        <w:numId w:val="54"/>
      </w:numPr>
      <w:spacing w:after="140" w:line="290" w:lineRule="auto"/>
      <w:jc w:val="both"/>
    </w:pPr>
    <w:rPr>
      <w:kern w:val="20"/>
      <w:lang w:val="en-GB"/>
    </w:rPr>
  </w:style>
  <w:style w:type="paragraph" w:customStyle="1" w:styleId="Schedule3-2">
    <w:name w:val="Schedule 3 - 2"/>
    <w:basedOn w:val="a"/>
    <w:uiPriority w:val="99"/>
    <w:rsid w:val="00504ADA"/>
    <w:pPr>
      <w:numPr>
        <w:ilvl w:val="2"/>
        <w:numId w:val="54"/>
      </w:numPr>
      <w:spacing w:after="140" w:line="290" w:lineRule="auto"/>
      <w:jc w:val="both"/>
    </w:pPr>
    <w:rPr>
      <w:kern w:val="20"/>
      <w:lang w:val="en-GB"/>
    </w:rPr>
  </w:style>
  <w:style w:type="paragraph" w:customStyle="1" w:styleId="Schedule4-2">
    <w:name w:val="Schedule 4 - 2"/>
    <w:basedOn w:val="a"/>
    <w:uiPriority w:val="99"/>
    <w:rsid w:val="00504ADA"/>
    <w:pPr>
      <w:numPr>
        <w:ilvl w:val="3"/>
        <w:numId w:val="54"/>
      </w:numPr>
      <w:tabs>
        <w:tab w:val="clear" w:pos="720"/>
        <w:tab w:val="num" w:pos="567"/>
      </w:tabs>
      <w:spacing w:after="140" w:line="290" w:lineRule="auto"/>
      <w:jc w:val="both"/>
    </w:pPr>
    <w:rPr>
      <w:kern w:val="20"/>
      <w:lang w:val="en-GB"/>
    </w:rPr>
  </w:style>
  <w:style w:type="paragraph" w:customStyle="1" w:styleId="Schedule5-2">
    <w:name w:val="Schedule 5 - 2"/>
    <w:basedOn w:val="a"/>
    <w:uiPriority w:val="99"/>
    <w:rsid w:val="00504ADA"/>
    <w:pPr>
      <w:numPr>
        <w:ilvl w:val="4"/>
        <w:numId w:val="54"/>
      </w:numPr>
      <w:spacing w:after="140" w:line="290" w:lineRule="auto"/>
      <w:jc w:val="both"/>
    </w:pPr>
    <w:rPr>
      <w:kern w:val="20"/>
      <w:lang w:val="en-GB"/>
    </w:rPr>
  </w:style>
  <w:style w:type="paragraph" w:customStyle="1" w:styleId="Schedule6-2">
    <w:name w:val="Schedule 6 - 2"/>
    <w:basedOn w:val="a"/>
    <w:uiPriority w:val="99"/>
    <w:rsid w:val="00504ADA"/>
    <w:pPr>
      <w:numPr>
        <w:ilvl w:val="5"/>
        <w:numId w:val="54"/>
      </w:numPr>
      <w:spacing w:after="140" w:line="290" w:lineRule="auto"/>
      <w:jc w:val="both"/>
    </w:pPr>
    <w:rPr>
      <w:kern w:val="20"/>
      <w:lang w:val="en-GB"/>
    </w:rPr>
  </w:style>
  <w:style w:type="paragraph" w:customStyle="1" w:styleId="UCAlpha1-2">
    <w:name w:val="UCAlpha 1 - 2"/>
    <w:basedOn w:val="a"/>
    <w:uiPriority w:val="99"/>
    <w:rsid w:val="00AD2F74"/>
    <w:pPr>
      <w:numPr>
        <w:numId w:val="55"/>
      </w:numPr>
      <w:spacing w:after="140" w:line="290" w:lineRule="auto"/>
    </w:pPr>
    <w:rPr>
      <w:kern w:val="20"/>
      <w:lang w:val="en-GB"/>
    </w:rPr>
  </w:style>
  <w:style w:type="paragraph" w:customStyle="1" w:styleId="UCRoman1-2">
    <w:name w:val="UCRoman 1 - 2"/>
    <w:basedOn w:val="a"/>
    <w:uiPriority w:val="99"/>
    <w:rsid w:val="00AD2F74"/>
    <w:pPr>
      <w:numPr>
        <w:numId w:val="56"/>
      </w:numPr>
      <w:spacing w:after="140" w:line="290" w:lineRule="auto"/>
    </w:pPr>
    <w:rPr>
      <w:kern w:val="20"/>
      <w:lang w:val="en-GB"/>
    </w:rPr>
  </w:style>
  <w:style w:type="character" w:customStyle="1" w:styleId="Parties-2Char">
    <w:name w:val="Parties - 2 Char"/>
    <w:basedOn w:val="a0"/>
    <w:link w:val="Parties-2"/>
    <w:uiPriority w:val="99"/>
    <w:locked/>
    <w:rsid w:val="00FF6F93"/>
    <w:rPr>
      <w:rFonts w:ascii="Arial" w:hAnsi="Arial"/>
      <w:kern w:val="20"/>
      <w:szCs w:val="24"/>
      <w:lang w:val="en-GB" w:eastAsia="en-US"/>
    </w:rPr>
  </w:style>
  <w:style w:type="paragraph" w:styleId="af7">
    <w:name w:val="Balloon Text"/>
    <w:basedOn w:val="a"/>
    <w:link w:val="af8"/>
    <w:uiPriority w:val="99"/>
    <w:rsid w:val="00C97708"/>
    <w:rPr>
      <w:rFonts w:ascii="Tahoma" w:hAnsi="Tahoma" w:cs="Tahoma"/>
      <w:sz w:val="16"/>
      <w:szCs w:val="16"/>
    </w:rPr>
  </w:style>
  <w:style w:type="character" w:customStyle="1" w:styleId="af8">
    <w:name w:val="批注框文本 字符"/>
    <w:basedOn w:val="a0"/>
    <w:link w:val="af7"/>
    <w:uiPriority w:val="99"/>
    <w:locked/>
    <w:rsid w:val="00C97708"/>
    <w:rPr>
      <w:rFonts w:ascii="Tahoma" w:hAnsi="Tahoma" w:cs="Tahoma"/>
      <w:sz w:val="16"/>
      <w:szCs w:val="16"/>
      <w:lang w:eastAsia="en-US"/>
    </w:rPr>
  </w:style>
  <w:style w:type="paragraph" w:styleId="af9">
    <w:name w:val="Subtitle"/>
    <w:basedOn w:val="a"/>
    <w:next w:val="a"/>
    <w:link w:val="afa"/>
    <w:uiPriority w:val="99"/>
    <w:qFormat/>
    <w:rsid w:val="00292A4E"/>
    <w:pPr>
      <w:numPr>
        <w:ilvl w:val="1"/>
      </w:numPr>
    </w:pPr>
    <w:rPr>
      <w:rFonts w:ascii="Cambria" w:hAnsi="Cambria"/>
      <w:i/>
      <w:iCs/>
      <w:color w:val="4F81BD"/>
      <w:spacing w:val="15"/>
      <w:sz w:val="24"/>
    </w:rPr>
  </w:style>
  <w:style w:type="character" w:customStyle="1" w:styleId="afa">
    <w:name w:val="副标题 字符"/>
    <w:basedOn w:val="a0"/>
    <w:link w:val="af9"/>
    <w:uiPriority w:val="99"/>
    <w:locked/>
    <w:rsid w:val="00292A4E"/>
    <w:rPr>
      <w:rFonts w:ascii="Cambria" w:hAnsi="Cambria" w:cs="Times New Roman"/>
      <w:i/>
      <w:iCs/>
      <w:color w:val="4F81BD"/>
      <w:spacing w:val="15"/>
      <w:sz w:val="24"/>
      <w:szCs w:val="24"/>
      <w:lang w:eastAsia="en-US"/>
    </w:rPr>
  </w:style>
  <w:style w:type="paragraph" w:styleId="afb">
    <w:name w:val="List Paragraph"/>
    <w:basedOn w:val="a"/>
    <w:uiPriority w:val="99"/>
    <w:qFormat/>
    <w:rsid w:val="004B2C0C"/>
    <w:pPr>
      <w:ind w:left="720"/>
      <w:contextualSpacing/>
    </w:pPr>
    <w:rPr>
      <w:rFonts w:ascii="Times New Roman" w:hAnsi="Times New Roman"/>
      <w:sz w:val="24"/>
      <w:lang w:eastAsia="hu-HU"/>
    </w:rPr>
  </w:style>
  <w:style w:type="character" w:styleId="afc">
    <w:name w:val="Strong"/>
    <w:basedOn w:val="a0"/>
    <w:uiPriority w:val="99"/>
    <w:qFormat/>
    <w:locked/>
    <w:rsid w:val="00D436E7"/>
    <w:rPr>
      <w:rFonts w:cs="Times New Roman"/>
      <w:b/>
      <w:bCs/>
    </w:rPr>
  </w:style>
  <w:style w:type="paragraph" w:styleId="afd">
    <w:name w:val="No Spacing"/>
    <w:uiPriority w:val="99"/>
    <w:qFormat/>
    <w:rsid w:val="00D436E7"/>
    <w:rPr>
      <w:rFonts w:ascii="Arial" w:hAnsi="Arial"/>
      <w:szCs w:val="24"/>
      <w:lang w:val="hu-HU" w:eastAsia="en-US"/>
    </w:rPr>
  </w:style>
  <w:style w:type="paragraph" w:styleId="afe">
    <w:name w:val="Revision"/>
    <w:hidden/>
    <w:uiPriority w:val="99"/>
    <w:semiHidden/>
    <w:rsid w:val="00DB7FEF"/>
    <w:rPr>
      <w:rFonts w:ascii="Arial" w:hAnsi="Arial"/>
      <w:szCs w:val="24"/>
      <w:lang w:val="hu-HU" w:eastAsia="en-US"/>
    </w:rPr>
  </w:style>
  <w:style w:type="paragraph" w:customStyle="1" w:styleId="aff">
    <w:uiPriority w:val="99"/>
    <w:qFormat/>
    <w:rsid w:val="0065165D"/>
    <w:rPr>
      <w:rFonts w:ascii="Arial" w:hAnsi="Arial"/>
      <w:szCs w:val="24"/>
      <w:lang w:val="hu-HU" w:eastAsia="en-US"/>
    </w:rPr>
  </w:style>
  <w:style w:type="character" w:styleId="aff0">
    <w:name w:val="annotation reference"/>
    <w:basedOn w:val="a0"/>
    <w:uiPriority w:val="99"/>
    <w:semiHidden/>
    <w:unhideWhenUsed/>
    <w:rsid w:val="00277C54"/>
    <w:rPr>
      <w:sz w:val="16"/>
      <w:szCs w:val="16"/>
    </w:rPr>
  </w:style>
  <w:style w:type="paragraph" w:styleId="aff1">
    <w:name w:val="annotation subject"/>
    <w:basedOn w:val="a3"/>
    <w:next w:val="a3"/>
    <w:link w:val="aff2"/>
    <w:uiPriority w:val="99"/>
    <w:semiHidden/>
    <w:unhideWhenUsed/>
    <w:rsid w:val="00277C54"/>
    <w:rPr>
      <w:b/>
      <w:bCs/>
    </w:rPr>
  </w:style>
  <w:style w:type="character" w:customStyle="1" w:styleId="aff2">
    <w:name w:val="批注主题 字符"/>
    <w:basedOn w:val="a4"/>
    <w:link w:val="aff1"/>
    <w:uiPriority w:val="99"/>
    <w:semiHidden/>
    <w:rsid w:val="00277C54"/>
    <w:rPr>
      <w:rFonts w:ascii="Arial" w:hAnsi="Arial" w:cs="Times New Roman"/>
      <w:b/>
      <w:bCs/>
      <w:sz w:val="20"/>
      <w:szCs w:val="20"/>
      <w:lang w:val="hu-HU" w:eastAsia="en-US"/>
    </w:rPr>
  </w:style>
  <w:style w:type="paragraph" w:customStyle="1" w:styleId="Alaprtelmezettstlus">
    <w:name w:val="Alapértelmezett stílus"/>
    <w:uiPriority w:val="99"/>
    <w:rsid w:val="00E871D0"/>
    <w:pPr>
      <w:suppressAutoHyphens/>
    </w:pPr>
    <w:rPr>
      <w:rFonts w:ascii="Calibri" w:eastAsiaTheme="minorEastAsia" w:hAnsi="Calibri"/>
      <w:sz w:val="24"/>
      <w:szCs w:val="24"/>
      <w:lang w:val="hu-HU" w:eastAsia="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14765">
      <w:bodyDiv w:val="1"/>
      <w:marLeft w:val="0"/>
      <w:marRight w:val="0"/>
      <w:marTop w:val="0"/>
      <w:marBottom w:val="0"/>
      <w:divBdr>
        <w:top w:val="none" w:sz="0" w:space="0" w:color="auto"/>
        <w:left w:val="none" w:sz="0" w:space="0" w:color="auto"/>
        <w:bottom w:val="none" w:sz="0" w:space="0" w:color="auto"/>
        <w:right w:val="none" w:sz="0" w:space="0" w:color="auto"/>
      </w:divBdr>
    </w:div>
    <w:div w:id="1015229929">
      <w:marLeft w:val="0"/>
      <w:marRight w:val="0"/>
      <w:marTop w:val="0"/>
      <w:marBottom w:val="0"/>
      <w:divBdr>
        <w:top w:val="none" w:sz="0" w:space="0" w:color="auto"/>
        <w:left w:val="none" w:sz="0" w:space="0" w:color="auto"/>
        <w:bottom w:val="none" w:sz="0" w:space="0" w:color="auto"/>
        <w:right w:val="none" w:sz="0" w:space="0" w:color="auto"/>
      </w:divBdr>
    </w:div>
    <w:div w:id="1015229930">
      <w:marLeft w:val="0"/>
      <w:marRight w:val="0"/>
      <w:marTop w:val="0"/>
      <w:marBottom w:val="0"/>
      <w:divBdr>
        <w:top w:val="none" w:sz="0" w:space="0" w:color="auto"/>
        <w:left w:val="none" w:sz="0" w:space="0" w:color="auto"/>
        <w:bottom w:val="none" w:sz="0" w:space="0" w:color="auto"/>
        <w:right w:val="none" w:sz="0" w:space="0" w:color="auto"/>
      </w:divBdr>
    </w:div>
    <w:div w:id="1015229931">
      <w:marLeft w:val="0"/>
      <w:marRight w:val="0"/>
      <w:marTop w:val="0"/>
      <w:marBottom w:val="0"/>
      <w:divBdr>
        <w:top w:val="none" w:sz="0" w:space="0" w:color="auto"/>
        <w:left w:val="none" w:sz="0" w:space="0" w:color="auto"/>
        <w:bottom w:val="none" w:sz="0" w:space="0" w:color="auto"/>
        <w:right w:val="none" w:sz="0" w:space="0" w:color="auto"/>
      </w:divBdr>
    </w:div>
    <w:div w:id="110384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1726</Words>
  <Characters>9840</Characters>
  <Application>Microsoft Office Word</Application>
  <DocSecurity>0</DocSecurity>
  <Lines>82</Lines>
  <Paragraphs>23</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HouseStyle</vt:lpstr>
      <vt:lpstr>HouseStyle</vt:lpstr>
    </vt:vector>
  </TitlesOfParts>
  <Company>BorsodChem</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HouseStyle</dc:title>
  <dc:creator>Any Authorised User</dc:creator>
  <cp:lastModifiedBy>Renzhi Wu</cp:lastModifiedBy>
  <cp:revision>22</cp:revision>
  <cp:lastPrinted>2024-04-30T05:40:00Z</cp:lastPrinted>
  <dcterms:created xsi:type="dcterms:W3CDTF">2024-05-28T06:56:00Z</dcterms:created>
  <dcterms:modified xsi:type="dcterms:W3CDTF">2026-03-22T19:14:00Z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 </vt:lpwstr>
  </property>
  <property fmtid="{D5CDD505-2E9C-101B-9397-08002B2CF9AE}" pid="3" name="Document Number">
    <vt:lpwstr> </vt:lpwstr>
  </property>
  <property fmtid="{D5CDD505-2E9C-101B-9397-08002B2CF9AE}" pid="4" name="Last Modified">
    <vt:lpwstr> </vt:lpwstr>
  </property>
  <property fmtid="{D5CDD505-2E9C-101B-9397-08002B2CF9AE}" pid="5" name="Template Version">
    <vt:lpwstr>R.116</vt:lpwstr>
  </property>
  <property fmtid="{D5CDD505-2E9C-101B-9397-08002B2CF9AE}" pid="6" name="CoverPage">
    <vt:lpwstr>No</vt:lpwstr>
  </property>
  <property fmtid="{D5CDD505-2E9C-101B-9397-08002B2CF9AE}" pid="7" name="Language">
    <vt:lpwstr>Hungarian</vt:lpwstr>
  </property>
  <property fmtid="{D5CDD505-2E9C-101B-9397-08002B2CF9AE}" pid="8" name="PaperSize">
    <vt:lpwstr>A4</vt:lpwstr>
  </property>
  <property fmtid="{D5CDD505-2E9C-101B-9397-08002B2CF9AE}" pid="9" name="Landscape">
    <vt:lpwstr> </vt:lpwstr>
  </property>
  <property fmtid="{D5CDD505-2E9C-101B-9397-08002B2CF9AE}" pid="10" name="HouseStyle">
    <vt:lpwstr>1</vt:lpwstr>
  </property>
  <property fmtid="{D5CDD505-2E9C-101B-9397-08002B2CF9AE}" pid="11" name="HSChanged">
    <vt:lpwstr>No</vt:lpwstr>
  </property>
  <property fmtid="{D5CDD505-2E9C-101B-9397-08002B2CF9AE}" pid="12" name="HeadPara">
    <vt:i4>1</vt:i4>
  </property>
  <property fmtid="{D5CDD505-2E9C-101B-9397-08002B2CF9AE}" pid="13" name="TOCInsert">
    <vt:lpwstr>No</vt:lpwstr>
  </property>
  <property fmtid="{D5CDD505-2E9C-101B-9397-08002B2CF9AE}" pid="14" name="TOCString">
    <vt:lpwstr> </vt:lpwstr>
  </property>
  <property fmtid="{D5CDD505-2E9C-101B-9397-08002B2CF9AE}" pid="15" name="TOCBold">
    <vt:lpwstr>Yes</vt:lpwstr>
  </property>
  <property fmtid="{D5CDD505-2E9C-101B-9397-08002B2CF9AE}" pid="16" name="Chinese">
    <vt:lpwstr>No</vt:lpwstr>
  </property>
</Properties>
</file>