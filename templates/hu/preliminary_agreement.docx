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22" w:type="dxa"/>
        <w:jc w:val="center"/>
        <w:tblLook w:val="01E0" w:firstRow="1" w:lastRow="1" w:firstColumn="1" w:lastColumn="1" w:noHBand="0" w:noVBand="0"/>
      </w:tblPr>
      <w:tblGrid>
        <w:gridCol w:w="1356"/>
        <w:gridCol w:w="1356"/>
        <w:gridCol w:w="1356"/>
        <w:gridCol w:w="1351"/>
        <w:gridCol w:w="1399"/>
        <w:gridCol w:w="1398"/>
        <w:gridCol w:w="1392"/>
        <w:gridCol w:w="1414"/>
      </w:tblGrid>
      <w:tr w:rsidR="00E02948" w:rsidRPr="00F942D7" w14:paraId="6195CD9C" w14:textId="77777777" w:rsidTr="00307766">
        <w:trPr>
          <w:trHeight w:val="284"/>
          <w:jc w:val="center"/>
        </w:trPr>
        <w:tc>
          <w:tcPr>
            <w:tcW w:w="5419" w:type="dxa"/>
            <w:gridSpan w:val="4"/>
          </w:tcPr>
          <w:p w14:paraId="78163345" w14:textId="07AEC544" w:rsidR="00E871D0" w:rsidRPr="00F942D7" w:rsidRDefault="00E871D0" w:rsidP="005206CD">
            <w:pPr>
              <w:jc w:val="center"/>
              <w:rPr>
                <w:rFonts w:ascii="Palatino Linotype" w:hAnsi="Palatino Linotype"/>
                <w:b/>
                <w:sz w:val="22"/>
                <w:szCs w:val="22"/>
              </w:rPr>
            </w:pPr>
            <w:r w:rsidRPr="00F942D7">
              <w:rPr>
                <w:rFonts w:ascii="Palatino Linotype" w:hAnsi="Palatino Linotype"/>
                <w:b/>
                <w:sz w:val="22"/>
                <w:szCs w:val="22"/>
              </w:rPr>
              <w:t>Előzetes megállapodás</w:t>
            </w:r>
          </w:p>
          <w:p w14:paraId="2B2AB80F" w14:textId="06B9D535" w:rsidR="00E02948" w:rsidRPr="00F942D7" w:rsidRDefault="00E871D0" w:rsidP="005206CD">
            <w:pPr>
              <w:jc w:val="center"/>
              <w:rPr>
                <w:rFonts w:ascii="Palatino Linotype" w:hAnsi="Palatino Linotype"/>
                <w:b/>
                <w:sz w:val="22"/>
                <w:szCs w:val="22"/>
              </w:rPr>
            </w:pPr>
            <w:r w:rsidRPr="00F942D7">
              <w:rPr>
                <w:rFonts w:ascii="Palatino Linotype" w:hAnsi="Palatino Linotype"/>
                <w:b/>
                <w:sz w:val="22"/>
                <w:szCs w:val="22"/>
              </w:rPr>
              <w:t>foglalkoztatásra irányuló jogviszony létesítésére</w:t>
            </w:r>
          </w:p>
        </w:tc>
        <w:tc>
          <w:tcPr>
            <w:tcW w:w="5603" w:type="dxa"/>
            <w:gridSpan w:val="4"/>
          </w:tcPr>
          <w:p w14:paraId="110CDAFE" w14:textId="56D27B79" w:rsidR="00E871D0" w:rsidRPr="00F942D7" w:rsidRDefault="00E871D0" w:rsidP="005206CD">
            <w:pPr>
              <w:jc w:val="center"/>
              <w:rPr>
                <w:rFonts w:ascii="Palatino Linotype" w:hAnsi="Palatino Linotype"/>
                <w:b/>
                <w:sz w:val="22"/>
                <w:szCs w:val="22"/>
              </w:rPr>
            </w:pPr>
            <w:r w:rsidRPr="00F942D7">
              <w:rPr>
                <w:rFonts w:ascii="Palatino Linotype" w:hAnsi="Palatino Linotype"/>
                <w:b/>
                <w:sz w:val="22"/>
                <w:szCs w:val="22"/>
              </w:rPr>
              <w:t>Preliminary Agreement</w:t>
            </w:r>
          </w:p>
          <w:p w14:paraId="20E3E35B" w14:textId="3539F6B9" w:rsidR="00E02948" w:rsidRPr="00F942D7" w:rsidRDefault="00E871D0" w:rsidP="005206CD">
            <w:pPr>
              <w:jc w:val="center"/>
              <w:rPr>
                <w:rFonts w:ascii="Palatino Linotype" w:hAnsi="Palatino Linotype"/>
                <w:b/>
                <w:sz w:val="22"/>
                <w:szCs w:val="22"/>
              </w:rPr>
            </w:pPr>
            <w:r w:rsidRPr="00F942D7">
              <w:rPr>
                <w:rFonts w:ascii="Palatino Linotype" w:hAnsi="Palatino Linotype"/>
                <w:b/>
                <w:sz w:val="22"/>
                <w:szCs w:val="22"/>
              </w:rPr>
              <w:t>for the establishment of employment relationship</w:t>
            </w:r>
          </w:p>
        </w:tc>
      </w:tr>
      <w:tr w:rsidR="005206CD" w:rsidRPr="00F942D7" w14:paraId="1BFFB03A" w14:textId="77777777" w:rsidTr="00307766">
        <w:trPr>
          <w:trHeight w:val="20"/>
          <w:jc w:val="center"/>
        </w:trPr>
        <w:tc>
          <w:tcPr>
            <w:tcW w:w="5419" w:type="dxa"/>
            <w:gridSpan w:val="4"/>
          </w:tcPr>
          <w:p w14:paraId="4BACC803" w14:textId="77777777" w:rsidR="005206CD" w:rsidRPr="00F942D7" w:rsidRDefault="005206CD" w:rsidP="005206CD">
            <w:pPr>
              <w:jc w:val="center"/>
              <w:rPr>
                <w:rFonts w:ascii="Palatino Linotype" w:hAnsi="Palatino Linotype"/>
                <w:sz w:val="22"/>
                <w:szCs w:val="22"/>
              </w:rPr>
            </w:pPr>
          </w:p>
        </w:tc>
        <w:tc>
          <w:tcPr>
            <w:tcW w:w="5603" w:type="dxa"/>
            <w:gridSpan w:val="4"/>
          </w:tcPr>
          <w:p w14:paraId="3E81FE25" w14:textId="77777777" w:rsidR="005206CD" w:rsidRPr="00F942D7" w:rsidRDefault="005206CD" w:rsidP="005206CD">
            <w:pPr>
              <w:jc w:val="center"/>
              <w:rPr>
                <w:rFonts w:ascii="Palatino Linotype" w:hAnsi="Palatino Linotype"/>
                <w:sz w:val="22"/>
                <w:szCs w:val="22"/>
              </w:rPr>
            </w:pPr>
          </w:p>
        </w:tc>
      </w:tr>
      <w:tr w:rsidR="00E02948" w:rsidRPr="00F942D7" w14:paraId="1DE4977B" w14:textId="77777777" w:rsidTr="00307766">
        <w:trPr>
          <w:trHeight w:val="20"/>
          <w:jc w:val="center"/>
        </w:trPr>
        <w:tc>
          <w:tcPr>
            <w:tcW w:w="5419" w:type="dxa"/>
            <w:gridSpan w:val="4"/>
          </w:tcPr>
          <w:p w14:paraId="4AFDB250" w14:textId="7BF50342" w:rsidR="00E02948" w:rsidRPr="00F942D7" w:rsidRDefault="00E871D0" w:rsidP="005206CD">
            <w:pPr>
              <w:jc w:val="center"/>
              <w:rPr>
                <w:rFonts w:ascii="Palatino Linotype" w:hAnsi="Palatino Linotype"/>
                <w:sz w:val="22"/>
                <w:szCs w:val="22"/>
              </w:rPr>
            </w:pPr>
            <w:r w:rsidRPr="00F942D7">
              <w:rPr>
                <w:rFonts w:ascii="Palatino Linotype" w:hAnsi="Palatino Linotype"/>
                <w:sz w:val="22"/>
                <w:szCs w:val="22"/>
              </w:rPr>
              <w:t>amely létrejött egyrészről</w:t>
            </w:r>
          </w:p>
        </w:tc>
        <w:tc>
          <w:tcPr>
            <w:tcW w:w="5603" w:type="dxa"/>
            <w:gridSpan w:val="4"/>
          </w:tcPr>
          <w:p w14:paraId="01AE7C56" w14:textId="057A09FB" w:rsidR="00E02948" w:rsidRPr="00F942D7" w:rsidRDefault="00E871D0" w:rsidP="005206CD">
            <w:pPr>
              <w:jc w:val="center"/>
              <w:rPr>
                <w:rFonts w:ascii="Palatino Linotype" w:hAnsi="Palatino Linotype"/>
                <w:sz w:val="22"/>
                <w:szCs w:val="22"/>
              </w:rPr>
            </w:pPr>
            <w:r w:rsidRPr="00F942D7">
              <w:rPr>
                <w:rFonts w:ascii="Palatino Linotype" w:hAnsi="Palatino Linotype"/>
                <w:sz w:val="22"/>
                <w:szCs w:val="22"/>
              </w:rPr>
              <w:t>concluded by and between</w:t>
            </w:r>
          </w:p>
        </w:tc>
      </w:tr>
      <w:tr w:rsidR="005206CD" w:rsidRPr="00F942D7" w14:paraId="61179591" w14:textId="77777777" w:rsidTr="00307766">
        <w:trPr>
          <w:trHeight w:val="20"/>
          <w:jc w:val="center"/>
        </w:trPr>
        <w:tc>
          <w:tcPr>
            <w:tcW w:w="5419" w:type="dxa"/>
            <w:gridSpan w:val="4"/>
          </w:tcPr>
          <w:p w14:paraId="218E6A6E" w14:textId="77777777" w:rsidR="005206CD" w:rsidRPr="00F942D7" w:rsidRDefault="005206CD" w:rsidP="005206CD">
            <w:pPr>
              <w:jc w:val="center"/>
              <w:rPr>
                <w:rFonts w:ascii="Palatino Linotype" w:hAnsi="Palatino Linotype"/>
                <w:sz w:val="22"/>
                <w:szCs w:val="22"/>
              </w:rPr>
            </w:pPr>
          </w:p>
        </w:tc>
        <w:tc>
          <w:tcPr>
            <w:tcW w:w="5603" w:type="dxa"/>
            <w:gridSpan w:val="4"/>
          </w:tcPr>
          <w:p w14:paraId="6F95CE48" w14:textId="77777777" w:rsidR="005206CD" w:rsidRPr="00F942D7" w:rsidRDefault="005206CD" w:rsidP="005206CD">
            <w:pPr>
              <w:jc w:val="center"/>
              <w:rPr>
                <w:rFonts w:ascii="Palatino Linotype" w:hAnsi="Palatino Linotype"/>
                <w:sz w:val="22"/>
                <w:szCs w:val="22"/>
              </w:rPr>
            </w:pPr>
          </w:p>
        </w:tc>
      </w:tr>
      <w:tr w:rsidR="00E02948" w:rsidRPr="00F942D7" w14:paraId="5D27A313" w14:textId="77777777" w:rsidTr="00307766">
        <w:trPr>
          <w:trHeight w:val="20"/>
          <w:jc w:val="center"/>
        </w:trPr>
        <w:tc>
          <w:tcPr>
            <w:tcW w:w="5419" w:type="dxa"/>
            <w:gridSpan w:val="4"/>
          </w:tcPr>
          <w:p w14:paraId="0BDBE986" w14:textId="66013108" w:rsidR="00E871D0" w:rsidRPr="00F942D7" w:rsidRDefault="00852601" w:rsidP="005206CD">
            <w:pPr>
              <w:jc w:val="center"/>
              <w:rPr>
                <w:rFonts w:ascii="Palatino Linotype" w:hAnsi="Palatino Linotype"/>
                <w:b/>
                <w:sz w:val="22"/>
                <w:szCs w:val="22"/>
              </w:rPr>
            </w:pPr>
            <w:r w:rsidRPr="00F942D7">
              <w:rPr>
                <w:rFonts w:ascii="Palatino Linotype" w:hAnsi="Palatino Linotype"/>
                <w:b/>
                <w:sz w:val="22"/>
                <w:szCs w:val="22"/>
              </w:rPr>
              <w:t xml:space="preserve">{{employer_rep_hu}}</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Pr="00F942D7">
              <w:rPr>
                <w:rFonts w:ascii="Palatino Linotype" w:hAnsi="Palatino Linotype"/>
                <w:b/>
                <w:sz w:val="22"/>
                <w:szCs w:val="22"/>
              </w:rPr>
              <w:t xml:space="preserve"/>
            </w:r>
            <w:r w:rsidRPr="00F942D7">
              <w:rPr>
                <w:rFonts w:ascii="Palatino Linotype" w:hAnsi="Palatino Linotype"/>
                <w:b/>
                <w:sz w:val="22"/>
                <w:szCs w:val="22"/>
              </w:rPr>
              <w:t xml:space="preserve"/>
            </w:r>
          </w:p>
          <w:p w14:paraId="0E9A800A" w14:textId="77777777" w:rsidR="00E871D0" w:rsidRPr="00F942D7" w:rsidRDefault="00E871D0" w:rsidP="005206CD">
            <w:pPr>
              <w:jc w:val="center"/>
              <w:rPr>
                <w:rFonts w:ascii="Palatino Linotype" w:hAnsi="Palatino Linotype"/>
                <w:sz w:val="22"/>
                <w:szCs w:val="22"/>
              </w:rPr>
            </w:pPr>
            <w:r w:rsidRPr="00F942D7">
              <w:rPr>
                <w:rFonts w:ascii="Palatino Linotype" w:hAnsi="Palatino Linotype"/>
                <w:sz w:val="22"/>
                <w:szCs w:val="22"/>
              </w:rPr>
              <w:t>által képviselt</w:t>
            </w:r>
          </w:p>
          <w:p w14:paraId="582EC89D" w14:textId="05F3E1D7" w:rsidR="00E871D0" w:rsidRPr="00F942D7" w:rsidRDefault="00852601" w:rsidP="005206CD">
            <w:pPr>
              <w:jc w:val="center"/>
              <w:rPr>
                <w:rFonts w:ascii="Palatino Linotype" w:hAnsi="Palatino Linotype"/>
                <w:b/>
                <w:sz w:val="22"/>
                <w:szCs w:val="22"/>
              </w:rPr>
            </w:pPr>
            <w:r w:rsidRPr="00F942D7">
              <w:rPr>
                <w:rFonts w:ascii="Palatino Linotype" w:hAnsi="Palatino Linotype"/>
                <w:b/>
                <w:sz w:val="22"/>
                <w:szCs w:val="22"/>
              </w:rPr>
              <w:t xml:space="preserve">{{employer}}</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p>
          <w:p w14:paraId="15D305BB" w14:textId="2CFF4268" w:rsidR="00E871D0" w:rsidRPr="00F942D7" w:rsidRDefault="00852601" w:rsidP="005206CD">
            <w:pPr>
              <w:jc w:val="center"/>
              <w:rPr>
                <w:rFonts w:ascii="Palatino Linotype" w:hAnsi="Palatino Linotype"/>
                <w:sz w:val="22"/>
                <w:szCs w:val="22"/>
              </w:rPr>
            </w:pPr>
            <w:r w:rsidRPr="00F942D7">
              <w:rPr>
                <w:rFonts w:ascii="Palatino Linotype" w:hAnsi="Palatino Linotype"/>
                <w:b/>
                <w:sz w:val="22"/>
                <w:szCs w:val="22"/>
              </w:rPr>
              <w:t xml:space="preserve">{{employer_address}}</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adószám: </w:t>
            </w:r>
            <w:r w:rsidRPr="00F942D7">
              <w:rPr>
                <w:rFonts w:ascii="Palatino Linotype" w:hAnsi="Palatino Linotype"/>
                <w:b/>
                <w:sz w:val="22"/>
                <w:szCs w:val="22"/>
              </w:rPr>
              <w:t xml:space="preserve">{{tax_no}}</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TEÁOR kód: </w:t>
            </w:r>
            <w:r w:rsidRPr="00F942D7">
              <w:rPr>
                <w:rFonts w:ascii="Palatino Linotype" w:hAnsi="Palatino Linotype"/>
                <w:b/>
                <w:sz w:val="22"/>
                <w:szCs w:val="22"/>
              </w:rPr>
              <w:t xml:space="preserve">{{teaor}}</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mint </w:t>
            </w:r>
            <w:r w:rsidR="00E871D0" w:rsidRPr="00F942D7">
              <w:rPr>
                <w:rFonts w:ascii="Palatino Linotype" w:hAnsi="Palatino Linotype"/>
                <w:b/>
                <w:sz w:val="22"/>
                <w:szCs w:val="22"/>
              </w:rPr>
              <w:t xml:space="preserve">foglalkoztató</w:t>
            </w:r>
            <w:r w:rsidR="00E871D0" w:rsidRPr="00F942D7">
              <w:rPr>
                <w:rFonts w:ascii="Palatino Linotype" w:hAnsi="Palatino Linotype"/>
                <w:sz w:val="22"/>
                <w:szCs w:val="22"/>
              </w:rPr>
              <w:t xml:space="preserve">,</w:t>
            </w:r>
          </w:p>
          <w:p w14:paraId="659411EA" w14:textId="5B8F907A" w:rsidR="00E02948" w:rsidRPr="00F942D7" w:rsidRDefault="00E871D0" w:rsidP="005206CD">
            <w:pPr>
              <w:jc w:val="center"/>
              <w:rPr>
                <w:rFonts w:ascii="Palatino Linotype" w:hAnsi="Palatino Linotype"/>
                <w:sz w:val="22"/>
                <w:szCs w:val="22"/>
              </w:rPr>
            </w:pPr>
            <w:r w:rsidRPr="00F942D7">
              <w:rPr>
                <w:rFonts w:ascii="Palatino Linotype" w:hAnsi="Palatino Linotype"/>
                <w:sz w:val="22"/>
                <w:szCs w:val="22"/>
              </w:rPr>
              <w:t>és</w:t>
            </w:r>
          </w:p>
        </w:tc>
        <w:tc>
          <w:tcPr>
            <w:tcW w:w="5603" w:type="dxa"/>
            <w:gridSpan w:val="4"/>
          </w:tcPr>
          <w:p w14:paraId="3492D28F" w14:textId="2FDE8741" w:rsidR="00E871D0" w:rsidRPr="00F942D7" w:rsidRDefault="00852601" w:rsidP="005206CD">
            <w:pPr>
              <w:jc w:val="center"/>
              <w:rPr>
                <w:rFonts w:ascii="Palatino Linotype" w:hAnsi="Palatino Linotype"/>
                <w:b/>
                <w:sz w:val="22"/>
                <w:szCs w:val="22"/>
              </w:rPr>
            </w:pPr>
            <w:r w:rsidRPr="00F942D7">
              <w:rPr>
                <w:rFonts w:ascii="Palatino Linotype" w:hAnsi="Palatino Linotype"/>
                <w:b/>
                <w:sz w:val="22"/>
                <w:szCs w:val="22"/>
              </w:rPr>
              <w:t xml:space="preserve">{{employer}}</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p>
          <w:p w14:paraId="7FA498E7" w14:textId="026FDB02" w:rsidR="00E871D0" w:rsidRPr="00F942D7" w:rsidRDefault="00852601" w:rsidP="005206CD">
            <w:pPr>
              <w:jc w:val="center"/>
              <w:rPr>
                <w:rFonts w:ascii="Palatino Linotype" w:hAnsi="Palatino Linotype"/>
                <w:sz w:val="22"/>
                <w:szCs w:val="22"/>
              </w:rPr>
            </w:pPr>
            <w:r w:rsidRPr="00F942D7">
              <w:rPr>
                <w:rFonts w:ascii="Palatino Linotype" w:hAnsi="Palatino Linotype"/>
                <w:b/>
                <w:sz w:val="22"/>
                <w:szCs w:val="22"/>
              </w:rPr>
              <w:t xml:space="preserve">{{employer_address}}</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TAX number: </w:t>
            </w:r>
            <w:r w:rsidRPr="00F942D7">
              <w:rPr>
                <w:rFonts w:ascii="Palatino Linotype" w:hAnsi="Palatino Linotype"/>
                <w:b/>
                <w:sz w:val="22"/>
                <w:szCs w:val="22"/>
              </w:rPr>
              <w:t xml:space="preserve">{{tax_no}}</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NACE code: </w:t>
            </w:r>
            <w:r w:rsidRPr="00F942D7">
              <w:rPr>
                <w:rFonts w:ascii="Palatino Linotype" w:hAnsi="Palatino Linotype"/>
                <w:b/>
                <w:sz w:val="22"/>
                <w:szCs w:val="22"/>
              </w:rPr>
              <w:t xml:space="preserve">{{teaor}}</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p>
          <w:p w14:paraId="688AD7C4" w14:textId="77777777" w:rsidR="00E871D0" w:rsidRPr="00F942D7" w:rsidRDefault="00E871D0" w:rsidP="005206CD">
            <w:pPr>
              <w:jc w:val="center"/>
              <w:rPr>
                <w:rFonts w:ascii="Palatino Linotype" w:hAnsi="Palatino Linotype"/>
                <w:sz w:val="22"/>
                <w:szCs w:val="22"/>
              </w:rPr>
            </w:pPr>
            <w:r w:rsidRPr="00F942D7">
              <w:rPr>
                <w:rFonts w:ascii="Palatino Linotype" w:hAnsi="Palatino Linotype"/>
                <w:sz w:val="22"/>
                <w:szCs w:val="22"/>
              </w:rPr>
              <w:t>represented by</w:t>
            </w:r>
          </w:p>
          <w:p w14:paraId="411C87AE" w14:textId="1EC6E53E" w:rsidR="00E871D0" w:rsidRPr="00F942D7" w:rsidRDefault="00852601" w:rsidP="005206CD">
            <w:pPr>
              <w:jc w:val="center"/>
              <w:rPr>
                <w:rFonts w:ascii="Palatino Linotype" w:hAnsi="Palatino Linotype"/>
                <w:b/>
                <w:sz w:val="22"/>
                <w:szCs w:val="22"/>
              </w:rPr>
            </w:pPr>
            <w:r w:rsidRPr="00F942D7">
              <w:rPr>
                <w:rFonts w:ascii="Palatino Linotype" w:hAnsi="Palatino Linotype"/>
                <w:b/>
                <w:sz w:val="22"/>
                <w:szCs w:val="22"/>
              </w:rPr>
              <w:t xml:space="preserve">{{employer_rep_en}}</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Pr="00F942D7">
              <w:rPr>
                <w:rFonts w:ascii="Palatino Linotype" w:hAnsi="Palatino Linotype"/>
                <w:b/>
                <w:sz w:val="22"/>
                <w:szCs w:val="22"/>
              </w:rPr>
              <w:t xml:space="preserve"/>
            </w:r>
          </w:p>
          <w:p w14:paraId="7E8DF08E" w14:textId="77777777" w:rsidR="00E871D0" w:rsidRPr="00F942D7" w:rsidRDefault="00E871D0" w:rsidP="005206CD">
            <w:pPr>
              <w:jc w:val="center"/>
              <w:rPr>
                <w:rFonts w:ascii="Palatino Linotype" w:hAnsi="Palatino Linotype"/>
                <w:sz w:val="22"/>
                <w:szCs w:val="22"/>
              </w:rPr>
            </w:pPr>
            <w:r w:rsidRPr="00F942D7">
              <w:rPr>
                <w:rFonts w:ascii="Palatino Linotype" w:hAnsi="Palatino Linotype"/>
                <w:sz w:val="22"/>
                <w:szCs w:val="22"/>
              </w:rPr>
              <w:t xml:space="preserve">as the </w:t>
            </w:r>
            <w:r w:rsidRPr="00F942D7">
              <w:rPr>
                <w:rFonts w:ascii="Palatino Linotype" w:hAnsi="Palatino Linotype"/>
                <w:b/>
                <w:sz w:val="22"/>
                <w:szCs w:val="22"/>
              </w:rPr>
              <w:t>Employer</w:t>
            </w:r>
            <w:r w:rsidRPr="00F942D7">
              <w:rPr>
                <w:rFonts w:ascii="Palatino Linotype" w:hAnsi="Palatino Linotype"/>
                <w:sz w:val="22"/>
                <w:szCs w:val="22"/>
              </w:rPr>
              <w:t>,</w:t>
            </w:r>
          </w:p>
          <w:p w14:paraId="7C8032BE" w14:textId="26526954" w:rsidR="00E02948" w:rsidRPr="00F942D7" w:rsidRDefault="00E871D0" w:rsidP="005206CD">
            <w:pPr>
              <w:jc w:val="center"/>
              <w:rPr>
                <w:rFonts w:ascii="Palatino Linotype" w:hAnsi="Palatino Linotype"/>
                <w:sz w:val="22"/>
                <w:szCs w:val="22"/>
              </w:rPr>
            </w:pPr>
            <w:r w:rsidRPr="00F942D7">
              <w:rPr>
                <w:rFonts w:ascii="Palatino Linotype" w:hAnsi="Palatino Linotype"/>
                <w:sz w:val="22"/>
                <w:szCs w:val="22"/>
              </w:rPr>
              <w:t>and</w:t>
            </w:r>
          </w:p>
        </w:tc>
      </w:tr>
      <w:tr w:rsidR="0032076F" w:rsidRPr="00F942D7" w14:paraId="47F48538" w14:textId="77777777" w:rsidTr="00307766">
        <w:trPr>
          <w:trHeight w:val="20"/>
          <w:jc w:val="center"/>
        </w:trPr>
        <w:tc>
          <w:tcPr>
            <w:tcW w:w="5419" w:type="dxa"/>
            <w:gridSpan w:val="4"/>
          </w:tcPr>
          <w:p w14:paraId="54A7FA13" w14:textId="27BC90AF" w:rsidR="0032076F" w:rsidRPr="00F942D7" w:rsidRDefault="00852601" w:rsidP="005206CD">
            <w:pPr>
              <w:jc w:val="center"/>
              <w:rPr>
                <w:rFonts w:ascii="Palatino Linotype" w:hAnsi="Palatino Linotype"/>
                <w:sz w:val="22"/>
                <w:szCs w:val="22"/>
              </w:rPr>
            </w:pPr>
            <w:r w:rsidRPr="00F942D7">
              <w:rPr>
                <w:rFonts w:ascii="Palatino Linotype" w:hAnsi="Palatino Linotype"/>
                <w:b/>
                <w:sz w:val="22"/>
                <w:szCs w:val="22"/>
              </w:rPr>
              <w:t xml:space="preserve">{{surname}}</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(harmadik országbeli állampolgár családneve), </w:t>
            </w:r>
            <w:r w:rsidRPr="00F942D7">
              <w:rPr>
                <w:rFonts w:ascii="Palatino Linotype" w:hAnsi="Palatino Linotype"/>
                <w:b/>
                <w:sz w:val="22"/>
                <w:szCs w:val="22"/>
              </w:rPr>
              <w:t xml:space="preserve">{{given_name}}</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(keresztneve), </w:t>
            </w:r>
            <w:r w:rsidRPr="00F942D7">
              <w:rPr>
                <w:rFonts w:ascii="Palatino Linotype" w:hAnsi="Palatino Linotype"/>
                <w:b/>
                <w:sz w:val="22"/>
                <w:szCs w:val="22"/>
              </w:rPr>
              <w:t xml:space="preserve">{{birth_place}}</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w:t>
            </w:r>
            <w:r w:rsidRPr="00F942D7">
              <w:rPr>
                <w:rFonts w:ascii="Palatino Linotype" w:hAnsi="Palatino Linotype"/>
                <w:b/>
                <w:sz w:val="22"/>
                <w:szCs w:val="22"/>
              </w:rPr>
              <w:t xml:space="preserve">{{birth_country_hu}}</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w:t>
            </w:r>
            <w:r w:rsidRPr="00F942D7">
              <w:rPr>
                <w:rFonts w:ascii="Palatino Linotype" w:hAnsi="Palatino Linotype"/>
                <w:b/>
                <w:sz w:val="22"/>
                <w:szCs w:val="22"/>
              </w:rPr>
              <w:t xml:space="preserve">{{birth_date_hu}}</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(születési helye, ideje), </w:t>
            </w:r>
            <w:r w:rsidRPr="00F942D7">
              <w:rPr>
                <w:rFonts w:ascii="Palatino Linotype" w:hAnsi="Palatino Linotype"/>
                <w:b/>
                <w:sz w:val="22"/>
                <w:szCs w:val="22"/>
              </w:rPr>
              <w:t xml:space="preserve">{{passport_no}}</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(útlevélszáma), </w:t>
            </w:r>
            <w:r w:rsidRPr="00F942D7">
              <w:rPr>
                <w:rFonts w:ascii="Palatino Linotype" w:hAnsi="Palatino Linotype"/>
                <w:b/>
                <w:sz w:val="22"/>
                <w:szCs w:val="22"/>
              </w:rPr>
              <w:t xml:space="preserve">{{gender_hu}}</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(neme), </w:t>
            </w:r>
            <w:r w:rsidRPr="00F942D7">
              <w:rPr>
                <w:rFonts w:ascii="Palatino Linotype" w:hAnsi="Palatino Linotype"/>
                <w:b/>
                <w:sz w:val="22"/>
                <w:szCs w:val="22"/>
              </w:rPr>
              <w:t xml:space="preserve">{{nationality_hu}}</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állampolgár (állampolgársága) mint </w:t>
            </w:r>
            <w:r w:rsidR="00E871D0" w:rsidRPr="00F942D7">
              <w:rPr>
                <w:rFonts w:ascii="Palatino Linotype" w:hAnsi="Palatino Linotype"/>
                <w:b/>
                <w:sz w:val="22"/>
                <w:szCs w:val="22"/>
              </w:rPr>
              <w:t xml:space="preserve">harmadik országbeli állampolgár</w:t>
            </w:r>
          </w:p>
        </w:tc>
        <w:tc>
          <w:tcPr>
            <w:tcW w:w="5603" w:type="dxa"/>
            <w:gridSpan w:val="4"/>
          </w:tcPr>
          <w:p w14:paraId="4B319380" w14:textId="31D54FEB" w:rsidR="0032076F" w:rsidRPr="00F942D7" w:rsidRDefault="00852601" w:rsidP="005206CD">
            <w:pPr>
              <w:jc w:val="center"/>
              <w:rPr>
                <w:rFonts w:ascii="Palatino Linotype" w:hAnsi="Palatino Linotype"/>
                <w:sz w:val="22"/>
                <w:szCs w:val="22"/>
              </w:rPr>
            </w:pPr>
            <w:r w:rsidRPr="00F942D7">
              <w:rPr>
                <w:rFonts w:ascii="Palatino Linotype" w:hAnsi="Palatino Linotype"/>
                <w:b/>
                <w:sz w:val="22"/>
                <w:szCs w:val="22"/>
              </w:rPr>
              <w:t xml:space="preserve">{{surname}}</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(family name of the third-country national), </w:t>
            </w:r>
            <w:r w:rsidRPr="00F942D7">
              <w:rPr>
                <w:rFonts w:ascii="Palatino Linotype" w:hAnsi="Palatino Linotype"/>
                <w:b/>
                <w:sz w:val="22"/>
                <w:szCs w:val="22"/>
              </w:rPr>
              <w:t xml:space="preserve">{{given_name}}</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(first name), </w:t>
            </w:r>
            <w:r w:rsidRPr="00F942D7">
              <w:rPr>
                <w:rFonts w:ascii="Palatino Linotype" w:hAnsi="Palatino Linotype"/>
                <w:b/>
                <w:sz w:val="22"/>
                <w:szCs w:val="22"/>
              </w:rPr>
              <w:t xml:space="preserve">{{birth_place}}</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w:t>
            </w:r>
            <w:r w:rsidRPr="00F942D7">
              <w:rPr>
                <w:rFonts w:ascii="Palatino Linotype" w:hAnsi="Palatino Linotype"/>
                <w:b/>
                <w:sz w:val="22"/>
                <w:szCs w:val="22"/>
              </w:rPr>
              <w:t xml:space="preserve">{{birth_country_en}}</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w:t>
            </w:r>
            <w:r w:rsidRPr="00F942D7">
              <w:rPr>
                <w:rFonts w:ascii="Palatino Linotype" w:hAnsi="Palatino Linotype"/>
                <w:b/>
                <w:sz w:val="22"/>
                <w:szCs w:val="22"/>
              </w:rPr>
              <w:t xml:space="preserve">{{birth_date_en}}</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(place and date of birth), </w:t>
            </w:r>
            <w:r w:rsidRPr="00F942D7">
              <w:rPr>
                <w:rFonts w:ascii="Palatino Linotype" w:hAnsi="Palatino Linotype"/>
                <w:b/>
                <w:sz w:val="22"/>
                <w:szCs w:val="22"/>
              </w:rPr>
              <w:t xml:space="preserve">{{passport_no}}</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(passport no.), </w:t>
            </w:r>
            <w:r w:rsidRPr="00F942D7">
              <w:rPr>
                <w:rFonts w:ascii="Palatino Linotype" w:hAnsi="Palatino Linotype"/>
                <w:b/>
                <w:sz w:val="22"/>
                <w:szCs w:val="22"/>
              </w:rPr>
              <w:t xml:space="preserve">{{gender_en}}</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(gender), </w:t>
            </w:r>
            <w:r w:rsidRPr="00F942D7">
              <w:rPr>
                <w:rFonts w:ascii="Palatino Linotype" w:hAnsi="Palatino Linotype"/>
                <w:b/>
                <w:sz w:val="22"/>
                <w:szCs w:val="22"/>
              </w:rPr>
              <w:t xml:space="preserve">{{nationality_en}}</w:t>
            </w:r>
            <w:proofErr w:type="spellStart"/>
            <w:r w:rsidRPr="00F942D7">
              <w:rPr>
                <w:rFonts w:ascii="Palatino Linotype" w:hAnsi="Palatino Linotype"/>
                <w:b/>
                <w:sz w:val="22"/>
                <w:szCs w:val="22"/>
              </w:rPr>
              <w:t xml:space="preserve"/>
            </w:r>
            <w:proofErr w:type="spellEnd"/>
            <w:r w:rsidRPr="00F942D7">
              <w:rPr>
                <w:rFonts w:ascii="Palatino Linotype" w:hAnsi="Palatino Linotype"/>
                <w:b/>
                <w:sz w:val="22"/>
                <w:szCs w:val="22"/>
              </w:rPr>
              <w:t xml:space="preserve"/>
            </w:r>
            <w:r w:rsidR="00E871D0" w:rsidRPr="00F942D7">
              <w:rPr>
                <w:rFonts w:ascii="Palatino Linotype" w:hAnsi="Palatino Linotype"/>
                <w:sz w:val="22"/>
                <w:szCs w:val="22"/>
              </w:rPr>
              <w:t xml:space="preserve"> national (citizenship) as third-country national</w:t>
            </w:r>
            <w:r w:rsidR="00E871D0" w:rsidRPr="00F942D7">
              <w:rPr>
                <w:rFonts w:ascii="Palatino Linotype" w:hAnsi="Palatino Linotype"/>
                <w:b/>
                <w:sz w:val="22"/>
                <w:szCs w:val="22"/>
              </w:rPr>
              <w:t xml:space="preserve"/>
            </w:r>
          </w:p>
        </w:tc>
      </w:tr>
      <w:tr w:rsidR="005206CD" w:rsidRPr="00F942D7" w14:paraId="59F3B307" w14:textId="77777777" w:rsidTr="00307766">
        <w:trPr>
          <w:trHeight w:val="20"/>
          <w:jc w:val="center"/>
        </w:trPr>
        <w:tc>
          <w:tcPr>
            <w:tcW w:w="5419" w:type="dxa"/>
            <w:gridSpan w:val="4"/>
          </w:tcPr>
          <w:p w14:paraId="454BB4DB" w14:textId="77777777" w:rsidR="005206CD" w:rsidRPr="00F942D7" w:rsidRDefault="005206CD" w:rsidP="005206CD">
            <w:pPr>
              <w:rPr>
                <w:rFonts w:ascii="Palatino Linotype" w:hAnsi="Palatino Linotype"/>
                <w:sz w:val="22"/>
                <w:szCs w:val="22"/>
              </w:rPr>
            </w:pPr>
          </w:p>
        </w:tc>
        <w:tc>
          <w:tcPr>
            <w:tcW w:w="5603" w:type="dxa"/>
            <w:gridSpan w:val="4"/>
          </w:tcPr>
          <w:p w14:paraId="04660C54" w14:textId="77777777" w:rsidR="005206CD" w:rsidRPr="00F942D7" w:rsidRDefault="005206CD" w:rsidP="005206CD">
            <w:pPr>
              <w:rPr>
                <w:rFonts w:ascii="Palatino Linotype" w:hAnsi="Palatino Linotype"/>
                <w:sz w:val="22"/>
                <w:szCs w:val="22"/>
              </w:rPr>
            </w:pPr>
          </w:p>
        </w:tc>
      </w:tr>
      <w:tr w:rsidR="0032076F" w:rsidRPr="00F942D7" w14:paraId="55313D3A" w14:textId="77777777" w:rsidTr="00307766">
        <w:trPr>
          <w:trHeight w:val="20"/>
          <w:jc w:val="center"/>
        </w:trPr>
        <w:tc>
          <w:tcPr>
            <w:tcW w:w="5419" w:type="dxa"/>
            <w:gridSpan w:val="4"/>
          </w:tcPr>
          <w:p w14:paraId="582CFB41" w14:textId="1B14B9FD" w:rsidR="0032076F" w:rsidRPr="00F942D7" w:rsidRDefault="00E871D0" w:rsidP="005206CD">
            <w:pPr>
              <w:jc w:val="center"/>
              <w:rPr>
                <w:rFonts w:ascii="Palatino Linotype" w:hAnsi="Palatino Linotype"/>
                <w:sz w:val="22"/>
                <w:szCs w:val="22"/>
              </w:rPr>
            </w:pPr>
            <w:r w:rsidRPr="00F942D7">
              <w:rPr>
                <w:rFonts w:ascii="Palatino Linotype" w:hAnsi="Palatino Linotype"/>
                <w:sz w:val="22"/>
                <w:szCs w:val="22"/>
              </w:rPr>
              <w:t>között az alulírott helyen és napon, az alábbi feltételekkel:</w:t>
            </w:r>
          </w:p>
        </w:tc>
        <w:tc>
          <w:tcPr>
            <w:tcW w:w="5603" w:type="dxa"/>
            <w:gridSpan w:val="4"/>
          </w:tcPr>
          <w:p w14:paraId="0584DD7A" w14:textId="5A921C84" w:rsidR="0032076F" w:rsidRPr="00F942D7" w:rsidRDefault="00E871D0" w:rsidP="005206CD">
            <w:pPr>
              <w:jc w:val="center"/>
              <w:rPr>
                <w:rFonts w:ascii="Palatino Linotype" w:hAnsi="Palatino Linotype"/>
                <w:sz w:val="22"/>
                <w:szCs w:val="22"/>
              </w:rPr>
            </w:pPr>
            <w:r w:rsidRPr="00F942D7">
              <w:rPr>
                <w:rFonts w:ascii="Palatino Linotype" w:hAnsi="Palatino Linotype"/>
                <w:sz w:val="22"/>
                <w:szCs w:val="22"/>
              </w:rPr>
              <w:t>on the day and at the place specified below and subject to the following terms:</w:t>
            </w:r>
          </w:p>
        </w:tc>
      </w:tr>
      <w:tr w:rsidR="005206CD" w:rsidRPr="00F942D7" w14:paraId="6775DFEA" w14:textId="77777777" w:rsidTr="00307766">
        <w:trPr>
          <w:trHeight w:val="20"/>
          <w:jc w:val="center"/>
        </w:trPr>
        <w:tc>
          <w:tcPr>
            <w:tcW w:w="5419" w:type="dxa"/>
            <w:gridSpan w:val="4"/>
          </w:tcPr>
          <w:p w14:paraId="5DDEB05F" w14:textId="77777777" w:rsidR="005206CD" w:rsidRPr="00F942D7" w:rsidRDefault="005206CD" w:rsidP="005206CD">
            <w:pPr>
              <w:jc w:val="both"/>
              <w:rPr>
                <w:rFonts w:ascii="Palatino Linotype" w:hAnsi="Palatino Linotype"/>
                <w:sz w:val="22"/>
                <w:szCs w:val="22"/>
              </w:rPr>
            </w:pPr>
          </w:p>
        </w:tc>
        <w:tc>
          <w:tcPr>
            <w:tcW w:w="5603" w:type="dxa"/>
            <w:gridSpan w:val="4"/>
          </w:tcPr>
          <w:p w14:paraId="432116D6" w14:textId="77777777" w:rsidR="005206CD" w:rsidRPr="00F942D7" w:rsidRDefault="005206CD" w:rsidP="005206CD">
            <w:pPr>
              <w:jc w:val="both"/>
              <w:rPr>
                <w:rFonts w:ascii="Palatino Linotype" w:hAnsi="Palatino Linotype"/>
                <w:sz w:val="22"/>
                <w:szCs w:val="22"/>
              </w:rPr>
            </w:pPr>
          </w:p>
        </w:tc>
      </w:tr>
      <w:tr w:rsidR="0032076F" w:rsidRPr="00F942D7" w14:paraId="74EB4F1A" w14:textId="77777777" w:rsidTr="00307766">
        <w:trPr>
          <w:trHeight w:val="20"/>
          <w:jc w:val="center"/>
        </w:trPr>
        <w:tc>
          <w:tcPr>
            <w:tcW w:w="5419" w:type="dxa"/>
            <w:gridSpan w:val="4"/>
          </w:tcPr>
          <w:p w14:paraId="5D06C4D7" w14:textId="7B756239" w:rsidR="0032076F" w:rsidRPr="00F942D7" w:rsidRDefault="00E871D0" w:rsidP="005206CD">
            <w:pPr>
              <w:jc w:val="both"/>
              <w:rPr>
                <w:rFonts w:ascii="Palatino Linotype" w:hAnsi="Palatino Linotype"/>
                <w:sz w:val="22"/>
                <w:szCs w:val="22"/>
              </w:rPr>
            </w:pPr>
            <w:r w:rsidRPr="00F942D7">
              <w:rPr>
                <w:rFonts w:ascii="Palatino Linotype" w:hAnsi="Palatino Linotype"/>
                <w:sz w:val="22"/>
                <w:szCs w:val="22"/>
              </w:rPr>
              <w:t>A foglalkoztatás elősegítéséről és a munkanélküliek ellátásáról szóló 1991. évi IV. törvény (továbbiakban: Flt.) 7.§ (7)-(9) bekezdésére figyelemmel a felek a jelen előzetes megállapodást kötik.</w:t>
            </w:r>
          </w:p>
        </w:tc>
        <w:tc>
          <w:tcPr>
            <w:tcW w:w="5603" w:type="dxa"/>
            <w:gridSpan w:val="4"/>
          </w:tcPr>
          <w:p w14:paraId="67BA6616" w14:textId="09AFCD2D" w:rsidR="0032076F" w:rsidRPr="00F942D7" w:rsidRDefault="00E871D0" w:rsidP="005206CD">
            <w:pPr>
              <w:jc w:val="both"/>
              <w:rPr>
                <w:rFonts w:ascii="Palatino Linotype" w:hAnsi="Palatino Linotype"/>
                <w:sz w:val="22"/>
                <w:szCs w:val="22"/>
              </w:rPr>
            </w:pPr>
            <w:r w:rsidRPr="00F942D7">
              <w:rPr>
                <w:rFonts w:ascii="Palatino Linotype" w:hAnsi="Palatino Linotype"/>
                <w:sz w:val="22"/>
                <w:szCs w:val="22"/>
              </w:rPr>
              <w:t>Having regard to Article 7 (7)-(9) of Act IV of 1991 on the promotion of employment and unemployment benefits (hereinafter: Employment Act), the Parties conclude the following preliminary agreement.</w:t>
            </w:r>
          </w:p>
        </w:tc>
      </w:tr>
      <w:tr w:rsidR="00E871D0" w:rsidRPr="00F942D7" w14:paraId="445A7050" w14:textId="77777777" w:rsidTr="00307766">
        <w:trPr>
          <w:trHeight w:val="20"/>
          <w:jc w:val="center"/>
        </w:trPr>
        <w:tc>
          <w:tcPr>
            <w:tcW w:w="5419" w:type="dxa"/>
            <w:gridSpan w:val="4"/>
          </w:tcPr>
          <w:p w14:paraId="024694FB" w14:textId="35A9425F" w:rsidR="00E871D0" w:rsidRPr="00F942D7" w:rsidRDefault="00E871D0" w:rsidP="005206CD">
            <w:pPr>
              <w:jc w:val="both"/>
              <w:rPr>
                <w:rFonts w:ascii="Palatino Linotype" w:hAnsi="Palatino Linotype"/>
                <w:sz w:val="22"/>
                <w:szCs w:val="22"/>
              </w:rPr>
            </w:pPr>
          </w:p>
        </w:tc>
        <w:tc>
          <w:tcPr>
            <w:tcW w:w="5603" w:type="dxa"/>
            <w:gridSpan w:val="4"/>
          </w:tcPr>
          <w:p w14:paraId="68CE1076" w14:textId="4B0FBBED" w:rsidR="00E871D0" w:rsidRPr="00F942D7" w:rsidRDefault="00E871D0" w:rsidP="005206CD">
            <w:pPr>
              <w:jc w:val="both"/>
              <w:rPr>
                <w:rFonts w:ascii="Palatino Linotype" w:hAnsi="Palatino Linotype"/>
                <w:sz w:val="22"/>
                <w:szCs w:val="22"/>
              </w:rPr>
            </w:pPr>
          </w:p>
        </w:tc>
      </w:tr>
      <w:tr w:rsidR="00E871D0" w:rsidRPr="00F942D7" w14:paraId="27C50B71" w14:textId="77777777" w:rsidTr="00307766">
        <w:trPr>
          <w:trHeight w:val="20"/>
          <w:jc w:val="center"/>
        </w:trPr>
        <w:tc>
          <w:tcPr>
            <w:tcW w:w="5419" w:type="dxa"/>
            <w:gridSpan w:val="4"/>
          </w:tcPr>
          <w:p w14:paraId="5C9377B1" w14:textId="3CE53C01" w:rsidR="00E871D0" w:rsidRPr="00F942D7" w:rsidRDefault="005206CD" w:rsidP="00D131A6">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 xml:space="preserve">A felek megállapítják, hogy a harmadik országbeli állampolgár olyan, a harmadik országbeli állampolgárok beutazására és tartózkodására vonatkozó általános szabályokról szóló 2023. évi XC. törvény (továbbiakban: Btátv.) szerinti személy, aki Magyarország területén az Flt. 7.§ (1) bekezdés a) pontja szerinti összevont kérelmezési eljárás során kiadott tartózkodási engedély alapján (továbbiakban: összevont engedély) foglalkoztatható.</w:t>
            </w:r>
          </w:p>
        </w:tc>
        <w:tc>
          <w:tcPr>
            <w:tcW w:w="5603" w:type="dxa"/>
            <w:gridSpan w:val="4"/>
          </w:tcPr>
          <w:p w14:paraId="206397D8" w14:textId="0F724584" w:rsidR="00E871D0" w:rsidRPr="00F942D7" w:rsidRDefault="005206CD" w:rsidP="00D131A6">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 xml:space="preserve">The Parties agree that third-country nationals are persons subject to Act XC of 2023 on the general rules for the entry and residence of third-country nationals (hereinafter: Btátv.) eligible for employment in Hungary based on the residence permit issued under the single application procedure stipulated in Article 7(1)(a) of the Employment Act (hereinafter: single permit).</w:t>
            </w:r>
          </w:p>
        </w:tc>
      </w:tr>
      <w:tr w:rsidR="00E871D0" w:rsidRPr="00F942D7" w14:paraId="57EC6EDA" w14:textId="77777777" w:rsidTr="00307766">
        <w:trPr>
          <w:trHeight w:val="20"/>
          <w:jc w:val="center"/>
        </w:trPr>
        <w:tc>
          <w:tcPr>
            <w:tcW w:w="5419" w:type="dxa"/>
            <w:gridSpan w:val="4"/>
          </w:tcPr>
          <w:p w14:paraId="4D54BCF3" w14:textId="4B86172F" w:rsidR="00E871D0" w:rsidRPr="00F942D7" w:rsidRDefault="00E871D0" w:rsidP="005206CD">
            <w:pPr>
              <w:jc w:val="both"/>
              <w:rPr>
                <w:rFonts w:ascii="Palatino Linotype" w:hAnsi="Palatino Linotype"/>
                <w:sz w:val="22"/>
                <w:szCs w:val="22"/>
              </w:rPr>
            </w:pPr>
          </w:p>
        </w:tc>
        <w:tc>
          <w:tcPr>
            <w:tcW w:w="5603" w:type="dxa"/>
            <w:gridSpan w:val="4"/>
          </w:tcPr>
          <w:p w14:paraId="46E19A62" w14:textId="0054AD39" w:rsidR="00E871D0" w:rsidRPr="00F942D7" w:rsidRDefault="00E871D0" w:rsidP="005206CD">
            <w:pPr>
              <w:jc w:val="both"/>
              <w:rPr>
                <w:rFonts w:ascii="Palatino Linotype" w:hAnsi="Palatino Linotype"/>
                <w:sz w:val="22"/>
                <w:szCs w:val="22"/>
              </w:rPr>
            </w:pPr>
          </w:p>
        </w:tc>
      </w:tr>
      <w:tr w:rsidR="00E871D0" w:rsidRPr="00F942D7" w14:paraId="2E4A4ABE" w14:textId="77777777" w:rsidTr="00307766">
        <w:trPr>
          <w:trHeight w:val="20"/>
          <w:jc w:val="center"/>
        </w:trPr>
        <w:tc>
          <w:tcPr>
            <w:tcW w:w="5419" w:type="dxa"/>
            <w:gridSpan w:val="4"/>
          </w:tcPr>
          <w:p w14:paraId="24658574" w14:textId="556F6EBC" w:rsidR="00E871D0" w:rsidRPr="00F942D7" w:rsidRDefault="005206CD" w:rsidP="00D131A6">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lastRenderedPageBreak/>
              <w:t>A foglalkoztató a harmadik országbeli állampolgárt a jelen előzetes megállapodásban foglalt feltételekkel az 5. pontban meghatározott jogviszony keretében foglalkoztatni kívánja, és a felek az összevont kérelmezési eljárást ennek érdekében le kívánják folytatni.</w:t>
            </w:r>
          </w:p>
        </w:tc>
        <w:tc>
          <w:tcPr>
            <w:tcW w:w="5603" w:type="dxa"/>
            <w:gridSpan w:val="4"/>
          </w:tcPr>
          <w:p w14:paraId="65BD67F7" w14:textId="37B80AAB" w:rsidR="00E871D0" w:rsidRPr="00F942D7" w:rsidRDefault="005206CD" w:rsidP="00D131A6">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The Employer intends to employ the third-country national under the terms and conditions in this preliminary agreement and within the context of the legal relationship specified in Section 5 below, and the Parties agree to have the single application procedure carried out for this purpose.</w:t>
            </w:r>
          </w:p>
        </w:tc>
      </w:tr>
      <w:tr w:rsidR="00E871D0" w:rsidRPr="00F942D7" w14:paraId="4E4DCC7B" w14:textId="77777777" w:rsidTr="00307766">
        <w:trPr>
          <w:trHeight w:val="20"/>
          <w:jc w:val="center"/>
        </w:trPr>
        <w:tc>
          <w:tcPr>
            <w:tcW w:w="5419" w:type="dxa"/>
            <w:gridSpan w:val="4"/>
          </w:tcPr>
          <w:p w14:paraId="732236F5" w14:textId="56536FF2" w:rsidR="00E871D0" w:rsidRPr="00F942D7" w:rsidRDefault="00E871D0" w:rsidP="005206CD">
            <w:pPr>
              <w:jc w:val="both"/>
              <w:rPr>
                <w:rFonts w:ascii="Palatino Linotype" w:hAnsi="Palatino Linotype"/>
                <w:sz w:val="22"/>
                <w:szCs w:val="22"/>
              </w:rPr>
            </w:pPr>
          </w:p>
        </w:tc>
        <w:tc>
          <w:tcPr>
            <w:tcW w:w="5603" w:type="dxa"/>
            <w:gridSpan w:val="4"/>
          </w:tcPr>
          <w:p w14:paraId="02A35057" w14:textId="63CD4EC3" w:rsidR="00E871D0" w:rsidRPr="00F942D7" w:rsidRDefault="00E871D0" w:rsidP="005206CD">
            <w:pPr>
              <w:jc w:val="both"/>
              <w:rPr>
                <w:rFonts w:ascii="Palatino Linotype" w:hAnsi="Palatino Linotype"/>
                <w:sz w:val="22"/>
                <w:szCs w:val="22"/>
              </w:rPr>
            </w:pPr>
          </w:p>
        </w:tc>
      </w:tr>
      <w:tr w:rsidR="00E871D0" w:rsidRPr="00F942D7" w14:paraId="68965471" w14:textId="77777777" w:rsidTr="00307766">
        <w:trPr>
          <w:trHeight w:val="20"/>
          <w:jc w:val="center"/>
        </w:trPr>
        <w:tc>
          <w:tcPr>
            <w:tcW w:w="5419" w:type="dxa"/>
            <w:gridSpan w:val="4"/>
          </w:tcPr>
          <w:p w14:paraId="3ACADB3E" w14:textId="67748D55" w:rsidR="00E871D0" w:rsidRPr="00F942D7" w:rsidRDefault="005206CD" w:rsidP="00D131A6">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A foglalkoztató kötelezi magát, hogy – amennyiben a 445/2013. (XI.28.) Korm. rendelet szerint az engedélyezéshez munkaerőpiaci helyzet vizsgálata szükséges – az összevont engedély iránti kérelem benyújtásával egyidejűleg, vagy azt megelőzően, de hatvan napnál nem régebben a harmadik országbeli állampolgár által ellátandó munkakörre vonatkozóan munkaerőigény bejelentést nyújt be azon fővárosi/megyei kormányhivatal járási (fővárosi kerületi) hivatalánál, amelynek területén a harmadik országbeli állampolgár foglalkoztatása történik. Ha a munka természetéből adódóan, a munkavégzés több megye vagy járási hivatal területére terjedhet ki, a munkavégzés megkezdésének helye szerinti járási hivatalnál, vagy ha a harmadik országbeli állampolgárt a foglalkoztató több − különböző megye vagy járási hivatal területén lévő − telephelyén kívánja foglalkoztatni, a foglalkoztatónak a székhelye szerinti járási hivatalnál kell munkaerőigényt benyújtania.</w:t>
            </w:r>
          </w:p>
        </w:tc>
        <w:tc>
          <w:tcPr>
            <w:tcW w:w="5603" w:type="dxa"/>
            <w:gridSpan w:val="4"/>
          </w:tcPr>
          <w:p w14:paraId="09E67154" w14:textId="07AAFC74" w:rsidR="00E871D0" w:rsidRPr="00F942D7" w:rsidRDefault="005206CD" w:rsidP="00D131A6">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 xml:space="preserve">In the event Government Decree 445/2013 (XI.28.) requires a review of the labour market before the specific permit is issued, the Employer undertakes the obligation to submit, at the same time as, or not more than 60 days before, the submission of the single permit application, to the competent labour centre of the Budapest district or county government office responsible for the area where the Employer intends to employ the third-country national a labour demand report for the position to be taken by the third-country national. If the nature of the work may involve more than one county or labour centre, the labour demand must be submitted to the labour centre responsible for the area where employment is planned to start. If such employment may take place at more than one of the Employer’s sites that belong to more than one county or labour centre, the labour demand is to be submitted to the labour centre responsible for the area where the Employer’s registered office is located.</w:t>
            </w:r>
          </w:p>
        </w:tc>
      </w:tr>
      <w:tr w:rsidR="00E871D0" w:rsidRPr="00F942D7" w14:paraId="004AB7AC" w14:textId="77777777" w:rsidTr="00307766">
        <w:trPr>
          <w:trHeight w:val="20"/>
          <w:jc w:val="center"/>
        </w:trPr>
        <w:tc>
          <w:tcPr>
            <w:tcW w:w="5419" w:type="dxa"/>
            <w:gridSpan w:val="4"/>
          </w:tcPr>
          <w:p w14:paraId="6A326457" w14:textId="693C619E" w:rsidR="00E871D0" w:rsidRPr="00F942D7" w:rsidRDefault="00E871D0" w:rsidP="005206CD">
            <w:pPr>
              <w:jc w:val="both"/>
              <w:rPr>
                <w:rFonts w:ascii="Palatino Linotype" w:hAnsi="Palatino Linotype"/>
                <w:sz w:val="22"/>
                <w:szCs w:val="22"/>
                <w:lang w:eastAsia="zh-CN"/>
              </w:rPr>
            </w:pPr>
          </w:p>
        </w:tc>
        <w:tc>
          <w:tcPr>
            <w:tcW w:w="5603" w:type="dxa"/>
            <w:gridSpan w:val="4"/>
          </w:tcPr>
          <w:p w14:paraId="2A405006" w14:textId="5EEA9AAA" w:rsidR="00E871D0" w:rsidRPr="00F942D7" w:rsidRDefault="00E871D0" w:rsidP="005206CD">
            <w:pPr>
              <w:jc w:val="both"/>
              <w:rPr>
                <w:rFonts w:ascii="Palatino Linotype" w:hAnsi="Palatino Linotype"/>
                <w:sz w:val="22"/>
                <w:szCs w:val="22"/>
              </w:rPr>
            </w:pPr>
          </w:p>
        </w:tc>
      </w:tr>
      <w:tr w:rsidR="00E871D0" w:rsidRPr="00F942D7" w14:paraId="4A64702F" w14:textId="77777777" w:rsidTr="00307766">
        <w:trPr>
          <w:trHeight w:val="20"/>
          <w:jc w:val="center"/>
        </w:trPr>
        <w:tc>
          <w:tcPr>
            <w:tcW w:w="5419" w:type="dxa"/>
            <w:gridSpan w:val="4"/>
          </w:tcPr>
          <w:p w14:paraId="49BCE535" w14:textId="661D1093" w:rsidR="005206CD" w:rsidRPr="00F942D7" w:rsidRDefault="005206CD" w:rsidP="00D131A6">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A felek megállapodnak abban, hogy az összevont engedély kiadása esetén az 5. pontban meghatározott foglalkoztatásra irányuló jogviszony várható időtartama</w:t>
            </w:r>
          </w:p>
          <w:p w14:paraId="6EB20515" w14:textId="41E6E492" w:rsidR="005206CD" w:rsidRPr="00F942D7" w:rsidRDefault="00F942D7" w:rsidP="00B314F6">
            <w:pPr>
              <w:pStyle w:val="afb"/>
              <w:ind w:left="420"/>
              <w:jc w:val="both"/>
              <w:rPr>
                <w:rFonts w:ascii="Palatino Linotype" w:hAnsi="Palatino Linotype"/>
                <w:sz w:val="22"/>
                <w:szCs w:val="22"/>
              </w:rPr>
            </w:pPr>
            <w:r w:rsidRPr="00F942D7">
              <w:rPr>
                <w:rFonts w:ascii="Palatino Linotype" w:hAnsi="Palatino Linotype"/>
                <w:b/>
                <w:sz w:val="22"/>
                <w:szCs w:val="22"/>
              </w:rPr>
              <w:t xml:space="preserve">{{start_hu}}</w:t>
            </w:r>
            <w:r w:rsidRPr="00F942D7">
              <w:rPr>
                <w:rFonts w:ascii="Palatino Linotype" w:hAnsi="Palatino Linotype"/>
                <w:b/>
                <w:sz w:val="22"/>
                <w:szCs w:val="22"/>
              </w:rPr>
              <w:t xml:space="preserve"/>
            </w:r>
            <w:r w:rsidRPr="00F942D7">
              <w:rPr>
                <w:rFonts w:ascii="Palatino Linotype" w:hAnsi="Palatino Linotype"/>
                <w:b/>
                <w:sz w:val="22"/>
                <w:szCs w:val="22"/>
              </w:rPr>
              <w:t xml:space="preserve"/>
            </w:r>
            <w:r w:rsidRPr="00F942D7">
              <w:rPr>
                <w:rFonts w:ascii="Palatino Linotype" w:hAnsi="Palatino Linotype"/>
                <w:b/>
                <w:sz w:val="22"/>
                <w:szCs w:val="22"/>
              </w:rPr>
              <w:t xml:space="preserve"/>
            </w:r>
            <w:r w:rsidRPr="00F942D7">
              <w:rPr>
                <w:rFonts w:ascii="Palatino Linotype" w:hAnsi="Palatino Linotype"/>
                <w:b/>
                <w:sz w:val="22"/>
                <w:szCs w:val="22"/>
              </w:rPr>
              <w:t xml:space="preserve"/>
            </w:r>
            <w:r w:rsidR="005206CD" w:rsidRPr="00F942D7">
              <w:rPr>
                <w:rFonts w:ascii="Palatino Linotype" w:hAnsi="Palatino Linotype"/>
                <w:sz w:val="22"/>
                <w:szCs w:val="22"/>
              </w:rPr>
              <w:t xml:space="preserve"> naptól, de legkorábban az összevont tartózkodási engedély kiadásának napjától </w:t>
            </w:r>
            <w:r w:rsidR="00F9653B" w:rsidRPr="00F9653B">
              <w:rPr>
                <w:rFonts w:ascii="Palatino Linotype" w:hAnsi="Palatino Linotype"/>
                <w:b/>
                <w:sz w:val="22"/>
                <w:szCs w:val="22"/>
              </w:rPr>
              <w:t xml:space="preserve">{{end_hu}}</w:t>
            </w:r>
            <w:r w:rsidR="00F9653B" w:rsidRPr="00F9653B">
              <w:rPr>
                <w:rFonts w:ascii="Palatino Linotype" w:hAnsi="Palatino Linotype"/>
                <w:b/>
                <w:sz w:val="22"/>
                <w:szCs w:val="22"/>
              </w:rPr>
              <w:t xml:space="preserve"/>
            </w:r>
            <w:r w:rsidR="00F9653B" w:rsidRPr="00F9653B">
              <w:rPr>
                <w:rFonts w:ascii="Palatino Linotype" w:hAnsi="Palatino Linotype"/>
                <w:b/>
                <w:sz w:val="22"/>
                <w:szCs w:val="22"/>
              </w:rPr>
              <w:t xml:space="preserve"/>
            </w:r>
            <w:r w:rsidR="00F9653B" w:rsidRPr="00F9653B">
              <w:rPr>
                <w:rFonts w:ascii="Palatino Linotype" w:hAnsi="Palatino Linotype"/>
                <w:b/>
                <w:sz w:val="22"/>
                <w:szCs w:val="22"/>
              </w:rPr>
              <w:t xml:space="preserve"/>
            </w:r>
            <w:r w:rsidR="00F9653B" w:rsidRPr="00F9653B">
              <w:rPr>
                <w:rFonts w:ascii="Palatino Linotype" w:hAnsi="Palatino Linotype"/>
                <w:b/>
                <w:sz w:val="22"/>
                <w:szCs w:val="22"/>
              </w:rPr>
              <w:t xml:space="preserve"/>
            </w:r>
            <w:r w:rsidR="005206CD" w:rsidRPr="00F942D7">
              <w:rPr>
                <w:rFonts w:ascii="Palatino Linotype" w:hAnsi="Palatino Linotype"/>
                <w:sz w:val="22"/>
                <w:szCs w:val="22"/>
              </w:rPr>
              <w:t xml:space="preserve"> napig tart.</w:t>
            </w:r>
          </w:p>
          <w:p w14:paraId="3E79E6DF" w14:textId="77777777" w:rsidR="005206CD" w:rsidRPr="00F942D7" w:rsidRDefault="005206CD" w:rsidP="00B314F6">
            <w:pPr>
              <w:pStyle w:val="afb"/>
              <w:ind w:left="420"/>
              <w:jc w:val="both"/>
              <w:rPr>
                <w:rFonts w:ascii="Palatino Linotype" w:hAnsi="Palatino Linotype"/>
                <w:sz w:val="22"/>
                <w:szCs w:val="22"/>
              </w:rPr>
            </w:pPr>
            <w:r w:rsidRPr="00F942D7">
              <w:rPr>
                <w:rFonts w:ascii="Palatino Linotype" w:hAnsi="Palatino Linotype"/>
                <w:sz w:val="22"/>
                <w:szCs w:val="22"/>
              </w:rPr>
              <w:t xml:space="preserve">(</w:t>
            </w:r>
            <w:r w:rsidRPr="00F942D7">
              <w:rPr>
                <w:rFonts w:ascii="Palatino Linotype" w:hAnsi="Palatino Linotype"/>
                <w:b/>
                <w:sz w:val="22"/>
                <w:szCs w:val="22"/>
              </w:rPr>
              <w:t xml:space="preserve">A foglalkoztatásra irányuló jogviszony legfeljebb kétéves, határozott időtartamú jogviszony létesítésére szólhat. Kivéve:</w:t>
            </w:r>
          </w:p>
          <w:p w14:paraId="659AD6BF" w14:textId="44383BF4" w:rsidR="005206CD" w:rsidRPr="00F942D7" w:rsidRDefault="005206CD" w:rsidP="00D131A6">
            <w:pPr>
              <w:pStyle w:val="afb"/>
              <w:numPr>
                <w:ilvl w:val="0"/>
                <w:numId w:val="60"/>
              </w:numPr>
              <w:jc w:val="both"/>
              <w:rPr>
                <w:rFonts w:ascii="Palatino Linotype" w:hAnsi="Palatino Linotype"/>
                <w:sz w:val="22"/>
                <w:szCs w:val="22"/>
              </w:rPr>
            </w:pPr>
            <w:r w:rsidRPr="00F942D7">
              <w:rPr>
                <w:rFonts w:ascii="Palatino Linotype" w:hAnsi="Palatino Linotype"/>
                <w:sz w:val="22"/>
                <w:szCs w:val="22"/>
              </w:rPr>
              <w:t xml:space="preserve">az EU Kék Kártya iránt benyújtott kérelem esetén legfeljebb négyéves,</w:t>
            </w:r>
          </w:p>
          <w:p w14:paraId="002D4025" w14:textId="44BE337A" w:rsidR="005206CD" w:rsidRPr="00F942D7" w:rsidRDefault="005206CD" w:rsidP="00D131A6">
            <w:pPr>
              <w:pStyle w:val="afb"/>
              <w:numPr>
                <w:ilvl w:val="0"/>
                <w:numId w:val="60"/>
              </w:numPr>
              <w:jc w:val="both"/>
              <w:rPr>
                <w:rFonts w:ascii="Palatino Linotype" w:hAnsi="Palatino Linotype"/>
                <w:sz w:val="22"/>
                <w:szCs w:val="22"/>
              </w:rPr>
            </w:pPr>
            <w:r w:rsidRPr="00F942D7">
              <w:rPr>
                <w:rFonts w:ascii="Palatino Linotype" w:hAnsi="Palatino Linotype"/>
                <w:sz w:val="22"/>
                <w:szCs w:val="22"/>
              </w:rPr>
              <w:lastRenderedPageBreak/>
              <w:t xml:space="preserve">a Btátv. 24. § (1) bekezdése szerinti beruházás megvalósítása céljából kiállított munkavállalási célú tartózkodási engedély esetén legfeljebb hároméves,</w:t>
            </w:r>
          </w:p>
          <w:p w14:paraId="63028E5A" w14:textId="1A8B83D3" w:rsidR="005206CD" w:rsidRPr="00F942D7" w:rsidRDefault="005206CD" w:rsidP="00D131A6">
            <w:pPr>
              <w:pStyle w:val="afb"/>
              <w:numPr>
                <w:ilvl w:val="0"/>
                <w:numId w:val="60"/>
              </w:numPr>
              <w:jc w:val="both"/>
              <w:rPr>
                <w:rFonts w:ascii="Palatino Linotype" w:hAnsi="Palatino Linotype"/>
                <w:sz w:val="22"/>
                <w:szCs w:val="22"/>
              </w:rPr>
            </w:pPr>
            <w:r w:rsidRPr="00F942D7">
              <w:rPr>
                <w:rFonts w:ascii="Palatino Linotype" w:hAnsi="Palatino Linotype"/>
                <w:sz w:val="22"/>
                <w:szCs w:val="22"/>
              </w:rPr>
              <w:t xml:space="preserve">a Btátv. 36. § (3) bekezdés a) pontja szerinti célból kiállított Magyar Kártya esetén legfeljebb hároméves</w:t>
            </w:r>
          </w:p>
          <w:p w14:paraId="01A2BF35" w14:textId="77777777" w:rsidR="005206CD" w:rsidRPr="00F942D7" w:rsidRDefault="005206CD" w:rsidP="00A12AA6">
            <w:pPr>
              <w:pStyle w:val="afb"/>
              <w:ind w:left="420"/>
              <w:jc w:val="both"/>
              <w:rPr>
                <w:rFonts w:ascii="Palatino Linotype" w:hAnsi="Palatino Linotype"/>
                <w:sz w:val="22"/>
                <w:szCs w:val="22"/>
              </w:rPr>
            </w:pPr>
            <w:r w:rsidRPr="00F942D7">
              <w:rPr>
                <w:rFonts w:ascii="Palatino Linotype" w:hAnsi="Palatino Linotype"/>
                <w:sz w:val="22"/>
                <w:szCs w:val="22"/>
              </w:rPr>
              <w:t>határozott időtartamú foglalkoztatásra irányuló jogviszony létesítésére szólhat.)</w:t>
            </w:r>
          </w:p>
          <w:p w14:paraId="5B8E1285" w14:textId="77777777" w:rsidR="005206CD" w:rsidRPr="00F942D7" w:rsidRDefault="005206CD" w:rsidP="00A12AA6">
            <w:pPr>
              <w:pStyle w:val="afb"/>
              <w:ind w:left="420"/>
              <w:jc w:val="both"/>
              <w:rPr>
                <w:rFonts w:ascii="Palatino Linotype" w:hAnsi="Palatino Linotype"/>
                <w:sz w:val="22"/>
                <w:szCs w:val="22"/>
              </w:rPr>
            </w:pPr>
          </w:p>
          <w:p w14:paraId="4D74EB85" w14:textId="74694FFB" w:rsidR="00E871D0" w:rsidRPr="00F942D7" w:rsidRDefault="005206CD" w:rsidP="00A12AA6">
            <w:pPr>
              <w:pStyle w:val="afb"/>
              <w:ind w:left="420"/>
              <w:jc w:val="both"/>
              <w:rPr>
                <w:rFonts w:ascii="Palatino Linotype" w:hAnsi="Palatino Linotype"/>
                <w:sz w:val="22"/>
                <w:szCs w:val="22"/>
              </w:rPr>
            </w:pPr>
            <w:r w:rsidRPr="00F942D7">
              <w:rPr>
                <w:rFonts w:ascii="Palatino Linotype" w:hAnsi="Palatino Linotype"/>
                <w:sz w:val="22"/>
                <w:szCs w:val="22"/>
              </w:rPr>
              <w:t>Felek megállapodnak abban, hogy a jogviszonyt az összevont engedélyben meghatározott időtartamnak megfelelően hozzák létre. A felek ettől eltérő megállapodása érvénytelen.</w:t>
            </w:r>
          </w:p>
        </w:tc>
        <w:tc>
          <w:tcPr>
            <w:tcW w:w="5603" w:type="dxa"/>
            <w:gridSpan w:val="4"/>
          </w:tcPr>
          <w:p w14:paraId="3BA8EE51" w14:textId="77777777" w:rsidR="00A12AA6" w:rsidRPr="00F942D7" w:rsidRDefault="00A12AA6" w:rsidP="00D131A6">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lastRenderedPageBreak/>
              <w:t>The Parties agree that in the event the single permit is issued, the term of the employment relationship specified in Section 5 is expected as follows:</w:t>
            </w:r>
          </w:p>
          <w:p w14:paraId="5ACB74C3" w14:textId="218DFB5C" w:rsidR="00A12AA6" w:rsidRPr="00F942D7" w:rsidRDefault="00A12AA6" w:rsidP="00A12AA6">
            <w:pPr>
              <w:pStyle w:val="afb"/>
              <w:ind w:left="420"/>
              <w:jc w:val="both"/>
              <w:rPr>
                <w:rFonts w:ascii="Palatino Linotype" w:hAnsi="Palatino Linotype"/>
                <w:sz w:val="22"/>
                <w:szCs w:val="22"/>
              </w:rPr>
            </w:pPr>
            <w:r w:rsidRPr="00F942D7">
              <w:rPr>
                <w:rFonts w:ascii="Palatino Linotype" w:hAnsi="Palatino Linotype"/>
                <w:sz w:val="22"/>
                <w:szCs w:val="22"/>
              </w:rPr>
              <w:t xml:space="preserve">from </w:t>
            </w:r>
            <w:r w:rsidR="00F942D7" w:rsidRPr="00F942D7">
              <w:rPr>
                <w:rFonts w:ascii="Palatino Linotype" w:hAnsi="Palatino Linotype"/>
                <w:b/>
                <w:sz w:val="22"/>
                <w:szCs w:val="22"/>
              </w:rPr>
              <w:t xml:space="preserve">{{start_en}}</w:t>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Pr="00F942D7">
              <w:rPr>
                <w:rFonts w:ascii="Palatino Linotype" w:hAnsi="Palatino Linotype"/>
                <w:sz w:val="22"/>
                <w:szCs w:val="22"/>
              </w:rPr>
              <w:t xml:space="preserve">, but not earlier than the date when the single residence permit is issued, to </w:t>
            </w:r>
            <w:r w:rsidR="00F942D7" w:rsidRPr="00F942D7">
              <w:rPr>
                <w:rFonts w:ascii="Palatino Linotype" w:hAnsi="Palatino Linotype"/>
                <w:b/>
                <w:sz w:val="22"/>
                <w:szCs w:val="22"/>
              </w:rPr>
              <w:t xml:space="preserve">{{end_en}}</w:t>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Pr="00F942D7">
              <w:rPr>
                <w:rFonts w:ascii="Palatino Linotype" w:hAnsi="Palatino Linotype"/>
                <w:sz w:val="22"/>
                <w:szCs w:val="22"/>
              </w:rPr>
              <w:t xml:space="preserve">.</w:t>
            </w:r>
          </w:p>
          <w:p w14:paraId="4A4B46CA" w14:textId="77777777" w:rsidR="00A12AA6" w:rsidRPr="00F942D7" w:rsidRDefault="00A12AA6" w:rsidP="00A12AA6">
            <w:pPr>
              <w:pStyle w:val="afb"/>
              <w:ind w:left="420"/>
              <w:jc w:val="both"/>
              <w:rPr>
                <w:rFonts w:ascii="Palatino Linotype" w:hAnsi="Palatino Linotype"/>
                <w:sz w:val="22"/>
                <w:szCs w:val="22"/>
              </w:rPr>
            </w:pPr>
            <w:r w:rsidRPr="00F942D7">
              <w:rPr>
                <w:rFonts w:ascii="Palatino Linotype" w:hAnsi="Palatino Linotype"/>
                <w:sz w:val="22"/>
                <w:szCs w:val="22"/>
              </w:rPr>
              <w:t xml:space="preserve">(</w:t>
            </w:r>
            <w:r w:rsidRPr="00F942D7">
              <w:rPr>
                <w:rFonts w:ascii="Palatino Linotype" w:hAnsi="Palatino Linotype"/>
                <w:b/>
                <w:sz w:val="22"/>
                <w:szCs w:val="22"/>
              </w:rPr>
              <w:t xml:space="preserve">The maximum term of employment relationship may not be longer than 2 years with the exception of the following:</w:t>
            </w:r>
          </w:p>
          <w:p w14:paraId="44E78714" w14:textId="77777777" w:rsidR="00A12AA6" w:rsidRPr="00F942D7" w:rsidRDefault="00A12AA6" w:rsidP="00D131A6">
            <w:pPr>
              <w:pStyle w:val="afb"/>
              <w:numPr>
                <w:ilvl w:val="0"/>
                <w:numId w:val="61"/>
              </w:numPr>
              <w:jc w:val="both"/>
              <w:rPr>
                <w:rFonts w:ascii="Palatino Linotype" w:hAnsi="Palatino Linotype"/>
                <w:sz w:val="22"/>
                <w:szCs w:val="22"/>
              </w:rPr>
            </w:pPr>
            <w:r w:rsidRPr="00F942D7">
              <w:rPr>
                <w:rFonts w:ascii="Palatino Linotype" w:hAnsi="Palatino Linotype"/>
                <w:sz w:val="22"/>
                <w:szCs w:val="22"/>
              </w:rPr>
              <w:t xml:space="preserve">up to 4 years if an application is submitted for the EU Blue Card,</w:t>
            </w:r>
          </w:p>
          <w:p w14:paraId="0135DFFD" w14:textId="77777777" w:rsidR="00A12AA6" w:rsidRPr="00F942D7" w:rsidRDefault="00A12AA6" w:rsidP="00D131A6">
            <w:pPr>
              <w:pStyle w:val="afb"/>
              <w:numPr>
                <w:ilvl w:val="0"/>
                <w:numId w:val="61"/>
              </w:numPr>
              <w:jc w:val="both"/>
              <w:rPr>
                <w:rFonts w:ascii="Palatino Linotype" w:hAnsi="Palatino Linotype"/>
                <w:sz w:val="22"/>
                <w:szCs w:val="22"/>
              </w:rPr>
            </w:pPr>
            <w:r w:rsidRPr="00F942D7">
              <w:rPr>
                <w:rFonts w:ascii="Palatino Linotype" w:hAnsi="Palatino Linotype"/>
                <w:sz w:val="22"/>
                <w:szCs w:val="22"/>
              </w:rPr>
              <w:t xml:space="preserve">up to 3 years for a work-purpose residence permit issued for the implementation of an investment under Article 24 (1) of the Btátv.,</w:t>
            </w:r>
          </w:p>
          <w:p w14:paraId="0ADE9899" w14:textId="77777777" w:rsidR="00A12AA6" w:rsidRPr="00F942D7" w:rsidRDefault="00A12AA6" w:rsidP="00D131A6">
            <w:pPr>
              <w:pStyle w:val="afb"/>
              <w:numPr>
                <w:ilvl w:val="0"/>
                <w:numId w:val="61"/>
              </w:numPr>
              <w:jc w:val="both"/>
              <w:rPr>
                <w:rFonts w:ascii="Palatino Linotype" w:hAnsi="Palatino Linotype"/>
                <w:sz w:val="22"/>
                <w:szCs w:val="22"/>
              </w:rPr>
            </w:pPr>
            <w:r w:rsidRPr="00F942D7">
              <w:rPr>
                <w:rFonts w:ascii="Palatino Linotype" w:hAnsi="Palatino Linotype"/>
                <w:sz w:val="22"/>
                <w:szCs w:val="22"/>
              </w:rPr>
              <w:lastRenderedPageBreak/>
              <w:t xml:space="preserve">up to 3 years for a Hungarian Card issued for the purpose under Article 36 (3) (a) of the Btátv.,</w:t>
            </w:r>
          </w:p>
          <w:p w14:paraId="065E145E" w14:textId="34F44367" w:rsidR="00A12AA6" w:rsidRPr="00F942D7" w:rsidRDefault="00A12AA6" w:rsidP="00A12AA6">
            <w:pPr>
              <w:pStyle w:val="afb"/>
              <w:ind w:left="420"/>
              <w:jc w:val="both"/>
              <w:rPr>
                <w:rFonts w:ascii="Palatino Linotype" w:hAnsi="Palatino Linotype"/>
                <w:sz w:val="22"/>
                <w:szCs w:val="22"/>
              </w:rPr>
            </w:pPr>
            <w:r w:rsidRPr="00F942D7">
              <w:rPr>
                <w:rFonts w:ascii="Palatino Linotype" w:hAnsi="Palatino Linotype"/>
                <w:sz w:val="22"/>
                <w:szCs w:val="22"/>
              </w:rPr>
              <w:t>for the establishment of fixed-term employment relationships.)</w:t>
            </w:r>
          </w:p>
          <w:p w14:paraId="19CAA5E1" w14:textId="77777777" w:rsidR="00A12AA6" w:rsidRPr="00F942D7" w:rsidRDefault="00A12AA6" w:rsidP="00A12AA6">
            <w:pPr>
              <w:pStyle w:val="afb"/>
              <w:ind w:left="420"/>
              <w:jc w:val="both"/>
              <w:rPr>
                <w:rFonts w:ascii="Palatino Linotype" w:hAnsi="Palatino Linotype"/>
                <w:sz w:val="22"/>
                <w:szCs w:val="22"/>
              </w:rPr>
            </w:pPr>
          </w:p>
          <w:p w14:paraId="197C2357" w14:textId="62400D9F" w:rsidR="00E871D0" w:rsidRPr="00F942D7" w:rsidRDefault="00A12AA6" w:rsidP="00A12AA6">
            <w:pPr>
              <w:pStyle w:val="afb"/>
              <w:ind w:left="420"/>
              <w:jc w:val="both"/>
              <w:rPr>
                <w:rFonts w:ascii="Palatino Linotype" w:hAnsi="Palatino Linotype"/>
                <w:sz w:val="22"/>
                <w:szCs w:val="22"/>
              </w:rPr>
            </w:pPr>
            <w:r w:rsidRPr="00F942D7">
              <w:rPr>
                <w:rFonts w:ascii="Palatino Linotype" w:hAnsi="Palatino Linotype"/>
                <w:sz w:val="22"/>
                <w:szCs w:val="22"/>
              </w:rPr>
              <w:t>The Parties agree that the employment relationship will be established in accordance with the term specified in the single permit. Any agreement by the Parties contrary to the above shall be null and void.</w:t>
            </w:r>
          </w:p>
        </w:tc>
      </w:tr>
      <w:tr w:rsidR="00E871D0" w:rsidRPr="00F942D7" w14:paraId="42A29D77" w14:textId="77777777" w:rsidTr="00307766">
        <w:trPr>
          <w:trHeight w:val="20"/>
          <w:jc w:val="center"/>
        </w:trPr>
        <w:tc>
          <w:tcPr>
            <w:tcW w:w="5419" w:type="dxa"/>
            <w:gridSpan w:val="4"/>
          </w:tcPr>
          <w:p w14:paraId="0A30A208" w14:textId="512453C3" w:rsidR="00E871D0" w:rsidRPr="00F942D7" w:rsidRDefault="00E871D0" w:rsidP="005206CD">
            <w:pPr>
              <w:jc w:val="both"/>
              <w:rPr>
                <w:rFonts w:ascii="Palatino Linotype" w:hAnsi="Palatino Linotype"/>
                <w:sz w:val="22"/>
                <w:szCs w:val="22"/>
              </w:rPr>
            </w:pPr>
          </w:p>
        </w:tc>
        <w:tc>
          <w:tcPr>
            <w:tcW w:w="5603" w:type="dxa"/>
            <w:gridSpan w:val="4"/>
          </w:tcPr>
          <w:p w14:paraId="06C4B00D" w14:textId="55524B6C" w:rsidR="00E871D0" w:rsidRPr="00F942D7" w:rsidRDefault="00E871D0" w:rsidP="005206CD">
            <w:pPr>
              <w:jc w:val="both"/>
              <w:rPr>
                <w:rFonts w:ascii="Palatino Linotype" w:hAnsi="Palatino Linotype"/>
                <w:sz w:val="22"/>
                <w:szCs w:val="22"/>
              </w:rPr>
            </w:pPr>
          </w:p>
        </w:tc>
      </w:tr>
      <w:tr w:rsidR="00E871D0" w:rsidRPr="00F942D7" w14:paraId="2AE0FD18" w14:textId="77777777" w:rsidTr="00307766">
        <w:trPr>
          <w:trHeight w:val="20"/>
          <w:jc w:val="center"/>
        </w:trPr>
        <w:tc>
          <w:tcPr>
            <w:tcW w:w="5419" w:type="dxa"/>
            <w:gridSpan w:val="4"/>
          </w:tcPr>
          <w:p w14:paraId="18A5666B" w14:textId="1CC4C2DF" w:rsidR="00E871D0" w:rsidRPr="00F942D7" w:rsidRDefault="0064046A" w:rsidP="00D131A6">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 xml:space="preserve">A foglalkoztató a harmadik országbeli állampolgárt </w:t>
            </w:r>
            <w:r w:rsidRPr="00F942D7">
              <w:rPr>
                <w:rFonts w:ascii="Palatino Linotype" w:hAnsi="Palatino Linotype"/>
                <w:b/>
                <w:sz w:val="22"/>
                <w:szCs w:val="22"/>
              </w:rPr>
              <w:t>munkaviszony</w:t>
            </w:r>
            <w:r w:rsidRPr="00F942D7">
              <w:rPr>
                <w:rFonts w:ascii="Palatino Linotype" w:hAnsi="Palatino Linotype"/>
                <w:sz w:val="22"/>
                <w:szCs w:val="22"/>
              </w:rPr>
              <w:t xml:space="preserve"> keretében kívánja foglalkoztatni.</w:t>
            </w:r>
          </w:p>
        </w:tc>
        <w:tc>
          <w:tcPr>
            <w:tcW w:w="5603" w:type="dxa"/>
            <w:gridSpan w:val="4"/>
          </w:tcPr>
          <w:p w14:paraId="19C16233" w14:textId="567975AE" w:rsidR="00E871D0" w:rsidRPr="00F942D7" w:rsidRDefault="0064046A" w:rsidP="00D131A6">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The Employer plans to employ the third-country national in the legal form of employment relationship.</w:t>
            </w:r>
          </w:p>
        </w:tc>
      </w:tr>
      <w:tr w:rsidR="00E871D0" w:rsidRPr="00F942D7" w14:paraId="54941BA1" w14:textId="77777777" w:rsidTr="00307766">
        <w:trPr>
          <w:trHeight w:val="20"/>
          <w:jc w:val="center"/>
        </w:trPr>
        <w:tc>
          <w:tcPr>
            <w:tcW w:w="5419" w:type="dxa"/>
            <w:gridSpan w:val="4"/>
          </w:tcPr>
          <w:p w14:paraId="145A4EE6" w14:textId="125B5BAE" w:rsidR="00E871D0" w:rsidRPr="00F942D7" w:rsidRDefault="00E871D0" w:rsidP="005206CD">
            <w:pPr>
              <w:jc w:val="both"/>
              <w:rPr>
                <w:rFonts w:ascii="Palatino Linotype" w:hAnsi="Palatino Linotype"/>
                <w:sz w:val="22"/>
                <w:szCs w:val="22"/>
              </w:rPr>
            </w:pPr>
          </w:p>
        </w:tc>
        <w:tc>
          <w:tcPr>
            <w:tcW w:w="5603" w:type="dxa"/>
            <w:gridSpan w:val="4"/>
          </w:tcPr>
          <w:p w14:paraId="6791847A" w14:textId="2C9CB1BD" w:rsidR="00E871D0" w:rsidRPr="00F942D7" w:rsidRDefault="00E871D0" w:rsidP="005206CD">
            <w:pPr>
              <w:jc w:val="both"/>
              <w:rPr>
                <w:rFonts w:ascii="Palatino Linotype" w:hAnsi="Palatino Linotype"/>
                <w:sz w:val="22"/>
                <w:szCs w:val="22"/>
              </w:rPr>
            </w:pPr>
          </w:p>
        </w:tc>
      </w:tr>
      <w:tr w:rsidR="00E871D0" w:rsidRPr="00F942D7" w14:paraId="4EEF9134" w14:textId="77777777" w:rsidTr="00307766">
        <w:trPr>
          <w:trHeight w:val="20"/>
          <w:jc w:val="center"/>
        </w:trPr>
        <w:tc>
          <w:tcPr>
            <w:tcW w:w="5419" w:type="dxa"/>
            <w:gridSpan w:val="4"/>
          </w:tcPr>
          <w:p w14:paraId="50F4CB20" w14:textId="4105CE38" w:rsidR="00E871D0" w:rsidRPr="00F942D7" w:rsidRDefault="00FD3C0D" w:rsidP="00C34EC8">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 xml:space="preserve">A harmadik országbeli állampolgár által ellátandó tevékenység és munkakör megnevezése: </w:t>
            </w:r>
            <w:r w:rsidR="00F942D7" w:rsidRPr="00F942D7">
              <w:rPr>
                <w:rFonts w:ascii="Palatino Linotype" w:hAnsi="Palatino Linotype"/>
                <w:b/>
                <w:sz w:val="22"/>
                <w:szCs w:val="22"/>
              </w:rPr>
              <w:t xml:space="preserve">{{job_title_hu}}</w:t>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Pr="00F942D7">
              <w:rPr>
                <w:rFonts w:ascii="Palatino Linotype" w:hAnsi="Palatino Linotype"/>
                <w:sz w:val="22"/>
                <w:szCs w:val="22"/>
              </w:rPr>
              <w:t xml:space="preserve">, FEOR kódja: </w:t>
            </w:r>
            <w:r w:rsidR="00F942D7" w:rsidRPr="00F942D7">
              <w:rPr>
                <w:rFonts w:ascii="Palatino Linotype" w:hAnsi="Palatino Linotype"/>
                <w:b/>
                <w:sz w:val="22"/>
                <w:szCs w:val="22"/>
              </w:rPr>
              <w:t xml:space="preserve">{{feor}}</w:t>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Pr="00F942D7">
              <w:rPr>
                <w:rFonts w:ascii="Palatino Linotype" w:hAnsi="Palatino Linotype"/>
                <w:sz w:val="22"/>
                <w:szCs w:val="22"/>
              </w:rPr>
              <w:t xml:space="preserve">.</w:t>
            </w:r>
          </w:p>
        </w:tc>
        <w:tc>
          <w:tcPr>
            <w:tcW w:w="5603" w:type="dxa"/>
            <w:gridSpan w:val="4"/>
          </w:tcPr>
          <w:p w14:paraId="5A216A15" w14:textId="2D6C9A91" w:rsidR="00E871D0" w:rsidRPr="00F942D7" w:rsidRDefault="00FD3C0D" w:rsidP="00C34EC8">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 xml:space="preserve">Description of the activity and job to be performed by the third-country national: </w:t>
            </w:r>
            <w:r w:rsidR="00F942D7" w:rsidRPr="00F942D7">
              <w:rPr>
                <w:rFonts w:ascii="Palatino Linotype" w:hAnsi="Palatino Linotype"/>
                <w:b/>
                <w:sz w:val="22"/>
                <w:szCs w:val="22"/>
              </w:rPr>
              <w:t xml:space="preserve">{{job_title_en}}</w:t>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Pr="00F942D7">
              <w:rPr>
                <w:rFonts w:ascii="Palatino Linotype" w:hAnsi="Palatino Linotype"/>
                <w:sz w:val="22"/>
                <w:szCs w:val="22"/>
              </w:rPr>
              <w:t xml:space="preserve">, its Hungarian Standard Classification of Occupations (FEOR) code: </w:t>
            </w:r>
            <w:r w:rsidR="00F942D7" w:rsidRPr="00F942D7">
              <w:rPr>
                <w:rFonts w:ascii="Palatino Linotype" w:hAnsi="Palatino Linotype"/>
                <w:b/>
                <w:sz w:val="22"/>
                <w:szCs w:val="22"/>
              </w:rPr>
              <w:t xml:space="preserve">{{feor}}</w:t>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Pr="00F942D7">
              <w:rPr>
                <w:rFonts w:ascii="Palatino Linotype" w:hAnsi="Palatino Linotype"/>
                <w:sz w:val="22"/>
                <w:szCs w:val="22"/>
              </w:rPr>
              <w:t xml:space="preserve">.</w:t>
            </w:r>
          </w:p>
        </w:tc>
      </w:tr>
      <w:tr w:rsidR="00E871D0" w:rsidRPr="00F942D7" w14:paraId="08824D87" w14:textId="77777777" w:rsidTr="00307766">
        <w:trPr>
          <w:trHeight w:val="20"/>
          <w:jc w:val="center"/>
        </w:trPr>
        <w:tc>
          <w:tcPr>
            <w:tcW w:w="5419" w:type="dxa"/>
            <w:gridSpan w:val="4"/>
          </w:tcPr>
          <w:p w14:paraId="57A24F1B" w14:textId="0CD62B7E" w:rsidR="00E871D0" w:rsidRPr="00F942D7" w:rsidRDefault="00E871D0" w:rsidP="005206CD">
            <w:pPr>
              <w:jc w:val="both"/>
              <w:rPr>
                <w:rFonts w:ascii="Palatino Linotype" w:hAnsi="Palatino Linotype"/>
                <w:sz w:val="22"/>
                <w:szCs w:val="22"/>
              </w:rPr>
            </w:pPr>
          </w:p>
        </w:tc>
        <w:tc>
          <w:tcPr>
            <w:tcW w:w="5603" w:type="dxa"/>
            <w:gridSpan w:val="4"/>
          </w:tcPr>
          <w:p w14:paraId="08C1A923" w14:textId="2CBDEA67" w:rsidR="00E871D0" w:rsidRPr="00F942D7" w:rsidRDefault="00E871D0" w:rsidP="005206CD">
            <w:pPr>
              <w:jc w:val="both"/>
              <w:rPr>
                <w:rFonts w:ascii="Palatino Linotype" w:hAnsi="Palatino Linotype"/>
                <w:sz w:val="22"/>
                <w:szCs w:val="22"/>
              </w:rPr>
            </w:pPr>
          </w:p>
        </w:tc>
      </w:tr>
      <w:tr w:rsidR="00E871D0" w:rsidRPr="00F942D7" w14:paraId="54C5CD66" w14:textId="77777777" w:rsidTr="00307766">
        <w:trPr>
          <w:trHeight w:val="20"/>
          <w:jc w:val="center"/>
        </w:trPr>
        <w:tc>
          <w:tcPr>
            <w:tcW w:w="5419" w:type="dxa"/>
            <w:gridSpan w:val="4"/>
          </w:tcPr>
          <w:p w14:paraId="09E4F529" w14:textId="7F6F0F3E" w:rsidR="00E871D0" w:rsidRPr="00F942D7" w:rsidRDefault="00FD3C0D" w:rsidP="00C34EC8">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 xml:space="preserve">A 6. pontban meghatározott tevékenység ellátásához szükséges szakmai képesítés(ek) megnevezése: </w:t>
            </w:r>
            <w:r w:rsidR="00F942D7" w:rsidRPr="00F942D7">
              <w:rPr>
                <w:rFonts w:ascii="Palatino Linotype" w:hAnsi="Palatino Linotype"/>
                <w:b/>
                <w:sz w:val="22"/>
                <w:szCs w:val="22"/>
              </w:rPr>
              <w:t xml:space="preserve">{{qualification_hu}}</w:t>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Pr="00F942D7">
              <w:rPr>
                <w:rFonts w:ascii="Palatino Linotype" w:hAnsi="Palatino Linotype"/>
                <w:sz w:val="22"/>
                <w:szCs w:val="22"/>
              </w:rPr>
              <w:t xml:space="preserve">.</w:t>
            </w:r>
          </w:p>
        </w:tc>
        <w:tc>
          <w:tcPr>
            <w:tcW w:w="5603" w:type="dxa"/>
            <w:gridSpan w:val="4"/>
          </w:tcPr>
          <w:p w14:paraId="2F9DD374" w14:textId="0395AFB8" w:rsidR="00E871D0" w:rsidRPr="00F942D7" w:rsidRDefault="00FD3C0D" w:rsidP="00C34EC8">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 xml:space="preserve">Professional qualification(s) required to perform the activity identified in Section 6 above: </w:t>
            </w:r>
            <w:r w:rsidR="00F942D7" w:rsidRPr="00F942D7">
              <w:rPr>
                <w:rFonts w:ascii="Palatino Linotype" w:hAnsi="Palatino Linotype"/>
                <w:b/>
                <w:sz w:val="22"/>
                <w:szCs w:val="22"/>
              </w:rPr>
              <w:t xml:space="preserve">{{qualification_en}}</w:t>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Pr="00F942D7">
              <w:rPr>
                <w:rFonts w:ascii="Palatino Linotype" w:hAnsi="Palatino Linotype"/>
                <w:sz w:val="22"/>
                <w:szCs w:val="22"/>
              </w:rPr>
              <w:t xml:space="preserve">.</w:t>
            </w:r>
          </w:p>
        </w:tc>
      </w:tr>
      <w:tr w:rsidR="00E871D0" w:rsidRPr="00F942D7" w14:paraId="3A65881B" w14:textId="77777777" w:rsidTr="00307766">
        <w:trPr>
          <w:trHeight w:val="20"/>
          <w:jc w:val="center"/>
        </w:trPr>
        <w:tc>
          <w:tcPr>
            <w:tcW w:w="5419" w:type="dxa"/>
            <w:gridSpan w:val="4"/>
          </w:tcPr>
          <w:p w14:paraId="4365AE1A" w14:textId="126A9921" w:rsidR="00E871D0" w:rsidRPr="00F942D7" w:rsidRDefault="00E871D0" w:rsidP="005206CD">
            <w:pPr>
              <w:jc w:val="both"/>
              <w:rPr>
                <w:rFonts w:ascii="Palatino Linotype" w:hAnsi="Palatino Linotype"/>
                <w:sz w:val="22"/>
                <w:szCs w:val="22"/>
              </w:rPr>
            </w:pPr>
          </w:p>
        </w:tc>
        <w:tc>
          <w:tcPr>
            <w:tcW w:w="5603" w:type="dxa"/>
            <w:gridSpan w:val="4"/>
          </w:tcPr>
          <w:p w14:paraId="2ED4F270" w14:textId="2A296DEB" w:rsidR="00E871D0" w:rsidRPr="00F942D7" w:rsidRDefault="00E871D0" w:rsidP="005206CD">
            <w:pPr>
              <w:jc w:val="both"/>
              <w:rPr>
                <w:rFonts w:ascii="Palatino Linotype" w:hAnsi="Palatino Linotype"/>
                <w:sz w:val="22"/>
                <w:szCs w:val="22"/>
              </w:rPr>
            </w:pPr>
          </w:p>
        </w:tc>
      </w:tr>
      <w:tr w:rsidR="00E871D0" w:rsidRPr="00F942D7" w14:paraId="34A0F646" w14:textId="77777777" w:rsidTr="00307766">
        <w:trPr>
          <w:trHeight w:val="20"/>
          <w:jc w:val="center"/>
        </w:trPr>
        <w:tc>
          <w:tcPr>
            <w:tcW w:w="5419" w:type="dxa"/>
            <w:gridSpan w:val="4"/>
          </w:tcPr>
          <w:p w14:paraId="64235058" w14:textId="1D054C0E" w:rsidR="00E871D0" w:rsidRPr="00F942D7" w:rsidRDefault="00FD3C0D" w:rsidP="00C34EC8">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 xml:space="preserve">A harmadik országbeli állampolgár részére fizetendő díjazás mértéke: </w:t>
            </w:r>
            <w:r w:rsidR="00F942D7" w:rsidRPr="00F942D7">
              <w:rPr>
                <w:rFonts w:ascii="Palatino Linotype" w:hAnsi="Palatino Linotype"/>
                <w:b/>
                <w:sz w:val="22"/>
                <w:szCs w:val="22"/>
              </w:rPr>
              <w:t xml:space="preserve">{{salary}}</w:t>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Pr="00F942D7">
              <w:rPr>
                <w:rFonts w:ascii="Palatino Linotype" w:hAnsi="Palatino Linotype"/>
                <w:sz w:val="22"/>
                <w:szCs w:val="22"/>
              </w:rPr>
              <w:t xml:space="preserve"> Ft/hó. A díjazás mértéke tekintetében kizárólag a harmadik országbeli állampolgár javára térhetnek el a munkaszerződésben. A felek kötelezik magukat, hogy az engedélyezési eljárás során a foglalkoztató által benyújtandó munkaerőigény-bejelentésben meghatározott díjazástól nem térnek el.</w:t>
            </w:r>
          </w:p>
        </w:tc>
        <w:tc>
          <w:tcPr>
            <w:tcW w:w="5603" w:type="dxa"/>
            <w:gridSpan w:val="4"/>
          </w:tcPr>
          <w:p w14:paraId="39CE2652" w14:textId="61F3BE17" w:rsidR="00E871D0" w:rsidRPr="00F942D7" w:rsidRDefault="00FD3C0D" w:rsidP="00C34EC8">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 xml:space="preserve">Monthly remuneration to be paid to the third-country national: HUF {{salary}}/month.</w:t>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Pr="00F942D7">
              <w:rPr>
                <w:rFonts w:ascii="Palatino Linotype" w:hAnsi="Palatino Linotype"/>
                <w:sz w:val="22"/>
                <w:szCs w:val="22"/>
              </w:rPr>
              <w:t xml:space="preserve"> Any change in the remuneration amount in the employment contract shall benefit the third-country national. The Parties agree not to deviate from the remuneration specified in the labour demand report to be submitted by the Employer.</w:t>
            </w:r>
          </w:p>
        </w:tc>
      </w:tr>
      <w:tr w:rsidR="00E871D0" w:rsidRPr="00F942D7" w14:paraId="1A462852" w14:textId="77777777" w:rsidTr="00307766">
        <w:trPr>
          <w:trHeight w:val="20"/>
          <w:jc w:val="center"/>
        </w:trPr>
        <w:tc>
          <w:tcPr>
            <w:tcW w:w="5419" w:type="dxa"/>
            <w:gridSpan w:val="4"/>
          </w:tcPr>
          <w:p w14:paraId="1E14B725" w14:textId="1E652EA8" w:rsidR="00E871D0" w:rsidRPr="00F942D7" w:rsidRDefault="00E871D0" w:rsidP="005206CD">
            <w:pPr>
              <w:jc w:val="both"/>
              <w:rPr>
                <w:rFonts w:ascii="Palatino Linotype" w:hAnsi="Palatino Linotype"/>
                <w:sz w:val="22"/>
                <w:szCs w:val="22"/>
              </w:rPr>
            </w:pPr>
          </w:p>
        </w:tc>
        <w:tc>
          <w:tcPr>
            <w:tcW w:w="5603" w:type="dxa"/>
            <w:gridSpan w:val="4"/>
          </w:tcPr>
          <w:p w14:paraId="1BC2C682" w14:textId="69C7506C" w:rsidR="00E871D0" w:rsidRPr="00F942D7" w:rsidRDefault="00E871D0" w:rsidP="005206CD">
            <w:pPr>
              <w:jc w:val="both"/>
              <w:rPr>
                <w:rFonts w:ascii="Palatino Linotype" w:hAnsi="Palatino Linotype"/>
                <w:sz w:val="22"/>
                <w:szCs w:val="22"/>
              </w:rPr>
            </w:pPr>
          </w:p>
        </w:tc>
      </w:tr>
      <w:tr w:rsidR="00E871D0" w:rsidRPr="00F942D7" w14:paraId="3788FA8C" w14:textId="77777777" w:rsidTr="00307766">
        <w:trPr>
          <w:trHeight w:val="20"/>
          <w:jc w:val="center"/>
        </w:trPr>
        <w:tc>
          <w:tcPr>
            <w:tcW w:w="5419" w:type="dxa"/>
            <w:gridSpan w:val="4"/>
          </w:tcPr>
          <w:p w14:paraId="10858305" w14:textId="6212A5F1" w:rsidR="00E871D0" w:rsidRPr="00F942D7" w:rsidRDefault="007F58AE" w:rsidP="00C34EC8">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lastRenderedPageBreak/>
              <w:t xml:space="preserve">A munkavégzés helye(i): </w:t>
            </w:r>
            <w:r w:rsidR="00F942D7" w:rsidRPr="00F942D7">
              <w:rPr>
                <w:rFonts w:ascii="Palatino Linotype" w:hAnsi="Palatino Linotype"/>
                <w:b/>
                <w:sz w:val="22"/>
                <w:szCs w:val="22"/>
              </w:rPr>
              <w:t xml:space="preserve">{{workplace_hu}}</w:t>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p>
        </w:tc>
        <w:tc>
          <w:tcPr>
            <w:tcW w:w="5603" w:type="dxa"/>
            <w:gridSpan w:val="4"/>
          </w:tcPr>
          <w:p w14:paraId="6D001741" w14:textId="71D2F0A3" w:rsidR="00E871D0" w:rsidRPr="00F942D7" w:rsidRDefault="007F58AE" w:rsidP="00C34EC8">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 xml:space="preserve">The place(s) of employment: </w:t>
            </w:r>
            <w:r w:rsidR="00F942D7" w:rsidRPr="00F942D7">
              <w:rPr>
                <w:rFonts w:ascii="Palatino Linotype" w:hAnsi="Palatino Linotype"/>
                <w:b/>
                <w:sz w:val="22"/>
                <w:szCs w:val="22"/>
              </w:rPr>
              <w:t xml:space="preserve">{{workplace_en}}</w:t>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p>
        </w:tc>
      </w:tr>
      <w:tr w:rsidR="00E871D0" w:rsidRPr="00F942D7" w14:paraId="0158D7A9" w14:textId="77777777" w:rsidTr="00307766">
        <w:trPr>
          <w:trHeight w:val="20"/>
          <w:jc w:val="center"/>
        </w:trPr>
        <w:tc>
          <w:tcPr>
            <w:tcW w:w="5419" w:type="dxa"/>
            <w:gridSpan w:val="4"/>
          </w:tcPr>
          <w:p w14:paraId="1D008FEC" w14:textId="06C6B67C" w:rsidR="00E871D0" w:rsidRPr="00F942D7" w:rsidRDefault="00E871D0" w:rsidP="005206CD">
            <w:pPr>
              <w:jc w:val="both"/>
              <w:rPr>
                <w:rFonts w:ascii="Palatino Linotype" w:hAnsi="Palatino Linotype"/>
                <w:sz w:val="22"/>
                <w:szCs w:val="22"/>
              </w:rPr>
            </w:pPr>
          </w:p>
        </w:tc>
        <w:tc>
          <w:tcPr>
            <w:tcW w:w="5603" w:type="dxa"/>
            <w:gridSpan w:val="4"/>
          </w:tcPr>
          <w:p w14:paraId="399E1A04" w14:textId="2E40CB5F" w:rsidR="00E871D0" w:rsidRPr="00F942D7" w:rsidRDefault="00E871D0" w:rsidP="005206CD">
            <w:pPr>
              <w:jc w:val="both"/>
              <w:rPr>
                <w:rFonts w:ascii="Palatino Linotype" w:hAnsi="Palatino Linotype"/>
                <w:sz w:val="22"/>
                <w:szCs w:val="22"/>
              </w:rPr>
            </w:pPr>
          </w:p>
        </w:tc>
      </w:tr>
      <w:tr w:rsidR="00E871D0" w:rsidRPr="00F942D7" w14:paraId="20675CFD" w14:textId="77777777" w:rsidTr="00307766">
        <w:trPr>
          <w:trHeight w:val="20"/>
          <w:jc w:val="center"/>
        </w:trPr>
        <w:tc>
          <w:tcPr>
            <w:tcW w:w="5419" w:type="dxa"/>
            <w:gridSpan w:val="4"/>
          </w:tcPr>
          <w:p w14:paraId="62782646" w14:textId="00EF6C85" w:rsidR="007F58AE" w:rsidRPr="00F942D7" w:rsidRDefault="007F58AE" w:rsidP="00D131A6">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Ha a munkavégzés</w:t>
            </w:r>
          </w:p>
          <w:p w14:paraId="36613741" w14:textId="63D46C09" w:rsidR="007F58AE" w:rsidRPr="00F942D7" w:rsidRDefault="007F58AE" w:rsidP="00834D34">
            <w:pPr>
              <w:pStyle w:val="afb"/>
              <w:numPr>
                <w:ilvl w:val="0"/>
                <w:numId w:val="62"/>
              </w:numPr>
              <w:jc w:val="both"/>
              <w:rPr>
                <w:rFonts w:ascii="Palatino Linotype" w:hAnsi="Palatino Linotype"/>
                <w:sz w:val="22"/>
                <w:szCs w:val="22"/>
              </w:rPr>
            </w:pPr>
            <w:r w:rsidRPr="00F942D7">
              <w:rPr>
                <w:rFonts w:ascii="Palatino Linotype" w:hAnsi="Palatino Linotype"/>
                <w:sz w:val="22"/>
                <w:szCs w:val="22"/>
              </w:rPr>
              <w:t xml:space="preserve">a munka természetéből adódóan a munkavégzés több megye területére terjedhet ki, a munkavégzés megkezdésének helye: </w:t>
            </w:r>
            <w:r w:rsidR="00F942D7" w:rsidRPr="00F942D7">
              <w:rPr>
                <w:rFonts w:ascii="Palatino Linotype" w:hAnsi="Palatino Linotype"/>
                <w:b/>
                <w:sz w:val="22"/>
                <w:szCs w:val="22"/>
              </w:rPr>
              <w:t xml:space="preserve">{{start_site}}</w:t>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Pr="00F942D7">
              <w:rPr>
                <w:rFonts w:ascii="Palatino Linotype" w:hAnsi="Palatino Linotype"/>
                <w:sz w:val="22"/>
                <w:szCs w:val="22"/>
              </w:rPr>
              <w:t xml:space="preserve">,</w:t>
            </w:r>
          </w:p>
          <w:p w14:paraId="48561774" w14:textId="3103F66B" w:rsidR="00E871D0" w:rsidRPr="00F942D7" w:rsidRDefault="007F58AE" w:rsidP="00834D34">
            <w:pPr>
              <w:pStyle w:val="afb"/>
              <w:numPr>
                <w:ilvl w:val="0"/>
                <w:numId w:val="62"/>
              </w:numPr>
              <w:jc w:val="both"/>
              <w:rPr>
                <w:rFonts w:ascii="Palatino Linotype" w:hAnsi="Palatino Linotype"/>
                <w:sz w:val="22"/>
                <w:szCs w:val="22"/>
              </w:rPr>
            </w:pPr>
            <w:r w:rsidRPr="00F942D7">
              <w:rPr>
                <w:rFonts w:ascii="Palatino Linotype" w:hAnsi="Palatino Linotype"/>
                <w:sz w:val="22"/>
                <w:szCs w:val="22"/>
              </w:rPr>
              <w:t xml:space="preserve">a harmadik országbeli állampolgárt a foglalkoztató több – különböző megye területén lévő – telephelyén kívánja foglalkoztatni, a foglalkoztató székhelye: </w:t>
            </w:r>
            <w:r w:rsidR="00F942D7" w:rsidRPr="00F942D7">
              <w:rPr>
                <w:rFonts w:ascii="Palatino Linotype" w:hAnsi="Palatino Linotype"/>
                <w:b/>
                <w:sz w:val="22"/>
                <w:szCs w:val="22"/>
              </w:rPr>
              <w:t xml:space="preserve">{{employer_address}}</w:t>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p>
        </w:tc>
        <w:tc>
          <w:tcPr>
            <w:tcW w:w="5603" w:type="dxa"/>
            <w:gridSpan w:val="4"/>
          </w:tcPr>
          <w:p w14:paraId="3951D7E2" w14:textId="77777777" w:rsidR="007F58AE" w:rsidRPr="00F942D7" w:rsidRDefault="007F58AE" w:rsidP="00D131A6">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In case the work</w:t>
            </w:r>
          </w:p>
          <w:p w14:paraId="13D3BF9D" w14:textId="67F9F7CD" w:rsidR="007F58AE" w:rsidRPr="00F942D7" w:rsidRDefault="007F58AE" w:rsidP="00834D34">
            <w:pPr>
              <w:pStyle w:val="afb"/>
              <w:numPr>
                <w:ilvl w:val="0"/>
                <w:numId w:val="63"/>
              </w:numPr>
              <w:jc w:val="both"/>
              <w:rPr>
                <w:rFonts w:ascii="Palatino Linotype" w:hAnsi="Palatino Linotype"/>
                <w:sz w:val="22"/>
                <w:szCs w:val="22"/>
              </w:rPr>
            </w:pPr>
            <w:r w:rsidRPr="00F942D7">
              <w:rPr>
                <w:rFonts w:ascii="Palatino Linotype" w:hAnsi="Palatino Linotype"/>
                <w:sz w:val="22"/>
                <w:szCs w:val="22"/>
              </w:rPr>
              <w:t xml:space="preserve">shall be executed in more counties due to special character of work, the starting place of work execution is: </w:t>
            </w:r>
            <w:r w:rsidR="00F942D7" w:rsidRPr="00F942D7">
              <w:rPr>
                <w:rFonts w:ascii="Palatino Linotype" w:hAnsi="Palatino Linotype"/>
                <w:b/>
                <w:sz w:val="22"/>
                <w:szCs w:val="22"/>
              </w:rPr>
              <w:t xml:space="preserve">{{start_site}}</w:t>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Pr="00F942D7">
              <w:rPr>
                <w:rFonts w:ascii="Palatino Linotype" w:hAnsi="Palatino Linotype"/>
                <w:sz w:val="22"/>
                <w:szCs w:val="22"/>
              </w:rPr>
              <w:t xml:space="preserve">,</w:t>
            </w:r>
          </w:p>
          <w:p w14:paraId="789C549F" w14:textId="3FCF9B09" w:rsidR="00E871D0" w:rsidRPr="00F942D7" w:rsidRDefault="007F58AE" w:rsidP="00834D34">
            <w:pPr>
              <w:pStyle w:val="afb"/>
              <w:numPr>
                <w:ilvl w:val="0"/>
                <w:numId w:val="63"/>
              </w:numPr>
              <w:jc w:val="both"/>
              <w:rPr>
                <w:rFonts w:ascii="Palatino Linotype" w:hAnsi="Palatino Linotype"/>
                <w:sz w:val="22"/>
                <w:szCs w:val="22"/>
              </w:rPr>
            </w:pPr>
            <w:r w:rsidRPr="00F942D7">
              <w:rPr>
                <w:rFonts w:ascii="Palatino Linotype" w:hAnsi="Palatino Linotype"/>
                <w:sz w:val="22"/>
                <w:szCs w:val="22"/>
              </w:rPr>
              <w:t xml:space="preserve">in case employee shall perform work on more sites of employer in different counties, the central seat of employer is: </w:t>
            </w:r>
            <w:r w:rsidR="00F942D7" w:rsidRPr="00F942D7">
              <w:rPr>
                <w:rFonts w:ascii="Palatino Linotype" w:hAnsi="Palatino Linotype"/>
                <w:b/>
                <w:sz w:val="22"/>
                <w:szCs w:val="22"/>
              </w:rPr>
              <w:t xml:space="preserve">{{employer_address}}</w:t>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p>
        </w:tc>
      </w:tr>
      <w:tr w:rsidR="00E871D0" w:rsidRPr="00F942D7" w14:paraId="0E287E7B" w14:textId="77777777" w:rsidTr="00307766">
        <w:trPr>
          <w:trHeight w:val="20"/>
          <w:jc w:val="center"/>
        </w:trPr>
        <w:tc>
          <w:tcPr>
            <w:tcW w:w="5419" w:type="dxa"/>
            <w:gridSpan w:val="4"/>
          </w:tcPr>
          <w:p w14:paraId="63A66F39" w14:textId="45E51726" w:rsidR="00E871D0" w:rsidRPr="00F942D7" w:rsidRDefault="00E871D0" w:rsidP="005206CD">
            <w:pPr>
              <w:jc w:val="both"/>
              <w:rPr>
                <w:rFonts w:ascii="Palatino Linotype" w:hAnsi="Palatino Linotype"/>
                <w:sz w:val="22"/>
                <w:szCs w:val="22"/>
              </w:rPr>
            </w:pPr>
          </w:p>
        </w:tc>
        <w:tc>
          <w:tcPr>
            <w:tcW w:w="5603" w:type="dxa"/>
            <w:gridSpan w:val="4"/>
          </w:tcPr>
          <w:p w14:paraId="0305BCCC" w14:textId="111AA2D2" w:rsidR="00E871D0" w:rsidRPr="00F942D7" w:rsidRDefault="00E871D0" w:rsidP="005206CD">
            <w:pPr>
              <w:jc w:val="both"/>
              <w:rPr>
                <w:rFonts w:ascii="Palatino Linotype" w:hAnsi="Palatino Linotype"/>
                <w:sz w:val="22"/>
                <w:szCs w:val="22"/>
              </w:rPr>
            </w:pPr>
          </w:p>
        </w:tc>
      </w:tr>
      <w:tr w:rsidR="00E871D0" w:rsidRPr="00F942D7" w14:paraId="3400F980" w14:textId="77777777" w:rsidTr="00307766">
        <w:trPr>
          <w:trHeight w:val="20"/>
          <w:jc w:val="center"/>
        </w:trPr>
        <w:tc>
          <w:tcPr>
            <w:tcW w:w="5419" w:type="dxa"/>
            <w:gridSpan w:val="4"/>
          </w:tcPr>
          <w:p w14:paraId="4288FA25" w14:textId="2F84172B" w:rsidR="00E871D0" w:rsidRPr="00F942D7" w:rsidRDefault="007F58AE" w:rsidP="00D131A6">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 xml:space="preserve">A heti munkaidő mértéke: </w:t>
            </w:r>
            <w:r w:rsidRPr="00F942D7">
              <w:rPr>
                <w:rFonts w:ascii="Palatino Linotype" w:hAnsi="Palatino Linotype"/>
                <w:b/>
                <w:sz w:val="22"/>
                <w:szCs w:val="22"/>
              </w:rPr>
              <w:t>40</w:t>
            </w:r>
            <w:r w:rsidRPr="00F942D7">
              <w:rPr>
                <w:rFonts w:ascii="Palatino Linotype" w:hAnsi="Palatino Linotype"/>
                <w:sz w:val="22"/>
                <w:szCs w:val="22"/>
              </w:rPr>
              <w:t xml:space="preserve"> óra/hét</w:t>
            </w:r>
          </w:p>
        </w:tc>
        <w:tc>
          <w:tcPr>
            <w:tcW w:w="5603" w:type="dxa"/>
            <w:gridSpan w:val="4"/>
          </w:tcPr>
          <w:p w14:paraId="0FC5D820" w14:textId="53FB05BD" w:rsidR="00E871D0" w:rsidRPr="00F942D7" w:rsidRDefault="007F58AE" w:rsidP="00D131A6">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 xml:space="preserve">Weekly working hours: </w:t>
            </w:r>
            <w:r w:rsidRPr="00F942D7">
              <w:rPr>
                <w:rFonts w:ascii="Palatino Linotype" w:hAnsi="Palatino Linotype"/>
                <w:b/>
                <w:sz w:val="22"/>
                <w:szCs w:val="22"/>
              </w:rPr>
              <w:t>40</w:t>
            </w:r>
            <w:r w:rsidRPr="00F942D7">
              <w:rPr>
                <w:rFonts w:ascii="Palatino Linotype" w:hAnsi="Palatino Linotype"/>
                <w:sz w:val="22"/>
                <w:szCs w:val="22"/>
              </w:rPr>
              <w:t xml:space="preserve"> hours/week</w:t>
            </w:r>
          </w:p>
        </w:tc>
      </w:tr>
      <w:tr w:rsidR="00E871D0" w:rsidRPr="00F942D7" w14:paraId="5C65FB96" w14:textId="77777777" w:rsidTr="00307766">
        <w:trPr>
          <w:trHeight w:val="20"/>
          <w:jc w:val="center"/>
        </w:trPr>
        <w:tc>
          <w:tcPr>
            <w:tcW w:w="5419" w:type="dxa"/>
            <w:gridSpan w:val="4"/>
          </w:tcPr>
          <w:p w14:paraId="2CE46CBC" w14:textId="0DDC277A" w:rsidR="00E871D0" w:rsidRPr="00F942D7" w:rsidRDefault="00E871D0" w:rsidP="005206CD">
            <w:pPr>
              <w:jc w:val="both"/>
              <w:rPr>
                <w:rFonts w:ascii="Palatino Linotype" w:hAnsi="Palatino Linotype"/>
                <w:sz w:val="22"/>
                <w:szCs w:val="22"/>
              </w:rPr>
            </w:pPr>
          </w:p>
        </w:tc>
        <w:tc>
          <w:tcPr>
            <w:tcW w:w="5603" w:type="dxa"/>
            <w:gridSpan w:val="4"/>
          </w:tcPr>
          <w:p w14:paraId="0CCAD54F" w14:textId="5CF3BE66" w:rsidR="00E871D0" w:rsidRPr="00F942D7" w:rsidRDefault="00E871D0" w:rsidP="005206CD">
            <w:pPr>
              <w:jc w:val="both"/>
              <w:rPr>
                <w:rFonts w:ascii="Palatino Linotype" w:hAnsi="Palatino Linotype"/>
                <w:sz w:val="22"/>
                <w:szCs w:val="22"/>
              </w:rPr>
            </w:pPr>
          </w:p>
        </w:tc>
      </w:tr>
      <w:tr w:rsidR="00E871D0" w:rsidRPr="00F942D7" w14:paraId="38ECB322" w14:textId="77777777" w:rsidTr="00307766">
        <w:trPr>
          <w:trHeight w:val="20"/>
          <w:jc w:val="center"/>
        </w:trPr>
        <w:tc>
          <w:tcPr>
            <w:tcW w:w="5419" w:type="dxa"/>
            <w:gridSpan w:val="4"/>
          </w:tcPr>
          <w:p w14:paraId="4F7189B1" w14:textId="647CF1AB" w:rsidR="00E871D0" w:rsidRPr="00F942D7" w:rsidRDefault="009745EA" w:rsidP="00D131A6">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Foglalkoztató kijelenti, hogy nála a foglalkoztatás egészségügyi, szakmai vagy műszaki feltételei biztosítottak.</w:t>
            </w:r>
          </w:p>
        </w:tc>
        <w:tc>
          <w:tcPr>
            <w:tcW w:w="5603" w:type="dxa"/>
            <w:gridSpan w:val="4"/>
          </w:tcPr>
          <w:p w14:paraId="51BC1E8C" w14:textId="5851FF17" w:rsidR="00E871D0" w:rsidRPr="00F942D7" w:rsidRDefault="009745EA" w:rsidP="00D131A6">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The Employer hereby represents that the occupational health and safety, professional and technical conditions of the employment are granted at its site.</w:t>
            </w:r>
          </w:p>
        </w:tc>
      </w:tr>
      <w:tr w:rsidR="00E871D0" w:rsidRPr="00F942D7" w14:paraId="3321C791" w14:textId="77777777" w:rsidTr="00307766">
        <w:trPr>
          <w:trHeight w:val="20"/>
          <w:jc w:val="center"/>
        </w:trPr>
        <w:tc>
          <w:tcPr>
            <w:tcW w:w="5419" w:type="dxa"/>
            <w:gridSpan w:val="4"/>
          </w:tcPr>
          <w:p w14:paraId="164E8376" w14:textId="0751C7AC" w:rsidR="00E871D0" w:rsidRPr="00F942D7" w:rsidRDefault="00E871D0" w:rsidP="005206CD">
            <w:pPr>
              <w:jc w:val="both"/>
              <w:rPr>
                <w:rFonts w:ascii="Palatino Linotype" w:hAnsi="Palatino Linotype"/>
                <w:sz w:val="22"/>
                <w:szCs w:val="22"/>
              </w:rPr>
            </w:pPr>
          </w:p>
        </w:tc>
        <w:tc>
          <w:tcPr>
            <w:tcW w:w="5603" w:type="dxa"/>
            <w:gridSpan w:val="4"/>
            <w:tcBorders>
              <w:left w:val="nil"/>
            </w:tcBorders>
          </w:tcPr>
          <w:p w14:paraId="5D16149E" w14:textId="3597457E" w:rsidR="00E871D0" w:rsidRPr="00F942D7" w:rsidRDefault="00E871D0" w:rsidP="005206CD">
            <w:pPr>
              <w:jc w:val="both"/>
              <w:rPr>
                <w:rFonts w:ascii="Palatino Linotype" w:hAnsi="Palatino Linotype"/>
                <w:sz w:val="22"/>
                <w:szCs w:val="22"/>
              </w:rPr>
            </w:pPr>
          </w:p>
        </w:tc>
      </w:tr>
      <w:tr w:rsidR="00E871D0" w:rsidRPr="00F942D7" w14:paraId="7A4981DA" w14:textId="77777777" w:rsidTr="00307766">
        <w:trPr>
          <w:trHeight w:val="20"/>
          <w:jc w:val="center"/>
        </w:trPr>
        <w:tc>
          <w:tcPr>
            <w:tcW w:w="5419" w:type="dxa"/>
            <w:gridSpan w:val="4"/>
          </w:tcPr>
          <w:p w14:paraId="31F1DB2C" w14:textId="0EF93DC5" w:rsidR="00E871D0" w:rsidRPr="00F942D7" w:rsidRDefault="009745EA" w:rsidP="00D131A6">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Foglalkoztató kijelenti, hogy a kérelem benyújtásának időpontjában a harmadik országbeli állampolgár által ellátandó tevékenységet is érintően nincs folyamatban sztrájk.</w:t>
            </w:r>
          </w:p>
        </w:tc>
        <w:tc>
          <w:tcPr>
            <w:tcW w:w="5603" w:type="dxa"/>
            <w:gridSpan w:val="4"/>
          </w:tcPr>
          <w:p w14:paraId="2671E421" w14:textId="272F665B" w:rsidR="00E871D0" w:rsidRPr="00F942D7" w:rsidRDefault="009745EA" w:rsidP="00D131A6">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The Employer hereby represents that at the time the application is submitted, there is no strike in progress pertaining to the activities to be carried out by the third-country national.</w:t>
            </w:r>
          </w:p>
        </w:tc>
      </w:tr>
      <w:tr w:rsidR="00E871D0" w:rsidRPr="00F942D7" w14:paraId="5B7D46D4" w14:textId="77777777" w:rsidTr="00307766">
        <w:trPr>
          <w:trHeight w:val="20"/>
          <w:jc w:val="center"/>
        </w:trPr>
        <w:tc>
          <w:tcPr>
            <w:tcW w:w="5419" w:type="dxa"/>
            <w:gridSpan w:val="4"/>
          </w:tcPr>
          <w:p w14:paraId="71078D6A" w14:textId="0A5B354A" w:rsidR="00E871D0" w:rsidRPr="00F942D7" w:rsidRDefault="00E871D0" w:rsidP="005206CD">
            <w:pPr>
              <w:jc w:val="both"/>
              <w:rPr>
                <w:rFonts w:ascii="Palatino Linotype" w:hAnsi="Palatino Linotype"/>
                <w:sz w:val="22"/>
                <w:szCs w:val="22"/>
              </w:rPr>
            </w:pPr>
          </w:p>
        </w:tc>
        <w:tc>
          <w:tcPr>
            <w:tcW w:w="5603" w:type="dxa"/>
            <w:gridSpan w:val="4"/>
          </w:tcPr>
          <w:p w14:paraId="42FF6973" w14:textId="77777777" w:rsidR="00E871D0" w:rsidRPr="00F942D7" w:rsidRDefault="00E871D0" w:rsidP="005206CD">
            <w:pPr>
              <w:jc w:val="both"/>
              <w:rPr>
                <w:rFonts w:ascii="Palatino Linotype" w:hAnsi="Palatino Linotype"/>
                <w:sz w:val="22"/>
                <w:szCs w:val="22"/>
              </w:rPr>
            </w:pPr>
          </w:p>
        </w:tc>
      </w:tr>
      <w:tr w:rsidR="00E871D0" w:rsidRPr="00F942D7" w14:paraId="14FA7ADB" w14:textId="77777777" w:rsidTr="00307766">
        <w:trPr>
          <w:trHeight w:val="20"/>
          <w:jc w:val="center"/>
        </w:trPr>
        <w:tc>
          <w:tcPr>
            <w:tcW w:w="5419" w:type="dxa"/>
            <w:gridSpan w:val="4"/>
          </w:tcPr>
          <w:p w14:paraId="2825A51C" w14:textId="77C085E7" w:rsidR="00E871D0" w:rsidRPr="00F942D7" w:rsidRDefault="009745EA" w:rsidP="005206CD">
            <w:pPr>
              <w:jc w:val="both"/>
              <w:rPr>
                <w:rFonts w:ascii="Palatino Linotype" w:hAnsi="Palatino Linotype"/>
                <w:sz w:val="22"/>
                <w:szCs w:val="22"/>
              </w:rPr>
            </w:pPr>
            <w:r w:rsidRPr="00F942D7">
              <w:rPr>
                <w:rFonts w:ascii="Palatino Linotype" w:hAnsi="Palatino Linotype"/>
                <w:sz w:val="22"/>
                <w:szCs w:val="22"/>
              </w:rPr>
              <w:t>Fentiek tanúsításául a felek a jelen előzetes megállapodást, mint akaratukkal mindenben megegyezőt, saját kezűleg 3 példányban aláírták, amelyből harmadik országbeli állampolgár egy példány átvételét aláírásával igazolja.</w:t>
            </w:r>
          </w:p>
        </w:tc>
        <w:tc>
          <w:tcPr>
            <w:tcW w:w="5603" w:type="dxa"/>
            <w:gridSpan w:val="4"/>
          </w:tcPr>
          <w:p w14:paraId="15D7DB08" w14:textId="3F340ADD" w:rsidR="00E871D0" w:rsidRPr="00F942D7" w:rsidRDefault="009745EA" w:rsidP="005206CD">
            <w:pPr>
              <w:jc w:val="both"/>
              <w:rPr>
                <w:rFonts w:ascii="Palatino Linotype" w:hAnsi="Palatino Linotype"/>
                <w:sz w:val="22"/>
                <w:szCs w:val="22"/>
              </w:rPr>
            </w:pPr>
            <w:r w:rsidRPr="00F942D7">
              <w:rPr>
                <w:rFonts w:ascii="Palatino Linotype" w:hAnsi="Palatino Linotype"/>
                <w:sz w:val="22"/>
                <w:szCs w:val="22"/>
              </w:rPr>
              <w:t>In witness whereof, the Parties have duly executed this preliminary agreement as a true reflection of their will and signed it in 3 copies, the receipt of one of which is certified by the third-country national’s signature.</w:t>
            </w:r>
          </w:p>
        </w:tc>
      </w:tr>
      <w:tr w:rsidR="00E871D0" w:rsidRPr="00F942D7" w14:paraId="647CEA2A" w14:textId="77777777" w:rsidTr="00307766">
        <w:trPr>
          <w:trHeight w:val="20"/>
          <w:jc w:val="center"/>
        </w:trPr>
        <w:tc>
          <w:tcPr>
            <w:tcW w:w="5419" w:type="dxa"/>
            <w:gridSpan w:val="4"/>
          </w:tcPr>
          <w:p w14:paraId="7725FBA4" w14:textId="4B3FD46F" w:rsidR="00E871D0" w:rsidRPr="00F942D7" w:rsidRDefault="00E871D0" w:rsidP="005206CD">
            <w:pPr>
              <w:jc w:val="both"/>
              <w:rPr>
                <w:rFonts w:ascii="Palatino Linotype" w:hAnsi="Palatino Linotype"/>
                <w:sz w:val="22"/>
                <w:szCs w:val="22"/>
              </w:rPr>
            </w:pPr>
          </w:p>
        </w:tc>
        <w:tc>
          <w:tcPr>
            <w:tcW w:w="5603" w:type="dxa"/>
            <w:gridSpan w:val="4"/>
          </w:tcPr>
          <w:p w14:paraId="0733ACE8" w14:textId="07470963" w:rsidR="00E871D0" w:rsidRPr="00F942D7" w:rsidRDefault="00E871D0" w:rsidP="005206CD">
            <w:pPr>
              <w:jc w:val="both"/>
              <w:rPr>
                <w:rFonts w:ascii="Palatino Linotype" w:hAnsi="Palatino Linotype"/>
                <w:sz w:val="22"/>
                <w:szCs w:val="22"/>
              </w:rPr>
            </w:pPr>
          </w:p>
        </w:tc>
      </w:tr>
      <w:tr w:rsidR="00E871D0" w:rsidRPr="00F942D7" w14:paraId="39CD4C87" w14:textId="77777777" w:rsidTr="00307766">
        <w:trPr>
          <w:trHeight w:val="20"/>
          <w:jc w:val="center"/>
        </w:trPr>
        <w:tc>
          <w:tcPr>
            <w:tcW w:w="5419" w:type="dxa"/>
            <w:gridSpan w:val="4"/>
          </w:tcPr>
          <w:p w14:paraId="31485ABF" w14:textId="06D72F80" w:rsidR="00E871D0" w:rsidRPr="00F942D7" w:rsidRDefault="00E871D0" w:rsidP="005206CD">
            <w:pPr>
              <w:rPr>
                <w:rFonts w:ascii="Palatino Linotype" w:hAnsi="Palatino Linotype"/>
                <w:sz w:val="22"/>
                <w:szCs w:val="22"/>
              </w:rPr>
            </w:pPr>
          </w:p>
        </w:tc>
        <w:tc>
          <w:tcPr>
            <w:tcW w:w="5603" w:type="dxa"/>
            <w:gridSpan w:val="4"/>
          </w:tcPr>
          <w:p w14:paraId="0CF8A48C" w14:textId="4089F05E" w:rsidR="00E871D0" w:rsidRPr="00F942D7" w:rsidRDefault="00E871D0" w:rsidP="005206CD">
            <w:pPr>
              <w:rPr>
                <w:rFonts w:ascii="Palatino Linotype" w:hAnsi="Palatino Linotype"/>
                <w:sz w:val="22"/>
                <w:szCs w:val="22"/>
              </w:rPr>
            </w:pPr>
          </w:p>
        </w:tc>
      </w:tr>
      <w:tr w:rsidR="00E871D0" w:rsidRPr="00F942D7" w14:paraId="486F52DB" w14:textId="77777777" w:rsidTr="00307766">
        <w:trPr>
          <w:trHeight w:val="20"/>
          <w:jc w:val="center"/>
        </w:trPr>
        <w:tc>
          <w:tcPr>
            <w:tcW w:w="5419" w:type="dxa"/>
            <w:gridSpan w:val="4"/>
          </w:tcPr>
          <w:p w14:paraId="13FD9D54" w14:textId="13904F3A" w:rsidR="00E871D0" w:rsidRPr="00F942D7" w:rsidRDefault="00C64B35" w:rsidP="00C64B35">
            <w:pPr>
              <w:jc w:val="both"/>
              <w:rPr>
                <w:rFonts w:ascii="Palatino Linotype" w:hAnsi="Palatino Linotype"/>
                <w:sz w:val="22"/>
                <w:szCs w:val="22"/>
              </w:rPr>
            </w:pPr>
            <w:r w:rsidRPr="00F942D7">
              <w:rPr>
                <w:rFonts w:ascii="Palatino Linotype" w:hAnsi="Palatino Linotype"/>
                <w:sz w:val="22"/>
                <w:szCs w:val="22"/>
              </w:rPr>
              <w:t xml:space="preserve">Kelt: Kazincbarcika, </w:t>
            </w:r>
            <w:r w:rsidR="00F942D7" w:rsidRPr="00F942D7">
              <w:rPr>
                <w:rFonts w:ascii="Palatino Linotype" w:hAnsi="Palatino Linotype"/>
                <w:b/>
                <w:sz w:val="22"/>
                <w:szCs w:val="22"/>
              </w:rPr>
              <w:t xml:space="preserve">{{sign_date_hu}}</w:t>
            </w:r>
            <w:proofErr w:type="spellStart"/>
            <w:r w:rsidR="00F942D7" w:rsidRPr="00F942D7">
              <w:rPr>
                <w:rFonts w:ascii="Palatino Linotype" w:hAnsi="Palatino Linotype"/>
                <w:b/>
                <w:sz w:val="22"/>
                <w:szCs w:val="22"/>
              </w:rPr>
              <w:t xml:space="preserve"/>
            </w:r>
            <w:proofErr w:type="spellEnd"/>
            <w:r w:rsidR="00F942D7" w:rsidRPr="00F942D7">
              <w:rPr>
                <w:rFonts w:ascii="Palatino Linotype" w:hAnsi="Palatino Linotype"/>
                <w:b/>
                <w:sz w:val="22"/>
                <w:szCs w:val="22"/>
              </w:rPr>
              <w:t xml:space="preserve"/>
            </w:r>
            <w:proofErr w:type="spellStart"/>
            <w:r w:rsidR="00F942D7" w:rsidRPr="00F942D7">
              <w:rPr>
                <w:rFonts w:ascii="Palatino Linotype" w:hAnsi="Palatino Linotype"/>
                <w:b/>
                <w:sz w:val="22"/>
                <w:szCs w:val="22"/>
              </w:rPr>
              <w:t xml:space="preserve"/>
            </w:r>
            <w:proofErr w:type="spellEnd"/>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proofErr w:type="spellStart"/>
            <w:r w:rsidR="00F942D7" w:rsidRPr="00F942D7">
              <w:rPr>
                <w:rFonts w:ascii="Palatino Linotype" w:hAnsi="Palatino Linotype"/>
                <w:b/>
                <w:sz w:val="22"/>
                <w:szCs w:val="22"/>
              </w:rPr>
              <w:t xml:space="preserve"/>
            </w:r>
            <w:proofErr w:type="spellEnd"/>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Pr="00F942D7">
              <w:rPr>
                <w:rFonts w:ascii="Palatino Linotype" w:hAnsi="Palatino Linotype"/>
                <w:sz w:val="22"/>
                <w:szCs w:val="22"/>
              </w:rPr>
              <w:t xml:space="preserve"> napján.</w:t>
            </w:r>
          </w:p>
        </w:tc>
        <w:tc>
          <w:tcPr>
            <w:tcW w:w="5603" w:type="dxa"/>
            <w:gridSpan w:val="4"/>
          </w:tcPr>
          <w:p w14:paraId="03896188" w14:textId="5CF6E88B" w:rsidR="00E871D0" w:rsidRPr="00F942D7" w:rsidRDefault="00C64B35" w:rsidP="00C64B35">
            <w:pPr>
              <w:jc w:val="both"/>
              <w:rPr>
                <w:rFonts w:ascii="Palatino Linotype" w:hAnsi="Palatino Linotype"/>
                <w:sz w:val="22"/>
                <w:szCs w:val="22"/>
              </w:rPr>
            </w:pPr>
            <w:r w:rsidRPr="00F942D7">
              <w:rPr>
                <w:rFonts w:ascii="Palatino Linotype" w:hAnsi="Palatino Linotype"/>
                <w:sz w:val="22"/>
                <w:szCs w:val="22"/>
              </w:rPr>
              <w:t xml:space="preserve">Dated in Kazincbarcika, on </w:t>
            </w:r>
            <w:r w:rsidR="00F942D7" w:rsidRPr="00F942D7">
              <w:rPr>
                <w:rFonts w:ascii="Palatino Linotype" w:hAnsi="Palatino Linotype"/>
                <w:b/>
                <w:sz w:val="22"/>
                <w:szCs w:val="22"/>
              </w:rPr>
              <w:t xml:space="preserve">{{sign_date_en}}</w:t>
            </w:r>
            <w:proofErr w:type="spellStart"/>
            <w:r w:rsidR="00F942D7" w:rsidRPr="00F942D7">
              <w:rPr>
                <w:rFonts w:ascii="Palatino Linotype" w:hAnsi="Palatino Linotype"/>
                <w:b/>
                <w:sz w:val="22"/>
                <w:szCs w:val="22"/>
              </w:rPr>
              <w:t xml:space="preserve"/>
            </w:r>
            <w:proofErr w:type="spellEnd"/>
            <w:r w:rsidR="00F942D7" w:rsidRPr="00F942D7">
              <w:rPr>
                <w:rFonts w:ascii="Palatino Linotype" w:hAnsi="Palatino Linotype"/>
                <w:b/>
                <w:sz w:val="22"/>
                <w:szCs w:val="22"/>
              </w:rPr>
              <w:t xml:space="preserve"/>
            </w:r>
            <w:proofErr w:type="spellStart"/>
            <w:r w:rsidR="00F942D7" w:rsidRPr="00F942D7">
              <w:rPr>
                <w:rFonts w:ascii="Palatino Linotype" w:hAnsi="Palatino Linotype"/>
                <w:b/>
                <w:sz w:val="22"/>
                <w:szCs w:val="22"/>
              </w:rPr>
              <w:t xml:space="preserve"/>
            </w:r>
            <w:proofErr w:type="spellEnd"/>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proofErr w:type="spellStart"/>
            <w:r w:rsidR="00F942D7" w:rsidRPr="00F942D7">
              <w:rPr>
                <w:rFonts w:ascii="Palatino Linotype" w:hAnsi="Palatino Linotype"/>
                <w:b/>
                <w:sz w:val="22"/>
                <w:szCs w:val="22"/>
              </w:rPr>
              <w:t xml:space="preserve"/>
            </w:r>
            <w:proofErr w:type="spellEnd"/>
            <w:r w:rsidR="00F942D7" w:rsidRPr="00F942D7">
              <w:rPr>
                <w:rFonts w:ascii="Palatino Linotype" w:hAnsi="Palatino Linotype"/>
                <w:b/>
                <w:sz w:val="22"/>
                <w:szCs w:val="22"/>
              </w:rPr>
              <w:t xml:space="preserve"/>
            </w:r>
            <w:r w:rsidR="00F942D7" w:rsidRPr="00F942D7">
              <w:rPr>
                <w:rFonts w:ascii="Palatino Linotype" w:hAnsi="Palatino Linotype"/>
                <w:b/>
                <w:sz w:val="22"/>
                <w:szCs w:val="22"/>
              </w:rPr>
              <w:t xml:space="preserve"/>
            </w:r>
            <w:r w:rsidRPr="00F942D7">
              <w:rPr>
                <w:rFonts w:ascii="Palatino Linotype" w:hAnsi="Palatino Linotype"/>
                <w:sz w:val="22"/>
                <w:szCs w:val="22"/>
              </w:rPr>
              <w:t xml:space="preserve">.</w:t>
            </w:r>
          </w:p>
        </w:tc>
      </w:tr>
      <w:tr w:rsidR="00E871D0" w:rsidRPr="00F942D7" w14:paraId="4098C5D2" w14:textId="77777777" w:rsidTr="00307766">
        <w:trPr>
          <w:trHeight w:val="20"/>
          <w:jc w:val="center"/>
        </w:trPr>
        <w:tc>
          <w:tcPr>
            <w:tcW w:w="5419" w:type="dxa"/>
            <w:gridSpan w:val="4"/>
          </w:tcPr>
          <w:p w14:paraId="7FE111E5" w14:textId="3AD5C2D3" w:rsidR="00E871D0" w:rsidRPr="00F942D7" w:rsidRDefault="00E871D0" w:rsidP="005206CD">
            <w:pPr>
              <w:rPr>
                <w:rFonts w:ascii="Palatino Linotype" w:hAnsi="Palatino Linotype"/>
                <w:sz w:val="22"/>
                <w:szCs w:val="22"/>
              </w:rPr>
            </w:pPr>
          </w:p>
        </w:tc>
        <w:tc>
          <w:tcPr>
            <w:tcW w:w="5603" w:type="dxa"/>
            <w:gridSpan w:val="4"/>
          </w:tcPr>
          <w:p w14:paraId="787877CC" w14:textId="0BAE5A95" w:rsidR="00E871D0" w:rsidRPr="00F942D7" w:rsidRDefault="00E871D0" w:rsidP="005206CD">
            <w:pPr>
              <w:rPr>
                <w:rFonts w:ascii="Palatino Linotype" w:hAnsi="Palatino Linotype"/>
                <w:sz w:val="22"/>
                <w:szCs w:val="22"/>
              </w:rPr>
            </w:pPr>
          </w:p>
        </w:tc>
      </w:tr>
      <w:tr w:rsidR="00122CAD" w:rsidRPr="00F942D7" w14:paraId="7CA77CCA" w14:textId="77777777" w:rsidTr="00307766">
        <w:trPr>
          <w:trHeight w:val="20"/>
          <w:jc w:val="center"/>
        </w:trPr>
        <w:tc>
          <w:tcPr>
            <w:tcW w:w="1356" w:type="dxa"/>
          </w:tcPr>
          <w:p w14:paraId="3FE9D4BE" w14:textId="6D035B7D" w:rsidR="00C64B35" w:rsidRPr="00F942D7" w:rsidRDefault="00C64B35" w:rsidP="005206CD">
            <w:pPr>
              <w:rPr>
                <w:rFonts w:ascii="Palatino Linotype" w:hAnsi="Palatino Linotype"/>
                <w:sz w:val="22"/>
                <w:szCs w:val="22"/>
              </w:rPr>
            </w:pPr>
          </w:p>
        </w:tc>
        <w:tc>
          <w:tcPr>
            <w:tcW w:w="1356" w:type="dxa"/>
            <w:tcBorders>
              <w:bottom w:val="single" w:sz="4" w:space="0" w:color="auto"/>
            </w:tcBorders>
          </w:tcPr>
          <w:p w14:paraId="3815A825" w14:textId="77777777" w:rsidR="00C64B35" w:rsidRPr="00F942D7" w:rsidRDefault="00C64B35" w:rsidP="005206CD">
            <w:pPr>
              <w:rPr>
                <w:rFonts w:ascii="Palatino Linotype" w:hAnsi="Palatino Linotype"/>
                <w:sz w:val="22"/>
                <w:szCs w:val="22"/>
              </w:rPr>
            </w:pPr>
          </w:p>
        </w:tc>
        <w:tc>
          <w:tcPr>
            <w:tcW w:w="1356" w:type="dxa"/>
            <w:tcBorders>
              <w:bottom w:val="single" w:sz="4" w:space="0" w:color="auto"/>
            </w:tcBorders>
          </w:tcPr>
          <w:p w14:paraId="7F49B7D7" w14:textId="52E1B626" w:rsidR="00C64B35" w:rsidRPr="00F942D7" w:rsidRDefault="00C64B35" w:rsidP="005206CD">
            <w:pPr>
              <w:rPr>
                <w:rFonts w:ascii="Palatino Linotype" w:hAnsi="Palatino Linotype"/>
                <w:sz w:val="22"/>
                <w:szCs w:val="22"/>
              </w:rPr>
            </w:pPr>
          </w:p>
        </w:tc>
        <w:tc>
          <w:tcPr>
            <w:tcW w:w="1351" w:type="dxa"/>
          </w:tcPr>
          <w:p w14:paraId="0893537F" w14:textId="4B3D0731" w:rsidR="00C64B35" w:rsidRPr="00F942D7" w:rsidRDefault="00C64B35" w:rsidP="005206CD">
            <w:pPr>
              <w:rPr>
                <w:rFonts w:ascii="Palatino Linotype" w:hAnsi="Palatino Linotype"/>
                <w:sz w:val="22"/>
                <w:szCs w:val="22"/>
              </w:rPr>
            </w:pPr>
          </w:p>
        </w:tc>
        <w:tc>
          <w:tcPr>
            <w:tcW w:w="1399" w:type="dxa"/>
          </w:tcPr>
          <w:p w14:paraId="16F6D3C8" w14:textId="60355B64" w:rsidR="00C64B35" w:rsidRPr="00F942D7" w:rsidRDefault="00C64B35" w:rsidP="005206CD">
            <w:pPr>
              <w:rPr>
                <w:rFonts w:ascii="Palatino Linotype" w:hAnsi="Palatino Linotype"/>
                <w:sz w:val="22"/>
                <w:szCs w:val="22"/>
              </w:rPr>
            </w:pPr>
          </w:p>
        </w:tc>
        <w:tc>
          <w:tcPr>
            <w:tcW w:w="1398" w:type="dxa"/>
            <w:tcBorders>
              <w:bottom w:val="single" w:sz="4" w:space="0" w:color="auto"/>
            </w:tcBorders>
          </w:tcPr>
          <w:p w14:paraId="5619E0A4" w14:textId="77777777" w:rsidR="00C64B35" w:rsidRPr="00F942D7" w:rsidRDefault="00C64B35" w:rsidP="005206CD">
            <w:pPr>
              <w:rPr>
                <w:rFonts w:ascii="Palatino Linotype" w:hAnsi="Palatino Linotype"/>
                <w:sz w:val="22"/>
                <w:szCs w:val="22"/>
              </w:rPr>
            </w:pPr>
          </w:p>
        </w:tc>
        <w:tc>
          <w:tcPr>
            <w:tcW w:w="1392" w:type="dxa"/>
            <w:tcBorders>
              <w:bottom w:val="single" w:sz="4" w:space="0" w:color="auto"/>
            </w:tcBorders>
          </w:tcPr>
          <w:p w14:paraId="79A7EB69" w14:textId="429B2CFE" w:rsidR="00C64B35" w:rsidRPr="00F942D7" w:rsidRDefault="00C64B35" w:rsidP="005206CD">
            <w:pPr>
              <w:rPr>
                <w:rFonts w:ascii="Palatino Linotype" w:hAnsi="Palatino Linotype"/>
                <w:sz w:val="22"/>
                <w:szCs w:val="22"/>
              </w:rPr>
            </w:pPr>
          </w:p>
        </w:tc>
        <w:tc>
          <w:tcPr>
            <w:tcW w:w="1414" w:type="dxa"/>
          </w:tcPr>
          <w:p w14:paraId="16274C51" w14:textId="0ECD6BA9" w:rsidR="00C64B35" w:rsidRPr="00F942D7" w:rsidRDefault="00C64B35" w:rsidP="005206CD">
            <w:pPr>
              <w:rPr>
                <w:rFonts w:ascii="Palatino Linotype" w:hAnsi="Palatino Linotype"/>
                <w:sz w:val="22"/>
                <w:szCs w:val="22"/>
              </w:rPr>
            </w:pPr>
          </w:p>
        </w:tc>
      </w:tr>
      <w:tr w:rsidR="00C64B35" w:rsidRPr="005206CD" w14:paraId="7E1C336B" w14:textId="77777777" w:rsidTr="00307766">
        <w:trPr>
          <w:trHeight w:val="20"/>
          <w:jc w:val="center"/>
        </w:trPr>
        <w:tc>
          <w:tcPr>
            <w:tcW w:w="5419" w:type="dxa"/>
            <w:gridSpan w:val="4"/>
          </w:tcPr>
          <w:p w14:paraId="52FB0C9E" w14:textId="008BA328" w:rsidR="00C64B35" w:rsidRPr="00F942D7" w:rsidRDefault="00C64B35" w:rsidP="009745EA">
            <w:pPr>
              <w:jc w:val="center"/>
              <w:rPr>
                <w:rFonts w:ascii="Palatino Linotype" w:hAnsi="Palatino Linotype"/>
                <w:b/>
                <w:sz w:val="22"/>
                <w:szCs w:val="22"/>
              </w:rPr>
            </w:pPr>
            <w:r w:rsidRPr="00F942D7">
              <w:rPr>
                <w:rFonts w:ascii="Palatino Linotype" w:hAnsi="Palatino Linotype"/>
                <w:b/>
                <w:sz w:val="22"/>
                <w:szCs w:val="22"/>
              </w:rPr>
              <w:t>Foglalkoztató / Employer</w:t>
            </w:r>
          </w:p>
        </w:tc>
        <w:tc>
          <w:tcPr>
            <w:tcW w:w="5603" w:type="dxa"/>
            <w:gridSpan w:val="4"/>
          </w:tcPr>
          <w:p w14:paraId="0C0D87B7" w14:textId="2E9F432F" w:rsidR="00C64B35" w:rsidRPr="00C64B35" w:rsidRDefault="00C64B35" w:rsidP="009745EA">
            <w:pPr>
              <w:jc w:val="center"/>
              <w:rPr>
                <w:rFonts w:ascii="Palatino Linotype" w:hAnsi="Palatino Linotype"/>
                <w:b/>
                <w:sz w:val="22"/>
                <w:szCs w:val="22"/>
              </w:rPr>
            </w:pPr>
            <w:r w:rsidRPr="00F942D7">
              <w:rPr>
                <w:rFonts w:ascii="Palatino Linotype" w:hAnsi="Palatino Linotype"/>
                <w:b/>
                <w:sz w:val="22"/>
                <w:szCs w:val="22"/>
              </w:rPr>
              <w:t xml:space="preserve">Harmadik országbeli állampolgár/Third-country national</w:t>
            </w:r>
          </w:p>
        </w:tc>
      </w:tr>
    </w:tbl>
    <w:p w14:paraId="1D650ADE" w14:textId="77777777" w:rsidR="00E02948" w:rsidRPr="005206CD" w:rsidRDefault="00E02948" w:rsidP="005206CD">
      <w:pPr>
        <w:rPr>
          <w:rFonts w:ascii="Palatino Linotype" w:hAnsi="Palatino Linotype"/>
          <w:sz w:val="22"/>
          <w:szCs w:val="22"/>
        </w:rPr>
      </w:pPr>
    </w:p>
    <w:sectPr w:rsidR="00E02948" w:rsidRPr="005206CD" w:rsidSect="00633EC3">
      <w:footerReference w:type="default" r:id="rId7"/>
      <w:headerReference w:type="default" r:id="rId10"/>
      <w:pgSz w:w="11907" w:h="16839" w:code="9"/>
      <w:pgMar w:top="1701" w:right="1588" w:bottom="1304" w:left="1588" w:header="765" w:footer="48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A1D0A" w14:textId="77777777" w:rsidR="00D60E4E" w:rsidRDefault="00D60E4E">
      <w:r>
        <w:separator/>
      </w:r>
    </w:p>
  </w:endnote>
  <w:endnote w:type="continuationSeparator" w:id="0">
    <w:p w14:paraId="7708E641" w14:textId="77777777" w:rsidR="00D60E4E" w:rsidRDefault="00D60E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altName w:val="Times New Roman"/>
    <w:panose1 w:val="00000000000000000000"/>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514A" w14:textId="598E41E7" w:rsidR="000B3F6A" w:rsidRDefault="000B3F6A" w:rsidP="001B41EE">
    <w:pPr>
      <w:pStyle w:val="DocExCode"/>
      <w:pBdr>
        <w:top w:val="none" w:sz="0" w:space="0" w:color="auto"/>
      </w:pBdr>
      <w:jc w:val="center"/>
    </w:pPr>
    <w:r>
      <w:rPr>
        <w:rStyle w:val="af0"/>
        <w:kern w:val="17"/>
      </w:rPr>
      <w:fldChar w:fldCharType="begin"/>
    </w:r>
    <w:r>
      <w:rPr>
        <w:rStyle w:val="af0"/>
        <w:kern w:val="17"/>
      </w:rPr>
      <w:instrText xml:space="preserve"> PAGE </w:instrText>
    </w:r>
    <w:r>
      <w:rPr>
        <w:rStyle w:val="af0"/>
        <w:kern w:val="17"/>
      </w:rPr>
      <w:fldChar w:fldCharType="separate"/>
    </w:r>
    <w:r w:rsidR="00241948">
      <w:rPr>
        <w:rStyle w:val="af0"/>
        <w:noProof/>
        <w:kern w:val="17"/>
      </w:rPr>
      <w:t>4</w:t>
    </w:r>
    <w:r>
      <w:rPr>
        <w:rStyle w:val="af0"/>
        <w:kern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59706" w14:textId="77777777" w:rsidR="00D60E4E" w:rsidRDefault="00D60E4E">
      <w:r>
        <w:separator/>
      </w:r>
    </w:p>
  </w:footnote>
  <w:footnote w:type="continuationSeparator" w:id="0">
    <w:p w14:paraId="3C6D01C4" w14:textId="77777777" w:rsidR="00D60E4E" w:rsidRDefault="00D60E4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567"/>
        </w:tabs>
        <w:ind w:left="567" w:hanging="567"/>
      </w:pPr>
      <w:rPr>
        <w:rFonts w:ascii="Arial Bold" w:hAnsi="Arial Bold" w:cs="Times New Roman"/>
        <w:b/>
        <w:i w:val="0"/>
        <w:sz w:val="20"/>
      </w:rPr>
    </w:lvl>
  </w:abstractNum>
  <w:abstractNum w:abstractNumId="1" w15:restartNumberingAfterBreak="0">
    <w:nsid w:val="00000002"/>
    <w:multiLevelType w:val="multilevel"/>
    <w:tmpl w:val="00000002"/>
    <w:name w:val="WW8Num2"/>
    <w:lvl w:ilvl="0">
      <w:start w:val="1"/>
      <w:numFmt w:val="decimal"/>
      <w:lvlText w:val="%1"/>
      <w:lvlJc w:val="left"/>
      <w:pPr>
        <w:tabs>
          <w:tab w:val="num" w:pos="567"/>
        </w:tabs>
        <w:ind w:left="567" w:hanging="567"/>
      </w:pPr>
      <w:rPr>
        <w:rFonts w:cs="Times New Roman"/>
        <w:b/>
        <w:i w:val="0"/>
        <w:sz w:val="22"/>
      </w:rPr>
    </w:lvl>
    <w:lvl w:ilvl="1">
      <w:start w:val="1"/>
      <w:numFmt w:val="decimal"/>
      <w:lvlText w:val="%1.%2"/>
      <w:lvlJc w:val="left"/>
      <w:pPr>
        <w:tabs>
          <w:tab w:val="num" w:pos="567"/>
        </w:tabs>
        <w:ind w:left="567" w:hanging="567"/>
      </w:pPr>
      <w:rPr>
        <w:rFonts w:cs="Times New Roman"/>
        <w:b/>
        <w:i w:val="0"/>
        <w:sz w:val="21"/>
      </w:rPr>
    </w:lvl>
    <w:lvl w:ilvl="2">
      <w:start w:val="1"/>
      <w:numFmt w:val="decimal"/>
      <w:lvlText w:val="%1.%2.%3"/>
      <w:lvlJc w:val="left"/>
      <w:pPr>
        <w:tabs>
          <w:tab w:val="num" w:pos="567"/>
        </w:tabs>
        <w:ind w:left="567" w:hanging="567"/>
      </w:pPr>
      <w:rPr>
        <w:rFonts w:cs="Times New Roman"/>
        <w:b/>
        <w:i w:val="0"/>
        <w:sz w:val="17"/>
      </w:rPr>
    </w:lvl>
    <w:lvl w:ilvl="3">
      <w:start w:val="1"/>
      <w:numFmt w:val="lowerRoman"/>
      <w:lvlText w:val="(%4)"/>
      <w:lvlJc w:val="left"/>
      <w:pPr>
        <w:tabs>
          <w:tab w:val="num" w:pos="567"/>
        </w:tabs>
        <w:ind w:left="567" w:hanging="567"/>
      </w:pPr>
      <w:rPr>
        <w:rFonts w:cs="Times New Roman"/>
      </w:rPr>
    </w:lvl>
    <w:lvl w:ilvl="4">
      <w:start w:val="1"/>
      <w:numFmt w:val="lowerLetter"/>
      <w:lvlText w:val="(%5)"/>
      <w:lvlJc w:val="left"/>
      <w:pPr>
        <w:tabs>
          <w:tab w:val="num" w:pos="567"/>
        </w:tabs>
        <w:ind w:left="567" w:hanging="567"/>
      </w:pPr>
      <w:rPr>
        <w:rFonts w:cs="Times New Roman"/>
      </w:rPr>
    </w:lvl>
    <w:lvl w:ilvl="5">
      <w:start w:val="1"/>
      <w:numFmt w:val="upperRoman"/>
      <w:lvlText w:val="(%6)"/>
      <w:lvlJc w:val="left"/>
      <w:pPr>
        <w:tabs>
          <w:tab w:val="num" w:pos="567"/>
        </w:tabs>
        <w:ind w:left="567" w:hanging="567"/>
      </w:pPr>
      <w:rPr>
        <w:rFonts w:cs="Times New Roman"/>
      </w:rPr>
    </w:lvl>
    <w:lvl w:ilvl="6">
      <w:start w:val="1"/>
      <w:numFmt w:val="none"/>
      <w:suff w:val="nothing"/>
      <w:lvlText w:val=""/>
      <w:lvlJc w:val="left"/>
      <w:pPr>
        <w:tabs>
          <w:tab w:val="num" w:pos="680"/>
        </w:tabs>
        <w:ind w:left="680" w:hanging="680"/>
      </w:pPr>
      <w:rPr>
        <w:rFonts w:cs="Times New Roman"/>
      </w:rPr>
    </w:lvl>
    <w:lvl w:ilvl="7">
      <w:start w:val="1"/>
      <w:numFmt w:val="none"/>
      <w:suff w:val="nothing"/>
      <w:lvlText w:val=""/>
      <w:lvlJc w:val="left"/>
      <w:pPr>
        <w:tabs>
          <w:tab w:val="num" w:pos="30161"/>
        </w:tabs>
        <w:ind w:left="30161"/>
      </w:pPr>
      <w:rPr>
        <w:rFonts w:cs="Times New Roman"/>
      </w:rPr>
    </w:lvl>
    <w:lvl w:ilvl="8">
      <w:start w:val="1"/>
      <w:numFmt w:val="none"/>
      <w:suff w:val="nothing"/>
      <w:lvlText w:val=""/>
      <w:lvlJc w:val="left"/>
      <w:pPr>
        <w:tabs>
          <w:tab w:val="num" w:pos="30161"/>
        </w:tabs>
        <w:ind w:left="30161"/>
      </w:pPr>
      <w:rPr>
        <w:rFonts w:cs="Times New Roman"/>
      </w:rPr>
    </w:lvl>
  </w:abstractNum>
  <w:abstractNum w:abstractNumId="2" w15:restartNumberingAfterBreak="0">
    <w:nsid w:val="00000003"/>
    <w:multiLevelType w:val="singleLevel"/>
    <w:tmpl w:val="00000003"/>
    <w:name w:val="WW8Num3"/>
    <w:lvl w:ilvl="0">
      <w:start w:val="1"/>
      <w:numFmt w:val="bullet"/>
      <w:lvlText w:val=""/>
      <w:lvlJc w:val="left"/>
      <w:pPr>
        <w:tabs>
          <w:tab w:val="num" w:pos="2041"/>
        </w:tabs>
        <w:ind w:left="2041" w:hanging="794"/>
      </w:pPr>
      <w:rPr>
        <w:rFonts w:ascii="Symbol" w:hAnsi="Symbol"/>
        <w:b/>
        <w:i w:val="0"/>
      </w:rPr>
    </w:lvl>
  </w:abstractNum>
  <w:abstractNum w:abstractNumId="3" w15:restartNumberingAfterBreak="0">
    <w:nsid w:val="00000004"/>
    <w:multiLevelType w:val="singleLevel"/>
    <w:tmpl w:val="00000004"/>
    <w:name w:val="WW8Num4"/>
    <w:lvl w:ilvl="0">
      <w:start w:val="1"/>
      <w:numFmt w:val="bullet"/>
      <w:lvlText w:val=""/>
      <w:lvlJc w:val="left"/>
      <w:pPr>
        <w:tabs>
          <w:tab w:val="num" w:pos="567"/>
        </w:tabs>
        <w:ind w:left="567" w:hanging="567"/>
      </w:pPr>
      <w:rPr>
        <w:rFonts w:ascii="Symbol" w:hAnsi="Symbol"/>
        <w:color w:val="000058"/>
      </w:rPr>
    </w:lvl>
  </w:abstractNum>
  <w:abstractNum w:abstractNumId="4" w15:restartNumberingAfterBreak="0">
    <w:nsid w:val="00000005"/>
    <w:multiLevelType w:val="singleLevel"/>
    <w:tmpl w:val="00000005"/>
    <w:name w:val="WW8Num5"/>
    <w:lvl w:ilvl="0">
      <w:start w:val="1"/>
      <w:numFmt w:val="lowerRoman"/>
      <w:lvlText w:val="(%1)"/>
      <w:lvlJc w:val="left"/>
      <w:pPr>
        <w:tabs>
          <w:tab w:val="num" w:pos="567"/>
        </w:tabs>
        <w:ind w:left="567" w:hanging="567"/>
      </w:pPr>
      <w:rPr>
        <w:rFonts w:cs="Times New Roman"/>
        <w:b/>
        <w:i w:val="0"/>
        <w:sz w:val="22"/>
      </w:rPr>
    </w:lvl>
  </w:abstractNum>
  <w:abstractNum w:abstractNumId="5" w15:restartNumberingAfterBreak="0">
    <w:nsid w:val="00000007"/>
    <w:multiLevelType w:val="multilevel"/>
    <w:tmpl w:val="00000007"/>
    <w:name w:val="WW8Num7"/>
    <w:lvl w:ilvl="0">
      <w:start w:val="1"/>
      <w:numFmt w:val="lowerRoman"/>
      <w:lvlText w:val="(%1)"/>
      <w:lvlJc w:val="left"/>
      <w:pPr>
        <w:tabs>
          <w:tab w:val="num" w:pos="567"/>
        </w:tabs>
        <w:ind w:left="567" w:hanging="567"/>
      </w:pPr>
      <w:rPr>
        <w:rFonts w:ascii="Symbol" w:hAnsi="Symbol"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6" w15:restartNumberingAfterBreak="0">
    <w:nsid w:val="014D0CB2"/>
    <w:multiLevelType w:val="hybridMultilevel"/>
    <w:tmpl w:val="9B1CF580"/>
    <w:lvl w:ilvl="0" w:tplc="9524254A">
      <w:start w:val="1"/>
      <w:numFmt w:val="bullet"/>
      <w:pStyle w:val="bullet2-2"/>
      <w:lvlText w:val=""/>
      <w:lvlJc w:val="left"/>
      <w:pPr>
        <w:tabs>
          <w:tab w:val="num" w:pos="1247"/>
        </w:tabs>
        <w:ind w:left="1247" w:hanging="68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BB0ECA"/>
    <w:multiLevelType w:val="hybridMultilevel"/>
    <w:tmpl w:val="C99E3C4A"/>
    <w:lvl w:ilvl="0" w:tplc="2F14609C">
      <w:start w:val="1"/>
      <w:numFmt w:val="lowerLetter"/>
      <w:pStyle w:val="alpha1-2"/>
      <w:lvlText w:val="(%1)"/>
      <w:lvlJc w:val="left"/>
      <w:pPr>
        <w:tabs>
          <w:tab w:val="num" w:pos="567"/>
        </w:tabs>
        <w:ind w:left="567" w:hanging="567"/>
      </w:pPr>
      <w:rPr>
        <w:rFonts w:ascii="Arial" w:hAnsi="Arial" w:cs="Times New Roman" w:hint="default"/>
        <w:b w:val="0"/>
        <w:i w:val="0"/>
        <w:sz w:val="20"/>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02BE66A1"/>
    <w:multiLevelType w:val="hybridMultilevel"/>
    <w:tmpl w:val="17DCB52A"/>
    <w:name w:val="WW8Num6"/>
    <w:lvl w:ilvl="0" w:tplc="3878CD58">
      <w:start w:val="1"/>
      <w:numFmt w:val="upperLetter"/>
      <w:pStyle w:val="UCAlpha1"/>
      <w:lvlText w:val="%1."/>
      <w:lvlJc w:val="left"/>
      <w:pPr>
        <w:tabs>
          <w:tab w:val="num" w:pos="567"/>
        </w:tabs>
        <w:ind w:left="567" w:hanging="567"/>
      </w:pPr>
      <w:rPr>
        <w:rFonts w:ascii="Arial Bold" w:hAnsi="Arial Bold" w:cs="Times New Roman" w:hint="default"/>
        <w:b/>
        <w:i w:val="0"/>
        <w:sz w:val="20"/>
      </w:rPr>
    </w:lvl>
    <w:lvl w:ilvl="1" w:tplc="6854C512" w:tentative="1">
      <w:start w:val="1"/>
      <w:numFmt w:val="lowerLetter"/>
      <w:lvlText w:val="%2."/>
      <w:lvlJc w:val="left"/>
      <w:pPr>
        <w:tabs>
          <w:tab w:val="num" w:pos="1440"/>
        </w:tabs>
        <w:ind w:left="1440" w:hanging="360"/>
      </w:pPr>
      <w:rPr>
        <w:rFonts w:cs="Times New Roman"/>
      </w:rPr>
    </w:lvl>
    <w:lvl w:ilvl="2" w:tplc="F7260F92" w:tentative="1">
      <w:start w:val="1"/>
      <w:numFmt w:val="lowerRoman"/>
      <w:lvlText w:val="%3."/>
      <w:lvlJc w:val="right"/>
      <w:pPr>
        <w:tabs>
          <w:tab w:val="num" w:pos="2160"/>
        </w:tabs>
        <w:ind w:left="2160" w:hanging="180"/>
      </w:pPr>
      <w:rPr>
        <w:rFonts w:cs="Times New Roman"/>
      </w:rPr>
    </w:lvl>
    <w:lvl w:ilvl="3" w:tplc="D160DD90" w:tentative="1">
      <w:start w:val="1"/>
      <w:numFmt w:val="decimal"/>
      <w:lvlText w:val="%4."/>
      <w:lvlJc w:val="left"/>
      <w:pPr>
        <w:tabs>
          <w:tab w:val="num" w:pos="2880"/>
        </w:tabs>
        <w:ind w:left="2880" w:hanging="360"/>
      </w:pPr>
      <w:rPr>
        <w:rFonts w:cs="Times New Roman"/>
      </w:rPr>
    </w:lvl>
    <w:lvl w:ilvl="4" w:tplc="87CE6B94" w:tentative="1">
      <w:start w:val="1"/>
      <w:numFmt w:val="lowerLetter"/>
      <w:lvlText w:val="%5."/>
      <w:lvlJc w:val="left"/>
      <w:pPr>
        <w:tabs>
          <w:tab w:val="num" w:pos="3600"/>
        </w:tabs>
        <w:ind w:left="3600" w:hanging="360"/>
      </w:pPr>
      <w:rPr>
        <w:rFonts w:cs="Times New Roman"/>
      </w:rPr>
    </w:lvl>
    <w:lvl w:ilvl="5" w:tplc="A550759A" w:tentative="1">
      <w:start w:val="1"/>
      <w:numFmt w:val="lowerRoman"/>
      <w:lvlText w:val="%6."/>
      <w:lvlJc w:val="right"/>
      <w:pPr>
        <w:tabs>
          <w:tab w:val="num" w:pos="4320"/>
        </w:tabs>
        <w:ind w:left="4320" w:hanging="180"/>
      </w:pPr>
      <w:rPr>
        <w:rFonts w:cs="Times New Roman"/>
      </w:rPr>
    </w:lvl>
    <w:lvl w:ilvl="6" w:tplc="0F3CE48C" w:tentative="1">
      <w:start w:val="1"/>
      <w:numFmt w:val="decimal"/>
      <w:lvlText w:val="%7."/>
      <w:lvlJc w:val="left"/>
      <w:pPr>
        <w:tabs>
          <w:tab w:val="num" w:pos="5040"/>
        </w:tabs>
        <w:ind w:left="5040" w:hanging="360"/>
      </w:pPr>
      <w:rPr>
        <w:rFonts w:cs="Times New Roman"/>
      </w:rPr>
    </w:lvl>
    <w:lvl w:ilvl="7" w:tplc="93F21FB6" w:tentative="1">
      <w:start w:val="1"/>
      <w:numFmt w:val="lowerLetter"/>
      <w:lvlText w:val="%8."/>
      <w:lvlJc w:val="left"/>
      <w:pPr>
        <w:tabs>
          <w:tab w:val="num" w:pos="5760"/>
        </w:tabs>
        <w:ind w:left="5760" w:hanging="360"/>
      </w:pPr>
      <w:rPr>
        <w:rFonts w:cs="Times New Roman"/>
      </w:rPr>
    </w:lvl>
    <w:lvl w:ilvl="8" w:tplc="051ECD30" w:tentative="1">
      <w:start w:val="1"/>
      <w:numFmt w:val="lowerRoman"/>
      <w:lvlText w:val="%9."/>
      <w:lvlJc w:val="right"/>
      <w:pPr>
        <w:tabs>
          <w:tab w:val="num" w:pos="6480"/>
        </w:tabs>
        <w:ind w:left="6480" w:hanging="180"/>
      </w:pPr>
      <w:rPr>
        <w:rFonts w:cs="Times New Roman"/>
      </w:rPr>
    </w:lvl>
  </w:abstractNum>
  <w:abstractNum w:abstractNumId="9" w15:restartNumberingAfterBreak="0">
    <w:nsid w:val="03812C97"/>
    <w:multiLevelType w:val="hybridMultilevel"/>
    <w:tmpl w:val="E13AFC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9577D4E"/>
    <w:multiLevelType w:val="hybridMultilevel"/>
    <w:tmpl w:val="FBDA909E"/>
    <w:lvl w:ilvl="0" w:tplc="EB5A9100">
      <w:start w:val="1"/>
      <w:numFmt w:val="lowerLetter"/>
      <w:pStyle w:val="alpha2-2"/>
      <w:lvlText w:val="(%1)"/>
      <w:lvlJc w:val="left"/>
      <w:pPr>
        <w:tabs>
          <w:tab w:val="num" w:pos="1247"/>
        </w:tabs>
        <w:ind w:left="1247" w:hanging="680"/>
      </w:pPr>
      <w:rPr>
        <w:rFonts w:ascii="Arial" w:hAnsi="Arial" w:cs="Times New Roman" w:hint="default"/>
        <w:b w:val="0"/>
        <w:i w:val="0"/>
        <w:sz w:val="20"/>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0C48645C"/>
    <w:multiLevelType w:val="hybridMultilevel"/>
    <w:tmpl w:val="C994B682"/>
    <w:lvl w:ilvl="0" w:tplc="040E000F">
      <w:start w:val="1"/>
      <w:numFmt w:val="decimal"/>
      <w:pStyle w:val="Parties"/>
      <w:lvlText w:val="(%1)"/>
      <w:lvlJc w:val="left"/>
      <w:pPr>
        <w:tabs>
          <w:tab w:val="num" w:pos="567"/>
        </w:tabs>
        <w:ind w:left="567" w:hanging="567"/>
      </w:pPr>
      <w:rPr>
        <w:rFonts w:cs="Times New Roman" w:hint="default"/>
        <w:b/>
        <w:i w:val="0"/>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1134323D"/>
    <w:multiLevelType w:val="multilevel"/>
    <w:tmpl w:val="FF5C27D4"/>
    <w:lvl w:ilvl="0">
      <w:start w:val="1"/>
      <w:numFmt w:val="decimal"/>
      <w:pStyle w:val="Schedule1"/>
      <w:lvlText w:val="%1"/>
      <w:lvlJc w:val="left"/>
      <w:pPr>
        <w:tabs>
          <w:tab w:val="num" w:pos="567"/>
        </w:tabs>
        <w:ind w:left="567" w:hanging="567"/>
      </w:pPr>
      <w:rPr>
        <w:rFonts w:cs="Times New Roman" w:hint="default"/>
        <w:b/>
        <w:i w:val="0"/>
        <w:sz w:val="22"/>
      </w:rPr>
    </w:lvl>
    <w:lvl w:ilvl="1">
      <w:start w:val="1"/>
      <w:numFmt w:val="decimal"/>
      <w:pStyle w:val="Schedule2"/>
      <w:lvlText w:val="%1.%2"/>
      <w:lvlJc w:val="left"/>
      <w:pPr>
        <w:tabs>
          <w:tab w:val="num" w:pos="1247"/>
        </w:tabs>
        <w:ind w:left="1247" w:hanging="680"/>
      </w:pPr>
      <w:rPr>
        <w:rFonts w:cs="Times New Roman" w:hint="default"/>
        <w:b/>
        <w:i w:val="0"/>
        <w:sz w:val="21"/>
      </w:rPr>
    </w:lvl>
    <w:lvl w:ilvl="2">
      <w:start w:val="1"/>
      <w:numFmt w:val="decimal"/>
      <w:pStyle w:val="Schedule3"/>
      <w:lvlText w:val="%1.%2.%3"/>
      <w:lvlJc w:val="left"/>
      <w:pPr>
        <w:tabs>
          <w:tab w:val="num" w:pos="2041"/>
        </w:tabs>
        <w:ind w:left="2041" w:hanging="794"/>
      </w:pPr>
      <w:rPr>
        <w:rFonts w:cs="Times New Roman" w:hint="default"/>
        <w:b/>
        <w:i w:val="0"/>
        <w:sz w:val="17"/>
      </w:rPr>
    </w:lvl>
    <w:lvl w:ilvl="3">
      <w:start w:val="1"/>
      <w:numFmt w:val="lowerRoman"/>
      <w:pStyle w:val="Schedule4"/>
      <w:lvlText w:val="(%4)"/>
      <w:lvlJc w:val="left"/>
      <w:pPr>
        <w:tabs>
          <w:tab w:val="num" w:pos="2722"/>
        </w:tabs>
        <w:ind w:left="2722" w:hanging="681"/>
      </w:pPr>
      <w:rPr>
        <w:rFonts w:cs="Times New Roman" w:hint="default"/>
      </w:rPr>
    </w:lvl>
    <w:lvl w:ilvl="4">
      <w:start w:val="1"/>
      <w:numFmt w:val="lowerLetter"/>
      <w:pStyle w:val="Schedule5"/>
      <w:lvlText w:val="(%5)"/>
      <w:lvlJc w:val="left"/>
      <w:pPr>
        <w:tabs>
          <w:tab w:val="num" w:pos="3289"/>
        </w:tabs>
        <w:ind w:left="3289" w:hanging="567"/>
      </w:pPr>
      <w:rPr>
        <w:rFonts w:cs="Times New Roman" w:hint="default"/>
      </w:rPr>
    </w:lvl>
    <w:lvl w:ilvl="5">
      <w:start w:val="1"/>
      <w:numFmt w:val="upperRoman"/>
      <w:pStyle w:val="Schedule6"/>
      <w:lvlText w:val="(%6)"/>
      <w:lvlJc w:val="left"/>
      <w:pPr>
        <w:tabs>
          <w:tab w:val="num" w:pos="3969"/>
        </w:tabs>
        <w:ind w:left="3969" w:hanging="680"/>
      </w:pPr>
      <w:rPr>
        <w:rFonts w:cs="Times New Roman" w:hint="default"/>
      </w:rPr>
    </w:lvl>
    <w:lvl w:ilvl="6">
      <w:start w:val="1"/>
      <w:numFmt w:val="none"/>
      <w:lvlText w:val=""/>
      <w:lvlJc w:val="left"/>
      <w:pPr>
        <w:tabs>
          <w:tab w:val="num" w:pos="3969"/>
        </w:tabs>
        <w:ind w:left="3969" w:hanging="680"/>
      </w:pPr>
      <w:rPr>
        <w:rFonts w:cs="Times New Roman" w:hint="default"/>
      </w:rPr>
    </w:lvl>
    <w:lvl w:ilvl="7">
      <w:start w:val="1"/>
      <w:numFmt w:val="none"/>
      <w:lvlText w:val=""/>
      <w:lvlJc w:val="left"/>
      <w:pPr>
        <w:tabs>
          <w:tab w:val="num" w:pos="3969"/>
        </w:tabs>
        <w:ind w:left="3969" w:hanging="680"/>
      </w:pPr>
      <w:rPr>
        <w:rFonts w:cs="Times New Roman" w:hint="default"/>
      </w:rPr>
    </w:lvl>
    <w:lvl w:ilvl="8">
      <w:start w:val="1"/>
      <w:numFmt w:val="none"/>
      <w:lvlText w:val=""/>
      <w:lvlJc w:val="left"/>
      <w:pPr>
        <w:tabs>
          <w:tab w:val="num" w:pos="3969"/>
        </w:tabs>
        <w:ind w:left="3969" w:hanging="680"/>
      </w:pPr>
      <w:rPr>
        <w:rFonts w:cs="Times New Roman" w:hint="default"/>
      </w:rPr>
    </w:lvl>
  </w:abstractNum>
  <w:abstractNum w:abstractNumId="13" w15:restartNumberingAfterBreak="0">
    <w:nsid w:val="116B7A43"/>
    <w:multiLevelType w:val="multilevel"/>
    <w:tmpl w:val="12F21CA8"/>
    <w:lvl w:ilvl="0">
      <w:start w:val="1"/>
      <w:numFmt w:val="decimal"/>
      <w:pStyle w:val="Table1"/>
      <w:lvlText w:val="%1"/>
      <w:lvlJc w:val="left"/>
      <w:pPr>
        <w:tabs>
          <w:tab w:val="num" w:pos="567"/>
        </w:tabs>
        <w:ind w:left="567" w:hanging="567"/>
      </w:pPr>
      <w:rPr>
        <w:rFonts w:cs="Times New Roman" w:hint="default"/>
        <w:b/>
        <w:i w:val="0"/>
        <w:sz w:val="22"/>
      </w:rPr>
    </w:lvl>
    <w:lvl w:ilvl="1">
      <w:start w:val="1"/>
      <w:numFmt w:val="decimal"/>
      <w:pStyle w:val="Table2"/>
      <w:lvlText w:val="%1.%2"/>
      <w:lvlJc w:val="left"/>
      <w:pPr>
        <w:tabs>
          <w:tab w:val="num" w:pos="567"/>
        </w:tabs>
        <w:ind w:left="567" w:hanging="567"/>
      </w:pPr>
      <w:rPr>
        <w:rFonts w:cs="Times New Roman" w:hint="default"/>
        <w:b/>
        <w:i w:val="0"/>
        <w:sz w:val="21"/>
      </w:rPr>
    </w:lvl>
    <w:lvl w:ilvl="2">
      <w:start w:val="1"/>
      <w:numFmt w:val="decimal"/>
      <w:pStyle w:val="Table3"/>
      <w:lvlText w:val="%1.%2.%3"/>
      <w:lvlJc w:val="left"/>
      <w:pPr>
        <w:tabs>
          <w:tab w:val="num" w:pos="567"/>
        </w:tabs>
        <w:ind w:left="567" w:hanging="567"/>
      </w:pPr>
      <w:rPr>
        <w:rFonts w:cs="Times New Roman" w:hint="default"/>
        <w:b/>
        <w:i w:val="0"/>
        <w:sz w:val="17"/>
      </w:rPr>
    </w:lvl>
    <w:lvl w:ilvl="3">
      <w:start w:val="1"/>
      <w:numFmt w:val="lowerRoman"/>
      <w:pStyle w:val="Table4"/>
      <w:lvlText w:val="(%4)"/>
      <w:lvlJc w:val="left"/>
      <w:pPr>
        <w:tabs>
          <w:tab w:val="num" w:pos="720"/>
        </w:tabs>
        <w:ind w:left="567" w:hanging="567"/>
      </w:pPr>
      <w:rPr>
        <w:rFonts w:cs="Times New Roman" w:hint="default"/>
      </w:rPr>
    </w:lvl>
    <w:lvl w:ilvl="4">
      <w:start w:val="1"/>
      <w:numFmt w:val="lowerLetter"/>
      <w:pStyle w:val="Table5"/>
      <w:lvlText w:val="(%5)"/>
      <w:lvlJc w:val="left"/>
      <w:pPr>
        <w:tabs>
          <w:tab w:val="num" w:pos="567"/>
        </w:tabs>
        <w:ind w:left="567" w:hanging="567"/>
      </w:pPr>
      <w:rPr>
        <w:rFonts w:cs="Times New Roman" w:hint="default"/>
      </w:rPr>
    </w:lvl>
    <w:lvl w:ilvl="5">
      <w:start w:val="1"/>
      <w:numFmt w:val="upperRoman"/>
      <w:pStyle w:val="Table6"/>
      <w:lvlText w:val="(%6)"/>
      <w:lvlJc w:val="left"/>
      <w:pPr>
        <w:tabs>
          <w:tab w:val="num" w:pos="720"/>
        </w:tabs>
        <w:ind w:left="567" w:hanging="567"/>
      </w:pPr>
      <w:rPr>
        <w:rFonts w:cs="Times New Roman" w:hint="default"/>
      </w:rPr>
    </w:lvl>
    <w:lvl w:ilvl="6">
      <w:start w:val="1"/>
      <w:numFmt w:val="none"/>
      <w:lvlText w:val=""/>
      <w:lvlJc w:val="left"/>
      <w:pPr>
        <w:tabs>
          <w:tab w:val="num" w:pos="680"/>
        </w:tabs>
        <w:ind w:left="680" w:hanging="680"/>
      </w:pPr>
      <w:rPr>
        <w:rFonts w:cs="Times New Roman" w:hint="default"/>
      </w:rPr>
    </w:lvl>
    <w:lvl w:ilvl="7">
      <w:start w:val="1"/>
      <w:numFmt w:val="none"/>
      <w:lvlText w:val=""/>
      <w:lvlJc w:val="left"/>
      <w:pPr>
        <w:tabs>
          <w:tab w:val="num" w:pos="30521"/>
        </w:tabs>
        <w:ind w:left="30161"/>
      </w:pPr>
      <w:rPr>
        <w:rFonts w:cs="Times New Roman" w:hint="default"/>
      </w:rPr>
    </w:lvl>
    <w:lvl w:ilvl="8">
      <w:start w:val="1"/>
      <w:numFmt w:val="none"/>
      <w:lvlText w:val=""/>
      <w:lvlJc w:val="left"/>
      <w:pPr>
        <w:tabs>
          <w:tab w:val="num" w:pos="30521"/>
        </w:tabs>
        <w:ind w:left="30161"/>
      </w:pPr>
      <w:rPr>
        <w:rFonts w:cs="Times New Roman" w:hint="default"/>
      </w:rPr>
    </w:lvl>
  </w:abstractNum>
  <w:abstractNum w:abstractNumId="14" w15:restartNumberingAfterBreak="0">
    <w:nsid w:val="15D675CE"/>
    <w:multiLevelType w:val="hybridMultilevel"/>
    <w:tmpl w:val="1EF60ED2"/>
    <w:lvl w:ilvl="0" w:tplc="CF00D0F6">
      <w:start w:val="1"/>
      <w:numFmt w:val="upperLetter"/>
      <w:pStyle w:val="UCAlpha1-2"/>
      <w:lvlText w:val="%1."/>
      <w:lvlJc w:val="left"/>
      <w:pPr>
        <w:tabs>
          <w:tab w:val="num" w:pos="567"/>
        </w:tabs>
        <w:ind w:left="567" w:hanging="567"/>
      </w:pPr>
      <w:rPr>
        <w:rFonts w:ascii="Arial Bold" w:hAnsi="Arial Bold" w:cs="Times New Roman" w:hint="default"/>
        <w:b/>
        <w:i w:val="0"/>
        <w:sz w:val="20"/>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167B127B"/>
    <w:multiLevelType w:val="hybridMultilevel"/>
    <w:tmpl w:val="64487374"/>
    <w:lvl w:ilvl="0" w:tplc="FA9CE902">
      <w:start w:val="1"/>
      <w:numFmt w:val="bullet"/>
      <w:pStyle w:val="bullet6"/>
      <w:lvlText w:val=""/>
      <w:lvlJc w:val="left"/>
      <w:pPr>
        <w:tabs>
          <w:tab w:val="num" w:pos="3969"/>
        </w:tabs>
        <w:ind w:left="3969" w:hanging="680"/>
      </w:pPr>
      <w:rPr>
        <w:rFonts w:ascii="Symbol" w:hAnsi="Symbol" w:hint="default"/>
      </w:rPr>
    </w:lvl>
    <w:lvl w:ilvl="1" w:tplc="B43CE21C" w:tentative="1">
      <w:start w:val="1"/>
      <w:numFmt w:val="bullet"/>
      <w:lvlText w:val="o"/>
      <w:lvlJc w:val="left"/>
      <w:pPr>
        <w:tabs>
          <w:tab w:val="num" w:pos="1440"/>
        </w:tabs>
        <w:ind w:left="1440" w:hanging="360"/>
      </w:pPr>
      <w:rPr>
        <w:rFonts w:ascii="Courier New" w:hAnsi="Courier New" w:hint="default"/>
      </w:rPr>
    </w:lvl>
    <w:lvl w:ilvl="2" w:tplc="10A6F440" w:tentative="1">
      <w:start w:val="1"/>
      <w:numFmt w:val="bullet"/>
      <w:lvlText w:val=""/>
      <w:lvlJc w:val="left"/>
      <w:pPr>
        <w:tabs>
          <w:tab w:val="num" w:pos="2160"/>
        </w:tabs>
        <w:ind w:left="2160" w:hanging="360"/>
      </w:pPr>
      <w:rPr>
        <w:rFonts w:ascii="Wingdings" w:hAnsi="Wingdings" w:hint="default"/>
      </w:rPr>
    </w:lvl>
    <w:lvl w:ilvl="3" w:tplc="DBDAD070" w:tentative="1">
      <w:start w:val="1"/>
      <w:numFmt w:val="bullet"/>
      <w:lvlText w:val=""/>
      <w:lvlJc w:val="left"/>
      <w:pPr>
        <w:tabs>
          <w:tab w:val="num" w:pos="2880"/>
        </w:tabs>
        <w:ind w:left="2880" w:hanging="360"/>
      </w:pPr>
      <w:rPr>
        <w:rFonts w:ascii="Symbol" w:hAnsi="Symbol" w:hint="default"/>
      </w:rPr>
    </w:lvl>
    <w:lvl w:ilvl="4" w:tplc="1974CB92" w:tentative="1">
      <w:start w:val="1"/>
      <w:numFmt w:val="bullet"/>
      <w:lvlText w:val="o"/>
      <w:lvlJc w:val="left"/>
      <w:pPr>
        <w:tabs>
          <w:tab w:val="num" w:pos="3600"/>
        </w:tabs>
        <w:ind w:left="3600" w:hanging="360"/>
      </w:pPr>
      <w:rPr>
        <w:rFonts w:ascii="Courier New" w:hAnsi="Courier New" w:hint="default"/>
      </w:rPr>
    </w:lvl>
    <w:lvl w:ilvl="5" w:tplc="5B9A7966" w:tentative="1">
      <w:start w:val="1"/>
      <w:numFmt w:val="bullet"/>
      <w:lvlText w:val=""/>
      <w:lvlJc w:val="left"/>
      <w:pPr>
        <w:tabs>
          <w:tab w:val="num" w:pos="4320"/>
        </w:tabs>
        <w:ind w:left="4320" w:hanging="360"/>
      </w:pPr>
      <w:rPr>
        <w:rFonts w:ascii="Wingdings" w:hAnsi="Wingdings" w:hint="default"/>
      </w:rPr>
    </w:lvl>
    <w:lvl w:ilvl="6" w:tplc="BD92326C" w:tentative="1">
      <w:start w:val="1"/>
      <w:numFmt w:val="bullet"/>
      <w:lvlText w:val=""/>
      <w:lvlJc w:val="left"/>
      <w:pPr>
        <w:tabs>
          <w:tab w:val="num" w:pos="5040"/>
        </w:tabs>
        <w:ind w:left="5040" w:hanging="360"/>
      </w:pPr>
      <w:rPr>
        <w:rFonts w:ascii="Symbol" w:hAnsi="Symbol" w:hint="default"/>
      </w:rPr>
    </w:lvl>
    <w:lvl w:ilvl="7" w:tplc="D19E1492" w:tentative="1">
      <w:start w:val="1"/>
      <w:numFmt w:val="bullet"/>
      <w:lvlText w:val="o"/>
      <w:lvlJc w:val="left"/>
      <w:pPr>
        <w:tabs>
          <w:tab w:val="num" w:pos="5760"/>
        </w:tabs>
        <w:ind w:left="5760" w:hanging="360"/>
      </w:pPr>
      <w:rPr>
        <w:rFonts w:ascii="Courier New" w:hAnsi="Courier New" w:hint="default"/>
      </w:rPr>
    </w:lvl>
    <w:lvl w:ilvl="8" w:tplc="8086F4F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71B2E7A"/>
    <w:multiLevelType w:val="hybridMultilevel"/>
    <w:tmpl w:val="88F0CD50"/>
    <w:lvl w:ilvl="0" w:tplc="9E26C87E">
      <w:start w:val="1"/>
      <w:numFmt w:val="bullet"/>
      <w:pStyle w:val="dashbullet2-2"/>
      <w:lvlText w:val=""/>
      <w:lvlJc w:val="left"/>
      <w:pPr>
        <w:tabs>
          <w:tab w:val="num" w:pos="1247"/>
        </w:tabs>
        <w:ind w:left="1247" w:hanging="680"/>
      </w:pPr>
      <w:rPr>
        <w:rFonts w:ascii="Symbol" w:eastAsia="Times New Roman" w:hAnsi="Symbol" w:hint="default"/>
        <w:color w:val="000058"/>
      </w:rPr>
    </w:lvl>
    <w:lvl w:ilvl="1" w:tplc="040E0003" w:tentative="1">
      <w:start w:val="1"/>
      <w:numFmt w:val="bullet"/>
      <w:lvlText w:val="o"/>
      <w:lvlJc w:val="left"/>
      <w:pPr>
        <w:tabs>
          <w:tab w:val="num" w:pos="1440"/>
        </w:tabs>
        <w:ind w:left="1440" w:hanging="360"/>
      </w:pPr>
      <w:rPr>
        <w:rFonts w:ascii="Courier New" w:hAnsi="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73574CD"/>
    <w:multiLevelType w:val="singleLevel"/>
    <w:tmpl w:val="B7247810"/>
    <w:lvl w:ilvl="0">
      <w:start w:val="1"/>
      <w:numFmt w:val="lowerLetter"/>
      <w:pStyle w:val="alpha4"/>
      <w:lvlText w:val="(%1)"/>
      <w:lvlJc w:val="left"/>
      <w:pPr>
        <w:tabs>
          <w:tab w:val="num" w:pos="2722"/>
        </w:tabs>
        <w:ind w:left="2722" w:hanging="681"/>
      </w:pPr>
      <w:rPr>
        <w:rFonts w:ascii="Arial" w:hAnsi="Arial" w:cs="Times New Roman" w:hint="default"/>
        <w:b w:val="0"/>
        <w:i w:val="0"/>
        <w:sz w:val="20"/>
      </w:rPr>
    </w:lvl>
  </w:abstractNum>
  <w:abstractNum w:abstractNumId="18" w15:restartNumberingAfterBreak="0">
    <w:nsid w:val="17427819"/>
    <w:multiLevelType w:val="hybridMultilevel"/>
    <w:tmpl w:val="6AFE3260"/>
    <w:lvl w:ilvl="0" w:tplc="DF788E40">
      <w:start w:val="1"/>
      <w:numFmt w:val="upperLetter"/>
      <w:pStyle w:val="Recitals-2"/>
      <w:lvlText w:val="(%1)"/>
      <w:lvlJc w:val="left"/>
      <w:pPr>
        <w:tabs>
          <w:tab w:val="num" w:pos="567"/>
        </w:tabs>
        <w:ind w:left="567" w:hanging="567"/>
      </w:pPr>
      <w:rPr>
        <w:rFonts w:ascii="Arial" w:hAnsi="Arial" w:cs="Times New Roman" w:hint="default"/>
        <w:b w:val="0"/>
        <w:i w:val="0"/>
        <w:sz w:val="20"/>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1EF42800"/>
    <w:multiLevelType w:val="hybridMultilevel"/>
    <w:tmpl w:val="98B04874"/>
    <w:lvl w:ilvl="0" w:tplc="652E0A46">
      <w:start w:val="1"/>
      <w:numFmt w:val="bullet"/>
      <w:pStyle w:val="bullet2"/>
      <w:lvlText w:val=""/>
      <w:lvlJc w:val="left"/>
      <w:pPr>
        <w:tabs>
          <w:tab w:val="num" w:pos="1247"/>
        </w:tabs>
        <w:ind w:left="1247" w:hanging="680"/>
      </w:pPr>
      <w:rPr>
        <w:rFonts w:ascii="Symbol" w:hAnsi="Symbol" w:hint="default"/>
      </w:rPr>
    </w:lvl>
    <w:lvl w:ilvl="1" w:tplc="A0EE5D52" w:tentative="1">
      <w:start w:val="1"/>
      <w:numFmt w:val="bullet"/>
      <w:lvlText w:val="o"/>
      <w:lvlJc w:val="left"/>
      <w:pPr>
        <w:tabs>
          <w:tab w:val="num" w:pos="1440"/>
        </w:tabs>
        <w:ind w:left="1440" w:hanging="360"/>
      </w:pPr>
      <w:rPr>
        <w:rFonts w:ascii="Courier New" w:hAnsi="Courier New" w:hint="default"/>
      </w:rPr>
    </w:lvl>
    <w:lvl w:ilvl="2" w:tplc="7E3C4A18" w:tentative="1">
      <w:start w:val="1"/>
      <w:numFmt w:val="bullet"/>
      <w:lvlText w:val=""/>
      <w:lvlJc w:val="left"/>
      <w:pPr>
        <w:tabs>
          <w:tab w:val="num" w:pos="2160"/>
        </w:tabs>
        <w:ind w:left="2160" w:hanging="360"/>
      </w:pPr>
      <w:rPr>
        <w:rFonts w:ascii="Wingdings" w:hAnsi="Wingdings" w:hint="default"/>
      </w:rPr>
    </w:lvl>
    <w:lvl w:ilvl="3" w:tplc="0DDCFE42" w:tentative="1">
      <w:start w:val="1"/>
      <w:numFmt w:val="bullet"/>
      <w:lvlText w:val=""/>
      <w:lvlJc w:val="left"/>
      <w:pPr>
        <w:tabs>
          <w:tab w:val="num" w:pos="2880"/>
        </w:tabs>
        <w:ind w:left="2880" w:hanging="360"/>
      </w:pPr>
      <w:rPr>
        <w:rFonts w:ascii="Symbol" w:hAnsi="Symbol" w:hint="default"/>
      </w:rPr>
    </w:lvl>
    <w:lvl w:ilvl="4" w:tplc="D03AB8C0" w:tentative="1">
      <w:start w:val="1"/>
      <w:numFmt w:val="bullet"/>
      <w:lvlText w:val="o"/>
      <w:lvlJc w:val="left"/>
      <w:pPr>
        <w:tabs>
          <w:tab w:val="num" w:pos="3600"/>
        </w:tabs>
        <w:ind w:left="3600" w:hanging="360"/>
      </w:pPr>
      <w:rPr>
        <w:rFonts w:ascii="Courier New" w:hAnsi="Courier New" w:hint="default"/>
      </w:rPr>
    </w:lvl>
    <w:lvl w:ilvl="5" w:tplc="45040BB4" w:tentative="1">
      <w:start w:val="1"/>
      <w:numFmt w:val="bullet"/>
      <w:lvlText w:val=""/>
      <w:lvlJc w:val="left"/>
      <w:pPr>
        <w:tabs>
          <w:tab w:val="num" w:pos="4320"/>
        </w:tabs>
        <w:ind w:left="4320" w:hanging="360"/>
      </w:pPr>
      <w:rPr>
        <w:rFonts w:ascii="Wingdings" w:hAnsi="Wingdings" w:hint="default"/>
      </w:rPr>
    </w:lvl>
    <w:lvl w:ilvl="6" w:tplc="661CBE58" w:tentative="1">
      <w:start w:val="1"/>
      <w:numFmt w:val="bullet"/>
      <w:lvlText w:val=""/>
      <w:lvlJc w:val="left"/>
      <w:pPr>
        <w:tabs>
          <w:tab w:val="num" w:pos="5040"/>
        </w:tabs>
        <w:ind w:left="5040" w:hanging="360"/>
      </w:pPr>
      <w:rPr>
        <w:rFonts w:ascii="Symbol" w:hAnsi="Symbol" w:hint="default"/>
      </w:rPr>
    </w:lvl>
    <w:lvl w:ilvl="7" w:tplc="DF963694" w:tentative="1">
      <w:start w:val="1"/>
      <w:numFmt w:val="bullet"/>
      <w:lvlText w:val="o"/>
      <w:lvlJc w:val="left"/>
      <w:pPr>
        <w:tabs>
          <w:tab w:val="num" w:pos="5760"/>
        </w:tabs>
        <w:ind w:left="5760" w:hanging="360"/>
      </w:pPr>
      <w:rPr>
        <w:rFonts w:ascii="Courier New" w:hAnsi="Courier New" w:hint="default"/>
      </w:rPr>
    </w:lvl>
    <w:lvl w:ilvl="8" w:tplc="39725302"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FCE5E8E"/>
    <w:multiLevelType w:val="hybridMultilevel"/>
    <w:tmpl w:val="81D8C526"/>
    <w:lvl w:ilvl="0" w:tplc="BDD0611E">
      <w:start w:val="1"/>
      <w:numFmt w:val="lowerRoman"/>
      <w:pStyle w:val="roman1-2"/>
      <w:lvlText w:val="(%1)"/>
      <w:lvlJc w:val="left"/>
      <w:pPr>
        <w:tabs>
          <w:tab w:val="num" w:pos="567"/>
        </w:tabs>
        <w:ind w:left="567" w:hanging="567"/>
      </w:pPr>
      <w:rPr>
        <w:rFonts w:cs="Times New Roman" w:hint="default"/>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21FC68AC"/>
    <w:multiLevelType w:val="hybridMultilevel"/>
    <w:tmpl w:val="929A8FAE"/>
    <w:lvl w:ilvl="0" w:tplc="6910EB16">
      <w:start w:val="1"/>
      <w:numFmt w:val="lowerRoman"/>
      <w:pStyle w:val="roman2-2"/>
      <w:lvlText w:val="(%1)"/>
      <w:lvlJc w:val="left"/>
      <w:pPr>
        <w:tabs>
          <w:tab w:val="num" w:pos="1247"/>
        </w:tabs>
        <w:ind w:left="1247" w:hanging="680"/>
      </w:pPr>
      <w:rPr>
        <w:rFonts w:cs="Times New Roman" w:hint="default"/>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22F708B8"/>
    <w:multiLevelType w:val="hybridMultilevel"/>
    <w:tmpl w:val="33164D32"/>
    <w:lvl w:ilvl="0" w:tplc="03181190">
      <w:start w:val="1"/>
      <w:numFmt w:val="upperRoman"/>
      <w:pStyle w:val="UCRoman1"/>
      <w:lvlText w:val="%1."/>
      <w:lvlJc w:val="left"/>
      <w:pPr>
        <w:tabs>
          <w:tab w:val="num" w:pos="567"/>
        </w:tabs>
        <w:ind w:left="567" w:hanging="567"/>
      </w:pPr>
      <w:rPr>
        <w:rFonts w:ascii="Arial Bold" w:hAnsi="Arial Bold" w:cs="Times New Roman" w:hint="default"/>
        <w:b/>
        <w:i w:val="0"/>
        <w:sz w:val="20"/>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23" w15:restartNumberingAfterBreak="0">
    <w:nsid w:val="23971282"/>
    <w:multiLevelType w:val="hybridMultilevel"/>
    <w:tmpl w:val="6F92A3E8"/>
    <w:lvl w:ilvl="0" w:tplc="FE9C5D54">
      <w:start w:val="1"/>
      <w:numFmt w:val="upperLetter"/>
      <w:pStyle w:val="UCAlpha4"/>
      <w:lvlText w:val="%1."/>
      <w:lvlJc w:val="left"/>
      <w:pPr>
        <w:tabs>
          <w:tab w:val="num" w:pos="2722"/>
        </w:tabs>
        <w:ind w:left="2722" w:hanging="681"/>
      </w:pPr>
      <w:rPr>
        <w:rFonts w:ascii="Arial Bold" w:hAnsi="Arial Bold" w:cs="Times New Roman" w:hint="default"/>
        <w:b/>
        <w:i w:val="0"/>
        <w:sz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25E6172F"/>
    <w:multiLevelType w:val="singleLevel"/>
    <w:tmpl w:val="08BE9DB4"/>
    <w:lvl w:ilvl="0">
      <w:start w:val="1"/>
      <w:numFmt w:val="lowerLetter"/>
      <w:pStyle w:val="Tablealpha"/>
      <w:lvlText w:val="(%1)"/>
      <w:lvlJc w:val="left"/>
      <w:pPr>
        <w:tabs>
          <w:tab w:val="num" w:pos="567"/>
        </w:tabs>
        <w:ind w:left="567" w:hanging="567"/>
      </w:pPr>
      <w:rPr>
        <w:rFonts w:ascii="Arial" w:hAnsi="Arial" w:cs="Times New Roman" w:hint="default"/>
        <w:b w:val="0"/>
        <w:i w:val="0"/>
        <w:sz w:val="20"/>
      </w:rPr>
    </w:lvl>
  </w:abstractNum>
  <w:abstractNum w:abstractNumId="25" w15:restartNumberingAfterBreak="0">
    <w:nsid w:val="27F519C3"/>
    <w:multiLevelType w:val="hybridMultilevel"/>
    <w:tmpl w:val="0CD0CCA4"/>
    <w:lvl w:ilvl="0" w:tplc="4FF2778A">
      <w:start w:val="1"/>
      <w:numFmt w:val="upperRoman"/>
      <w:pStyle w:val="UCRoman1-2"/>
      <w:lvlText w:val="%1."/>
      <w:lvlJc w:val="left"/>
      <w:pPr>
        <w:tabs>
          <w:tab w:val="num" w:pos="567"/>
        </w:tabs>
        <w:ind w:left="567" w:hanging="567"/>
      </w:pPr>
      <w:rPr>
        <w:rFonts w:ascii="Arial Bold" w:hAnsi="Arial Bold" w:cs="Times New Roman" w:hint="default"/>
        <w:b/>
        <w:i w:val="0"/>
        <w:sz w:val="20"/>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34705D16"/>
    <w:multiLevelType w:val="singleLevel"/>
    <w:tmpl w:val="A9DE35FE"/>
    <w:lvl w:ilvl="0">
      <w:start w:val="1"/>
      <w:numFmt w:val="lowerLetter"/>
      <w:pStyle w:val="alpha3"/>
      <w:lvlText w:val="(%1)"/>
      <w:lvlJc w:val="left"/>
      <w:pPr>
        <w:tabs>
          <w:tab w:val="num" w:pos="2041"/>
        </w:tabs>
        <w:ind w:left="2041" w:hanging="794"/>
      </w:pPr>
      <w:rPr>
        <w:rFonts w:ascii="Arial" w:hAnsi="Arial" w:cs="Times New Roman" w:hint="default"/>
        <w:b w:val="0"/>
        <w:i w:val="0"/>
        <w:sz w:val="20"/>
      </w:rPr>
    </w:lvl>
  </w:abstractNum>
  <w:abstractNum w:abstractNumId="27" w15:restartNumberingAfterBreak="0">
    <w:nsid w:val="34A5631E"/>
    <w:multiLevelType w:val="hybridMultilevel"/>
    <w:tmpl w:val="62608B7E"/>
    <w:lvl w:ilvl="0" w:tplc="4FEC7A1A">
      <w:start w:val="1"/>
      <w:numFmt w:val="upperLetter"/>
      <w:pStyle w:val="UCAlpha2"/>
      <w:lvlText w:val="%1."/>
      <w:lvlJc w:val="left"/>
      <w:pPr>
        <w:tabs>
          <w:tab w:val="num" w:pos="1247"/>
        </w:tabs>
        <w:ind w:left="1247" w:hanging="680"/>
      </w:pPr>
      <w:rPr>
        <w:rFonts w:ascii="Arial Bold" w:hAnsi="Arial Bold" w:cs="Times New Roman" w:hint="default"/>
        <w:b/>
        <w:i w:val="0"/>
        <w:sz w:val="20"/>
      </w:rPr>
    </w:lvl>
    <w:lvl w:ilvl="1" w:tplc="B91A89A6" w:tentative="1">
      <w:start w:val="1"/>
      <w:numFmt w:val="lowerLetter"/>
      <w:lvlText w:val="%2."/>
      <w:lvlJc w:val="left"/>
      <w:pPr>
        <w:tabs>
          <w:tab w:val="num" w:pos="1440"/>
        </w:tabs>
        <w:ind w:left="1440" w:hanging="360"/>
      </w:pPr>
      <w:rPr>
        <w:rFonts w:cs="Times New Roman"/>
      </w:rPr>
    </w:lvl>
    <w:lvl w:ilvl="2" w:tplc="47F4B7CE" w:tentative="1">
      <w:start w:val="1"/>
      <w:numFmt w:val="lowerRoman"/>
      <w:lvlText w:val="%3."/>
      <w:lvlJc w:val="right"/>
      <w:pPr>
        <w:tabs>
          <w:tab w:val="num" w:pos="2160"/>
        </w:tabs>
        <w:ind w:left="2160" w:hanging="180"/>
      </w:pPr>
      <w:rPr>
        <w:rFonts w:cs="Times New Roman"/>
      </w:rPr>
    </w:lvl>
    <w:lvl w:ilvl="3" w:tplc="052236A4" w:tentative="1">
      <w:start w:val="1"/>
      <w:numFmt w:val="decimal"/>
      <w:lvlText w:val="%4."/>
      <w:lvlJc w:val="left"/>
      <w:pPr>
        <w:tabs>
          <w:tab w:val="num" w:pos="2880"/>
        </w:tabs>
        <w:ind w:left="2880" w:hanging="360"/>
      </w:pPr>
      <w:rPr>
        <w:rFonts w:cs="Times New Roman"/>
      </w:rPr>
    </w:lvl>
    <w:lvl w:ilvl="4" w:tplc="AF70FAD8" w:tentative="1">
      <w:start w:val="1"/>
      <w:numFmt w:val="lowerLetter"/>
      <w:lvlText w:val="%5."/>
      <w:lvlJc w:val="left"/>
      <w:pPr>
        <w:tabs>
          <w:tab w:val="num" w:pos="3600"/>
        </w:tabs>
        <w:ind w:left="3600" w:hanging="360"/>
      </w:pPr>
      <w:rPr>
        <w:rFonts w:cs="Times New Roman"/>
      </w:rPr>
    </w:lvl>
    <w:lvl w:ilvl="5" w:tplc="CC0454C8" w:tentative="1">
      <w:start w:val="1"/>
      <w:numFmt w:val="lowerRoman"/>
      <w:lvlText w:val="%6."/>
      <w:lvlJc w:val="right"/>
      <w:pPr>
        <w:tabs>
          <w:tab w:val="num" w:pos="4320"/>
        </w:tabs>
        <w:ind w:left="4320" w:hanging="180"/>
      </w:pPr>
      <w:rPr>
        <w:rFonts w:cs="Times New Roman"/>
      </w:rPr>
    </w:lvl>
    <w:lvl w:ilvl="6" w:tplc="182E17E2" w:tentative="1">
      <w:start w:val="1"/>
      <w:numFmt w:val="decimal"/>
      <w:lvlText w:val="%7."/>
      <w:lvlJc w:val="left"/>
      <w:pPr>
        <w:tabs>
          <w:tab w:val="num" w:pos="5040"/>
        </w:tabs>
        <w:ind w:left="5040" w:hanging="360"/>
      </w:pPr>
      <w:rPr>
        <w:rFonts w:cs="Times New Roman"/>
      </w:rPr>
    </w:lvl>
    <w:lvl w:ilvl="7" w:tplc="AD8EC4D0" w:tentative="1">
      <w:start w:val="1"/>
      <w:numFmt w:val="lowerLetter"/>
      <w:lvlText w:val="%8."/>
      <w:lvlJc w:val="left"/>
      <w:pPr>
        <w:tabs>
          <w:tab w:val="num" w:pos="5760"/>
        </w:tabs>
        <w:ind w:left="5760" w:hanging="360"/>
      </w:pPr>
      <w:rPr>
        <w:rFonts w:cs="Times New Roman"/>
      </w:rPr>
    </w:lvl>
    <w:lvl w:ilvl="8" w:tplc="FC9A2F96" w:tentative="1">
      <w:start w:val="1"/>
      <w:numFmt w:val="lowerRoman"/>
      <w:lvlText w:val="%9."/>
      <w:lvlJc w:val="right"/>
      <w:pPr>
        <w:tabs>
          <w:tab w:val="num" w:pos="6480"/>
        </w:tabs>
        <w:ind w:left="6480" w:hanging="180"/>
      </w:pPr>
      <w:rPr>
        <w:rFonts w:cs="Times New Roman"/>
      </w:rPr>
    </w:lvl>
  </w:abstractNum>
  <w:abstractNum w:abstractNumId="28" w15:restartNumberingAfterBreak="0">
    <w:nsid w:val="37E21890"/>
    <w:multiLevelType w:val="multilevel"/>
    <w:tmpl w:val="80CA3716"/>
    <w:lvl w:ilvl="0">
      <w:start w:val="1"/>
      <w:numFmt w:val="decimal"/>
      <w:pStyle w:val="TCLevel1"/>
      <w:lvlText w:val="%1"/>
      <w:lvlJc w:val="left"/>
      <w:pPr>
        <w:tabs>
          <w:tab w:val="num" w:pos="567"/>
        </w:tabs>
        <w:ind w:left="567" w:hanging="567"/>
      </w:pPr>
      <w:rPr>
        <w:rFonts w:cs="Times New Roman" w:hint="default"/>
        <w:b/>
        <w:i w:val="0"/>
      </w:rPr>
    </w:lvl>
    <w:lvl w:ilvl="1">
      <w:start w:val="1"/>
      <w:numFmt w:val="lowerLetter"/>
      <w:pStyle w:val="TCLevel2"/>
      <w:lvlText w:val="(%2)"/>
      <w:lvlJc w:val="left"/>
      <w:pPr>
        <w:tabs>
          <w:tab w:val="num" w:pos="1247"/>
        </w:tabs>
        <w:ind w:left="1247" w:hanging="680"/>
      </w:pPr>
      <w:rPr>
        <w:rFonts w:cs="Times New Roman" w:hint="default"/>
        <w:b/>
        <w:i w:val="0"/>
      </w:rPr>
    </w:lvl>
    <w:lvl w:ilvl="2">
      <w:start w:val="1"/>
      <w:numFmt w:val="lowerRoman"/>
      <w:pStyle w:val="TCLevel3"/>
      <w:lvlText w:val="(%3)"/>
      <w:lvlJc w:val="left"/>
      <w:pPr>
        <w:tabs>
          <w:tab w:val="num" w:pos="2041"/>
        </w:tabs>
        <w:ind w:left="2041" w:hanging="794"/>
      </w:pPr>
      <w:rPr>
        <w:rFonts w:cs="Times New Roman" w:hint="default"/>
      </w:rPr>
    </w:lvl>
    <w:lvl w:ilvl="3">
      <w:start w:val="1"/>
      <w:numFmt w:val="upperLetter"/>
      <w:pStyle w:val="TCLevel4"/>
      <w:lvlText w:val="(%4)"/>
      <w:lvlJc w:val="left"/>
      <w:pPr>
        <w:tabs>
          <w:tab w:val="num" w:pos="2722"/>
        </w:tabs>
        <w:ind w:left="2722" w:hanging="681"/>
      </w:pPr>
      <w:rPr>
        <w:rFonts w:cs="Times New Roman" w:hint="default"/>
      </w:rPr>
    </w:lvl>
    <w:lvl w:ilvl="4">
      <w:start w:val="1"/>
      <w:numFmt w:val="none"/>
      <w:lvlText w:val=""/>
      <w:lvlJc w:val="left"/>
      <w:pPr>
        <w:tabs>
          <w:tab w:val="num" w:pos="4320"/>
        </w:tabs>
        <w:ind w:left="4320" w:hanging="720"/>
      </w:pPr>
      <w:rPr>
        <w:rFonts w:ascii="Arial" w:hAnsi="Arial" w:cs="Times New Roman" w:hint="default"/>
        <w:b w:val="0"/>
        <w:i w:val="0"/>
        <w:sz w:val="20"/>
      </w:rPr>
    </w:lvl>
    <w:lvl w:ilvl="5">
      <w:start w:val="1"/>
      <w:numFmt w:val="none"/>
      <w:lvlText w:val=""/>
      <w:lvlJc w:val="left"/>
      <w:pPr>
        <w:tabs>
          <w:tab w:val="num" w:pos="5040"/>
        </w:tabs>
        <w:ind w:left="5040" w:hanging="720"/>
      </w:pPr>
      <w:rPr>
        <w:rFonts w:ascii="MS Mincho" w:eastAsia="MS Mincho" w:hAnsi="MS Mincho" w:cs="Times New Roman" w:hint="eastAsia"/>
        <w:b w:val="0"/>
        <w:i w:val="0"/>
        <w:sz w:val="20"/>
      </w:rPr>
    </w:lvl>
    <w:lvl w:ilvl="6">
      <w:start w:val="1"/>
      <w:numFmt w:val="none"/>
      <w:lvlText w:val=""/>
      <w:lvlJc w:val="left"/>
      <w:pPr>
        <w:tabs>
          <w:tab w:val="num" w:pos="2520"/>
        </w:tabs>
        <w:ind w:left="2520" w:hanging="360"/>
      </w:pPr>
      <w:rPr>
        <w:rFonts w:cs="Times New Roman" w:hint="default"/>
      </w:rPr>
    </w:lvl>
    <w:lvl w:ilvl="7">
      <w:start w:val="1"/>
      <w:numFmt w:val="none"/>
      <w:lvlText w:val=""/>
      <w:lvlJc w:val="left"/>
      <w:pPr>
        <w:tabs>
          <w:tab w:val="num" w:pos="2880"/>
        </w:tabs>
        <w:ind w:left="2880" w:hanging="360"/>
      </w:pPr>
      <w:rPr>
        <w:rFonts w:cs="Times New Roman" w:hint="default"/>
      </w:rPr>
    </w:lvl>
    <w:lvl w:ilvl="8">
      <w:start w:val="1"/>
      <w:numFmt w:val="none"/>
      <w:lvlText w:val=""/>
      <w:lvlJc w:val="left"/>
      <w:pPr>
        <w:tabs>
          <w:tab w:val="num" w:pos="3240"/>
        </w:tabs>
        <w:ind w:left="3240" w:hanging="360"/>
      </w:pPr>
      <w:rPr>
        <w:rFonts w:cs="Times New Roman" w:hint="default"/>
      </w:rPr>
    </w:lvl>
  </w:abstractNum>
  <w:abstractNum w:abstractNumId="29" w15:restartNumberingAfterBreak="0">
    <w:nsid w:val="386006ED"/>
    <w:multiLevelType w:val="singleLevel"/>
    <w:tmpl w:val="23FE0F10"/>
    <w:lvl w:ilvl="0">
      <w:start w:val="1"/>
      <w:numFmt w:val="lowerLetter"/>
      <w:pStyle w:val="alpha6"/>
      <w:lvlText w:val="(%1)"/>
      <w:lvlJc w:val="left"/>
      <w:pPr>
        <w:tabs>
          <w:tab w:val="num" w:pos="3969"/>
        </w:tabs>
        <w:ind w:left="3969" w:hanging="680"/>
      </w:pPr>
      <w:rPr>
        <w:rFonts w:ascii="Arial" w:hAnsi="Arial" w:cs="Times New Roman" w:hint="default"/>
        <w:b w:val="0"/>
        <w:i w:val="0"/>
        <w:sz w:val="20"/>
      </w:rPr>
    </w:lvl>
  </w:abstractNum>
  <w:abstractNum w:abstractNumId="30" w15:restartNumberingAfterBreak="0">
    <w:nsid w:val="3B3B7CB1"/>
    <w:multiLevelType w:val="hybridMultilevel"/>
    <w:tmpl w:val="ABD0E8AC"/>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3C252166"/>
    <w:multiLevelType w:val="hybridMultilevel"/>
    <w:tmpl w:val="FBFA36F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2" w15:restartNumberingAfterBreak="0">
    <w:nsid w:val="3C3C7B6A"/>
    <w:multiLevelType w:val="multilevel"/>
    <w:tmpl w:val="13DC5930"/>
    <w:lvl w:ilvl="0">
      <w:start w:val="1"/>
      <w:numFmt w:val="decimal"/>
      <w:pStyle w:val="Level1-2"/>
      <w:lvlText w:val="%1"/>
      <w:lvlJc w:val="left"/>
      <w:pPr>
        <w:tabs>
          <w:tab w:val="num" w:pos="567"/>
        </w:tabs>
        <w:ind w:left="567" w:hanging="567"/>
      </w:pPr>
      <w:rPr>
        <w:rFonts w:cs="Times New Roman" w:hint="default"/>
        <w:b/>
        <w:i w:val="0"/>
        <w:sz w:val="22"/>
      </w:rPr>
    </w:lvl>
    <w:lvl w:ilvl="1">
      <w:start w:val="5"/>
      <w:numFmt w:val="decimal"/>
      <w:pStyle w:val="Level2-2"/>
      <w:lvlText w:val="%1.%2"/>
      <w:lvlJc w:val="left"/>
      <w:pPr>
        <w:tabs>
          <w:tab w:val="num" w:pos="567"/>
        </w:tabs>
        <w:ind w:left="567" w:hanging="567"/>
      </w:pPr>
      <w:rPr>
        <w:rFonts w:cs="Times New Roman" w:hint="default"/>
        <w:b/>
        <w:i w:val="0"/>
        <w:sz w:val="21"/>
      </w:rPr>
    </w:lvl>
    <w:lvl w:ilvl="2">
      <w:start w:val="1"/>
      <w:numFmt w:val="decimal"/>
      <w:pStyle w:val="Level3-2"/>
      <w:lvlText w:val="%1.%2.%3"/>
      <w:lvlJc w:val="left"/>
      <w:pPr>
        <w:tabs>
          <w:tab w:val="num" w:pos="567"/>
        </w:tabs>
        <w:ind w:left="567" w:hanging="567"/>
      </w:pPr>
      <w:rPr>
        <w:rFonts w:cs="Times New Roman" w:hint="default"/>
        <w:b/>
        <w:i w:val="0"/>
        <w:sz w:val="17"/>
      </w:rPr>
    </w:lvl>
    <w:lvl w:ilvl="3">
      <w:start w:val="1"/>
      <w:numFmt w:val="lowerRoman"/>
      <w:pStyle w:val="Level4-2"/>
      <w:lvlText w:val="(%4)"/>
      <w:lvlJc w:val="left"/>
      <w:pPr>
        <w:tabs>
          <w:tab w:val="num" w:pos="720"/>
        </w:tabs>
        <w:ind w:left="567" w:hanging="567"/>
      </w:pPr>
      <w:rPr>
        <w:rFonts w:cs="Times New Roman" w:hint="default"/>
      </w:rPr>
    </w:lvl>
    <w:lvl w:ilvl="4">
      <w:start w:val="1"/>
      <w:numFmt w:val="lowerLetter"/>
      <w:pStyle w:val="Level5-2"/>
      <w:lvlText w:val="(%5)"/>
      <w:lvlJc w:val="left"/>
      <w:pPr>
        <w:tabs>
          <w:tab w:val="num" w:pos="567"/>
        </w:tabs>
        <w:ind w:left="567" w:hanging="567"/>
      </w:pPr>
      <w:rPr>
        <w:rFonts w:cs="Times New Roman" w:hint="default"/>
      </w:rPr>
    </w:lvl>
    <w:lvl w:ilvl="5">
      <w:start w:val="1"/>
      <w:numFmt w:val="upperRoman"/>
      <w:pStyle w:val="Level6-2"/>
      <w:lvlText w:val="(%6)"/>
      <w:lvlJc w:val="left"/>
      <w:pPr>
        <w:tabs>
          <w:tab w:val="num" w:pos="720"/>
        </w:tabs>
        <w:ind w:left="567" w:hanging="567"/>
      </w:pPr>
      <w:rPr>
        <w:rFonts w:cs="Times New Roman" w:hint="default"/>
      </w:rPr>
    </w:lvl>
    <w:lvl w:ilvl="6">
      <w:start w:val="1"/>
      <w:numFmt w:val="none"/>
      <w:lvlText w:val=""/>
      <w:lvlJc w:val="left"/>
      <w:pPr>
        <w:tabs>
          <w:tab w:val="num" w:pos="680"/>
        </w:tabs>
        <w:ind w:left="680" w:hanging="680"/>
      </w:pPr>
      <w:rPr>
        <w:rFonts w:cs="Times New Roman" w:hint="default"/>
      </w:rPr>
    </w:lvl>
    <w:lvl w:ilvl="7">
      <w:start w:val="1"/>
      <w:numFmt w:val="none"/>
      <w:lvlText w:val=""/>
      <w:lvlJc w:val="left"/>
      <w:pPr>
        <w:tabs>
          <w:tab w:val="num" w:pos="30521"/>
        </w:tabs>
        <w:ind w:left="30161" w:firstLine="0"/>
      </w:pPr>
      <w:rPr>
        <w:rFonts w:cs="Times New Roman" w:hint="default"/>
      </w:rPr>
    </w:lvl>
    <w:lvl w:ilvl="8">
      <w:start w:val="1"/>
      <w:numFmt w:val="none"/>
      <w:lvlText w:val=""/>
      <w:lvlJc w:val="left"/>
      <w:pPr>
        <w:tabs>
          <w:tab w:val="num" w:pos="30521"/>
        </w:tabs>
        <w:ind w:left="30161" w:firstLine="0"/>
      </w:pPr>
      <w:rPr>
        <w:rFonts w:cs="Times New Roman" w:hint="default"/>
      </w:rPr>
    </w:lvl>
  </w:abstractNum>
  <w:abstractNum w:abstractNumId="33" w15:restartNumberingAfterBreak="0">
    <w:nsid w:val="3F31005B"/>
    <w:multiLevelType w:val="hybridMultilevel"/>
    <w:tmpl w:val="843A2E56"/>
    <w:lvl w:ilvl="0" w:tplc="6158C984">
      <w:start w:val="1"/>
      <w:numFmt w:val="bullet"/>
      <w:pStyle w:val="dashbullet1-2"/>
      <w:lvlText w:val=""/>
      <w:lvlJc w:val="left"/>
      <w:pPr>
        <w:tabs>
          <w:tab w:val="num" w:pos="567"/>
        </w:tabs>
        <w:ind w:left="567" w:hanging="567"/>
      </w:pPr>
      <w:rPr>
        <w:rFonts w:ascii="Symbol" w:eastAsia="Times New Roman" w:hAnsi="Symbol" w:hint="default"/>
        <w:color w:val="000058"/>
      </w:rPr>
    </w:lvl>
    <w:lvl w:ilvl="1" w:tplc="040E0003" w:tentative="1">
      <w:start w:val="1"/>
      <w:numFmt w:val="bullet"/>
      <w:lvlText w:val="o"/>
      <w:lvlJc w:val="left"/>
      <w:pPr>
        <w:tabs>
          <w:tab w:val="num" w:pos="1440"/>
        </w:tabs>
        <w:ind w:left="1440" w:hanging="360"/>
      </w:pPr>
      <w:rPr>
        <w:rFonts w:ascii="Courier New" w:hAnsi="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FBC403A"/>
    <w:multiLevelType w:val="hybridMultilevel"/>
    <w:tmpl w:val="7702F216"/>
    <w:lvl w:ilvl="0" w:tplc="1D744FEC">
      <w:start w:val="1"/>
      <w:numFmt w:val="upperLetter"/>
      <w:pStyle w:val="UCAlpha5"/>
      <w:lvlText w:val="%1."/>
      <w:lvlJc w:val="left"/>
      <w:pPr>
        <w:tabs>
          <w:tab w:val="num" w:pos="3289"/>
        </w:tabs>
        <w:ind w:left="3289" w:hanging="567"/>
      </w:pPr>
      <w:rPr>
        <w:rFonts w:ascii="Arial Bold" w:hAnsi="Arial Bold" w:cs="Times New Roman" w:hint="default"/>
        <w:b/>
        <w:i w:val="0"/>
        <w:sz w:val="20"/>
      </w:rPr>
    </w:lvl>
    <w:lvl w:ilvl="1" w:tplc="A22C06EA" w:tentative="1">
      <w:start w:val="1"/>
      <w:numFmt w:val="lowerLetter"/>
      <w:lvlText w:val="%2."/>
      <w:lvlJc w:val="left"/>
      <w:pPr>
        <w:tabs>
          <w:tab w:val="num" w:pos="1440"/>
        </w:tabs>
        <w:ind w:left="1440" w:hanging="360"/>
      </w:pPr>
      <w:rPr>
        <w:rFonts w:cs="Times New Roman"/>
      </w:rPr>
    </w:lvl>
    <w:lvl w:ilvl="2" w:tplc="C1509E36" w:tentative="1">
      <w:start w:val="1"/>
      <w:numFmt w:val="lowerRoman"/>
      <w:lvlText w:val="%3."/>
      <w:lvlJc w:val="right"/>
      <w:pPr>
        <w:tabs>
          <w:tab w:val="num" w:pos="2160"/>
        </w:tabs>
        <w:ind w:left="2160" w:hanging="180"/>
      </w:pPr>
      <w:rPr>
        <w:rFonts w:cs="Times New Roman"/>
      </w:rPr>
    </w:lvl>
    <w:lvl w:ilvl="3" w:tplc="1D1C1B60" w:tentative="1">
      <w:start w:val="1"/>
      <w:numFmt w:val="decimal"/>
      <w:lvlText w:val="%4."/>
      <w:lvlJc w:val="left"/>
      <w:pPr>
        <w:tabs>
          <w:tab w:val="num" w:pos="2880"/>
        </w:tabs>
        <w:ind w:left="2880" w:hanging="360"/>
      </w:pPr>
      <w:rPr>
        <w:rFonts w:cs="Times New Roman"/>
      </w:rPr>
    </w:lvl>
    <w:lvl w:ilvl="4" w:tplc="971209D0" w:tentative="1">
      <w:start w:val="1"/>
      <w:numFmt w:val="lowerLetter"/>
      <w:lvlText w:val="%5."/>
      <w:lvlJc w:val="left"/>
      <w:pPr>
        <w:tabs>
          <w:tab w:val="num" w:pos="3600"/>
        </w:tabs>
        <w:ind w:left="3600" w:hanging="360"/>
      </w:pPr>
      <w:rPr>
        <w:rFonts w:cs="Times New Roman"/>
      </w:rPr>
    </w:lvl>
    <w:lvl w:ilvl="5" w:tplc="AF107E3C" w:tentative="1">
      <w:start w:val="1"/>
      <w:numFmt w:val="lowerRoman"/>
      <w:lvlText w:val="%6."/>
      <w:lvlJc w:val="right"/>
      <w:pPr>
        <w:tabs>
          <w:tab w:val="num" w:pos="4320"/>
        </w:tabs>
        <w:ind w:left="4320" w:hanging="180"/>
      </w:pPr>
      <w:rPr>
        <w:rFonts w:cs="Times New Roman"/>
      </w:rPr>
    </w:lvl>
    <w:lvl w:ilvl="6" w:tplc="20E8E3A2" w:tentative="1">
      <w:start w:val="1"/>
      <w:numFmt w:val="decimal"/>
      <w:lvlText w:val="%7."/>
      <w:lvlJc w:val="left"/>
      <w:pPr>
        <w:tabs>
          <w:tab w:val="num" w:pos="5040"/>
        </w:tabs>
        <w:ind w:left="5040" w:hanging="360"/>
      </w:pPr>
      <w:rPr>
        <w:rFonts w:cs="Times New Roman"/>
      </w:rPr>
    </w:lvl>
    <w:lvl w:ilvl="7" w:tplc="3C7A9AEA" w:tentative="1">
      <w:start w:val="1"/>
      <w:numFmt w:val="lowerLetter"/>
      <w:lvlText w:val="%8."/>
      <w:lvlJc w:val="left"/>
      <w:pPr>
        <w:tabs>
          <w:tab w:val="num" w:pos="5760"/>
        </w:tabs>
        <w:ind w:left="5760" w:hanging="360"/>
      </w:pPr>
      <w:rPr>
        <w:rFonts w:cs="Times New Roman"/>
      </w:rPr>
    </w:lvl>
    <w:lvl w:ilvl="8" w:tplc="86D4172E" w:tentative="1">
      <w:start w:val="1"/>
      <w:numFmt w:val="lowerRoman"/>
      <w:lvlText w:val="%9."/>
      <w:lvlJc w:val="right"/>
      <w:pPr>
        <w:tabs>
          <w:tab w:val="num" w:pos="6480"/>
        </w:tabs>
        <w:ind w:left="6480" w:hanging="180"/>
      </w:pPr>
      <w:rPr>
        <w:rFonts w:cs="Times New Roman"/>
      </w:rPr>
    </w:lvl>
  </w:abstractNum>
  <w:abstractNum w:abstractNumId="35" w15:restartNumberingAfterBreak="0">
    <w:nsid w:val="40CD3E2C"/>
    <w:multiLevelType w:val="hybridMultilevel"/>
    <w:tmpl w:val="BD841A08"/>
    <w:lvl w:ilvl="0" w:tplc="8ED4E95E">
      <w:start w:val="1"/>
      <w:numFmt w:val="bullet"/>
      <w:lvlRestart w:val="0"/>
      <w:pStyle w:val="dashbullet4"/>
      <w:lvlText w:val=""/>
      <w:lvlJc w:val="left"/>
      <w:pPr>
        <w:tabs>
          <w:tab w:val="num" w:pos="2722"/>
        </w:tabs>
        <w:ind w:left="2722" w:hanging="681"/>
      </w:pPr>
      <w:rPr>
        <w:rFonts w:ascii="Symbol" w:hAnsi="Symbol" w:hint="default"/>
        <w:color w:val="000058"/>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8C03E44"/>
    <w:multiLevelType w:val="hybridMultilevel"/>
    <w:tmpl w:val="E13AFC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DAE3FBA"/>
    <w:multiLevelType w:val="hybridMultilevel"/>
    <w:tmpl w:val="F2DA279A"/>
    <w:lvl w:ilvl="0" w:tplc="C3B218FE">
      <w:start w:val="1"/>
      <w:numFmt w:val="bullet"/>
      <w:pStyle w:val="bullet3"/>
      <w:lvlText w:val=""/>
      <w:lvlJc w:val="left"/>
      <w:pPr>
        <w:tabs>
          <w:tab w:val="num" w:pos="2041"/>
        </w:tabs>
        <w:ind w:left="2041" w:hanging="794"/>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E387E20"/>
    <w:multiLevelType w:val="hybridMultilevel"/>
    <w:tmpl w:val="54329B08"/>
    <w:lvl w:ilvl="0" w:tplc="16DC7E34">
      <w:start w:val="1"/>
      <w:numFmt w:val="decimal"/>
      <w:pStyle w:val="Parties-2"/>
      <w:lvlText w:val="(%1)"/>
      <w:lvlJc w:val="left"/>
      <w:pPr>
        <w:tabs>
          <w:tab w:val="num" w:pos="567"/>
        </w:tabs>
        <w:ind w:left="567" w:hanging="567"/>
      </w:pPr>
      <w:rPr>
        <w:rFonts w:cs="Times New Roman" w:hint="default"/>
        <w:b/>
        <w:i w:val="0"/>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39" w15:restartNumberingAfterBreak="0">
    <w:nsid w:val="4E6D7BFA"/>
    <w:multiLevelType w:val="singleLevel"/>
    <w:tmpl w:val="97AE7A7A"/>
    <w:lvl w:ilvl="0">
      <w:start w:val="1"/>
      <w:numFmt w:val="lowerLetter"/>
      <w:pStyle w:val="alpha5"/>
      <w:lvlText w:val="(%1)"/>
      <w:lvlJc w:val="left"/>
      <w:pPr>
        <w:tabs>
          <w:tab w:val="num" w:pos="3289"/>
        </w:tabs>
        <w:ind w:left="3289" w:hanging="567"/>
      </w:pPr>
      <w:rPr>
        <w:rFonts w:ascii="Arial" w:hAnsi="Arial" w:cs="Times New Roman" w:hint="default"/>
        <w:b w:val="0"/>
        <w:i w:val="0"/>
        <w:sz w:val="20"/>
      </w:rPr>
    </w:lvl>
  </w:abstractNum>
  <w:abstractNum w:abstractNumId="40" w15:restartNumberingAfterBreak="0">
    <w:nsid w:val="4FCB61CB"/>
    <w:multiLevelType w:val="hybridMultilevel"/>
    <w:tmpl w:val="D66C964A"/>
    <w:lvl w:ilvl="0" w:tplc="F4BEACE6">
      <w:start w:val="1"/>
      <w:numFmt w:val="bullet"/>
      <w:pStyle w:val="bullet5"/>
      <w:lvlText w:val=""/>
      <w:lvlJc w:val="left"/>
      <w:pPr>
        <w:tabs>
          <w:tab w:val="num" w:pos="3289"/>
        </w:tabs>
        <w:ind w:left="3289" w:hanging="567"/>
      </w:pPr>
      <w:rPr>
        <w:rFonts w:ascii="Symbol" w:hAnsi="Symbol" w:hint="default"/>
      </w:rPr>
    </w:lvl>
    <w:lvl w:ilvl="1" w:tplc="633C4A06" w:tentative="1">
      <w:start w:val="1"/>
      <w:numFmt w:val="bullet"/>
      <w:lvlText w:val="o"/>
      <w:lvlJc w:val="left"/>
      <w:pPr>
        <w:tabs>
          <w:tab w:val="num" w:pos="1440"/>
        </w:tabs>
        <w:ind w:left="1440" w:hanging="360"/>
      </w:pPr>
      <w:rPr>
        <w:rFonts w:ascii="Courier New" w:hAnsi="Courier New" w:hint="default"/>
      </w:rPr>
    </w:lvl>
    <w:lvl w:ilvl="2" w:tplc="17625850" w:tentative="1">
      <w:start w:val="1"/>
      <w:numFmt w:val="bullet"/>
      <w:lvlText w:val=""/>
      <w:lvlJc w:val="left"/>
      <w:pPr>
        <w:tabs>
          <w:tab w:val="num" w:pos="2160"/>
        </w:tabs>
        <w:ind w:left="2160" w:hanging="360"/>
      </w:pPr>
      <w:rPr>
        <w:rFonts w:ascii="Wingdings" w:hAnsi="Wingdings" w:hint="default"/>
      </w:rPr>
    </w:lvl>
    <w:lvl w:ilvl="3" w:tplc="87E4B458" w:tentative="1">
      <w:start w:val="1"/>
      <w:numFmt w:val="bullet"/>
      <w:lvlText w:val=""/>
      <w:lvlJc w:val="left"/>
      <w:pPr>
        <w:tabs>
          <w:tab w:val="num" w:pos="2880"/>
        </w:tabs>
        <w:ind w:left="2880" w:hanging="360"/>
      </w:pPr>
      <w:rPr>
        <w:rFonts w:ascii="Symbol" w:hAnsi="Symbol" w:hint="default"/>
      </w:rPr>
    </w:lvl>
    <w:lvl w:ilvl="4" w:tplc="484CF364" w:tentative="1">
      <w:start w:val="1"/>
      <w:numFmt w:val="bullet"/>
      <w:lvlText w:val="o"/>
      <w:lvlJc w:val="left"/>
      <w:pPr>
        <w:tabs>
          <w:tab w:val="num" w:pos="3600"/>
        </w:tabs>
        <w:ind w:left="3600" w:hanging="360"/>
      </w:pPr>
      <w:rPr>
        <w:rFonts w:ascii="Courier New" w:hAnsi="Courier New" w:hint="default"/>
      </w:rPr>
    </w:lvl>
    <w:lvl w:ilvl="5" w:tplc="0680C914" w:tentative="1">
      <w:start w:val="1"/>
      <w:numFmt w:val="bullet"/>
      <w:lvlText w:val=""/>
      <w:lvlJc w:val="left"/>
      <w:pPr>
        <w:tabs>
          <w:tab w:val="num" w:pos="4320"/>
        </w:tabs>
        <w:ind w:left="4320" w:hanging="360"/>
      </w:pPr>
      <w:rPr>
        <w:rFonts w:ascii="Wingdings" w:hAnsi="Wingdings" w:hint="default"/>
      </w:rPr>
    </w:lvl>
    <w:lvl w:ilvl="6" w:tplc="8E000E8C" w:tentative="1">
      <w:start w:val="1"/>
      <w:numFmt w:val="bullet"/>
      <w:lvlText w:val=""/>
      <w:lvlJc w:val="left"/>
      <w:pPr>
        <w:tabs>
          <w:tab w:val="num" w:pos="5040"/>
        </w:tabs>
        <w:ind w:left="5040" w:hanging="360"/>
      </w:pPr>
      <w:rPr>
        <w:rFonts w:ascii="Symbol" w:hAnsi="Symbol" w:hint="default"/>
      </w:rPr>
    </w:lvl>
    <w:lvl w:ilvl="7" w:tplc="716487C8" w:tentative="1">
      <w:start w:val="1"/>
      <w:numFmt w:val="bullet"/>
      <w:lvlText w:val="o"/>
      <w:lvlJc w:val="left"/>
      <w:pPr>
        <w:tabs>
          <w:tab w:val="num" w:pos="5760"/>
        </w:tabs>
        <w:ind w:left="5760" w:hanging="360"/>
      </w:pPr>
      <w:rPr>
        <w:rFonts w:ascii="Courier New" w:hAnsi="Courier New" w:hint="default"/>
      </w:rPr>
    </w:lvl>
    <w:lvl w:ilvl="8" w:tplc="8E803ECA"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12A7C3C"/>
    <w:multiLevelType w:val="singleLevel"/>
    <w:tmpl w:val="B1F0D2AC"/>
    <w:lvl w:ilvl="0">
      <w:start w:val="1"/>
      <w:numFmt w:val="lowerLetter"/>
      <w:pStyle w:val="alpha1"/>
      <w:lvlText w:val="(%1)"/>
      <w:lvlJc w:val="left"/>
      <w:pPr>
        <w:tabs>
          <w:tab w:val="num" w:pos="567"/>
        </w:tabs>
        <w:ind w:left="567" w:hanging="567"/>
      </w:pPr>
      <w:rPr>
        <w:rFonts w:ascii="Arial" w:hAnsi="Arial" w:cs="Times New Roman" w:hint="default"/>
        <w:b w:val="0"/>
        <w:i w:val="0"/>
        <w:sz w:val="20"/>
      </w:rPr>
    </w:lvl>
  </w:abstractNum>
  <w:abstractNum w:abstractNumId="42" w15:restartNumberingAfterBreak="0">
    <w:nsid w:val="55A9058A"/>
    <w:multiLevelType w:val="hybridMultilevel"/>
    <w:tmpl w:val="5F7A5C52"/>
    <w:lvl w:ilvl="0" w:tplc="040E0019">
      <w:start w:val="1"/>
      <w:numFmt w:val="bullet"/>
      <w:pStyle w:val="bullet4"/>
      <w:lvlText w:val=""/>
      <w:lvlJc w:val="left"/>
      <w:pPr>
        <w:tabs>
          <w:tab w:val="num" w:pos="2722"/>
        </w:tabs>
        <w:ind w:left="2722" w:hanging="681"/>
      </w:pPr>
      <w:rPr>
        <w:rFonts w:ascii="Symbol" w:hAnsi="Symbol" w:hint="default"/>
      </w:rPr>
    </w:lvl>
    <w:lvl w:ilvl="1" w:tplc="040E0019" w:tentative="1">
      <w:start w:val="1"/>
      <w:numFmt w:val="bullet"/>
      <w:lvlText w:val="o"/>
      <w:lvlJc w:val="left"/>
      <w:pPr>
        <w:tabs>
          <w:tab w:val="num" w:pos="1440"/>
        </w:tabs>
        <w:ind w:left="1440" w:hanging="360"/>
      </w:pPr>
      <w:rPr>
        <w:rFonts w:ascii="Courier New" w:hAnsi="Courier New" w:hint="default"/>
      </w:rPr>
    </w:lvl>
    <w:lvl w:ilvl="2" w:tplc="040E001B" w:tentative="1">
      <w:start w:val="1"/>
      <w:numFmt w:val="bullet"/>
      <w:lvlText w:val=""/>
      <w:lvlJc w:val="left"/>
      <w:pPr>
        <w:tabs>
          <w:tab w:val="num" w:pos="2160"/>
        </w:tabs>
        <w:ind w:left="2160" w:hanging="360"/>
      </w:pPr>
      <w:rPr>
        <w:rFonts w:ascii="Wingdings" w:hAnsi="Wingdings" w:hint="default"/>
      </w:rPr>
    </w:lvl>
    <w:lvl w:ilvl="3" w:tplc="040E000F" w:tentative="1">
      <w:start w:val="1"/>
      <w:numFmt w:val="bullet"/>
      <w:lvlText w:val=""/>
      <w:lvlJc w:val="left"/>
      <w:pPr>
        <w:tabs>
          <w:tab w:val="num" w:pos="2880"/>
        </w:tabs>
        <w:ind w:left="2880" w:hanging="360"/>
      </w:pPr>
      <w:rPr>
        <w:rFonts w:ascii="Symbol" w:hAnsi="Symbol" w:hint="default"/>
      </w:rPr>
    </w:lvl>
    <w:lvl w:ilvl="4" w:tplc="040E0019" w:tentative="1">
      <w:start w:val="1"/>
      <w:numFmt w:val="bullet"/>
      <w:lvlText w:val="o"/>
      <w:lvlJc w:val="left"/>
      <w:pPr>
        <w:tabs>
          <w:tab w:val="num" w:pos="3600"/>
        </w:tabs>
        <w:ind w:left="3600" w:hanging="360"/>
      </w:pPr>
      <w:rPr>
        <w:rFonts w:ascii="Courier New" w:hAnsi="Courier New" w:hint="default"/>
      </w:rPr>
    </w:lvl>
    <w:lvl w:ilvl="5" w:tplc="040E001B" w:tentative="1">
      <w:start w:val="1"/>
      <w:numFmt w:val="bullet"/>
      <w:lvlText w:val=""/>
      <w:lvlJc w:val="left"/>
      <w:pPr>
        <w:tabs>
          <w:tab w:val="num" w:pos="4320"/>
        </w:tabs>
        <w:ind w:left="4320" w:hanging="360"/>
      </w:pPr>
      <w:rPr>
        <w:rFonts w:ascii="Wingdings" w:hAnsi="Wingdings" w:hint="default"/>
      </w:rPr>
    </w:lvl>
    <w:lvl w:ilvl="6" w:tplc="040E000F" w:tentative="1">
      <w:start w:val="1"/>
      <w:numFmt w:val="bullet"/>
      <w:lvlText w:val=""/>
      <w:lvlJc w:val="left"/>
      <w:pPr>
        <w:tabs>
          <w:tab w:val="num" w:pos="5040"/>
        </w:tabs>
        <w:ind w:left="5040" w:hanging="360"/>
      </w:pPr>
      <w:rPr>
        <w:rFonts w:ascii="Symbol" w:hAnsi="Symbol" w:hint="default"/>
      </w:rPr>
    </w:lvl>
    <w:lvl w:ilvl="7" w:tplc="040E0019" w:tentative="1">
      <w:start w:val="1"/>
      <w:numFmt w:val="bullet"/>
      <w:lvlText w:val="o"/>
      <w:lvlJc w:val="left"/>
      <w:pPr>
        <w:tabs>
          <w:tab w:val="num" w:pos="5760"/>
        </w:tabs>
        <w:ind w:left="5760" w:hanging="360"/>
      </w:pPr>
      <w:rPr>
        <w:rFonts w:ascii="Courier New" w:hAnsi="Courier New" w:hint="default"/>
      </w:rPr>
    </w:lvl>
    <w:lvl w:ilvl="8" w:tplc="040E001B"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5F728E2"/>
    <w:multiLevelType w:val="hybridMultilevel"/>
    <w:tmpl w:val="3AD8C6A6"/>
    <w:lvl w:ilvl="0" w:tplc="655E52DA">
      <w:start w:val="1"/>
      <w:numFmt w:val="upperRoman"/>
      <w:pStyle w:val="UCRoman2"/>
      <w:lvlText w:val="%1."/>
      <w:lvlJc w:val="left"/>
      <w:pPr>
        <w:tabs>
          <w:tab w:val="num" w:pos="1247"/>
        </w:tabs>
        <w:ind w:left="1247" w:hanging="680"/>
      </w:pPr>
      <w:rPr>
        <w:rFonts w:ascii="Arial Bold" w:hAnsi="Arial Bold" w:cs="Times New Roman" w:hint="default"/>
        <w:b/>
        <w:i w:val="0"/>
        <w:sz w:val="20"/>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44" w15:restartNumberingAfterBreak="0">
    <w:nsid w:val="56E26FEF"/>
    <w:multiLevelType w:val="singleLevel"/>
    <w:tmpl w:val="E9EEFC04"/>
    <w:lvl w:ilvl="0">
      <w:start w:val="1"/>
      <w:numFmt w:val="lowerRoman"/>
      <w:pStyle w:val="roman4"/>
      <w:lvlText w:val="(%1)"/>
      <w:lvlJc w:val="left"/>
      <w:pPr>
        <w:tabs>
          <w:tab w:val="num" w:pos="2722"/>
        </w:tabs>
        <w:ind w:left="2722" w:hanging="681"/>
      </w:pPr>
      <w:rPr>
        <w:rFonts w:ascii="Arial" w:hAnsi="Arial" w:cs="Times New Roman" w:hint="default"/>
        <w:b w:val="0"/>
        <w:i w:val="0"/>
        <w:sz w:val="20"/>
      </w:rPr>
    </w:lvl>
  </w:abstractNum>
  <w:abstractNum w:abstractNumId="45" w15:restartNumberingAfterBreak="0">
    <w:nsid w:val="5AF711EC"/>
    <w:multiLevelType w:val="singleLevel"/>
    <w:tmpl w:val="2B26B2F6"/>
    <w:lvl w:ilvl="0">
      <w:start w:val="1"/>
      <w:numFmt w:val="lowerRoman"/>
      <w:pStyle w:val="roman1"/>
      <w:lvlText w:val="(%1)"/>
      <w:lvlJc w:val="left"/>
      <w:pPr>
        <w:tabs>
          <w:tab w:val="num" w:pos="720"/>
        </w:tabs>
        <w:ind w:left="567" w:hanging="567"/>
      </w:pPr>
      <w:rPr>
        <w:rFonts w:ascii="Arial" w:hAnsi="Arial" w:cs="Times New Roman" w:hint="default"/>
        <w:b w:val="0"/>
        <w:i w:val="0"/>
        <w:sz w:val="20"/>
      </w:rPr>
    </w:lvl>
  </w:abstractNum>
  <w:abstractNum w:abstractNumId="46" w15:restartNumberingAfterBreak="0">
    <w:nsid w:val="5BBC0B7A"/>
    <w:multiLevelType w:val="hybridMultilevel"/>
    <w:tmpl w:val="F0601ED2"/>
    <w:lvl w:ilvl="0" w:tplc="D6DC664C">
      <w:start w:val="1"/>
      <w:numFmt w:val="bullet"/>
      <w:lvlRestart w:val="0"/>
      <w:pStyle w:val="dashbullet3"/>
      <w:lvlText w:val=""/>
      <w:lvlJc w:val="left"/>
      <w:pPr>
        <w:tabs>
          <w:tab w:val="num" w:pos="2041"/>
        </w:tabs>
        <w:ind w:left="2041" w:hanging="794"/>
      </w:pPr>
      <w:rPr>
        <w:rFonts w:ascii="Symbol" w:hAnsi="Symbol" w:hint="default"/>
        <w:color w:val="000058"/>
      </w:rPr>
    </w:lvl>
    <w:lvl w:ilvl="1" w:tplc="11AC5D80" w:tentative="1">
      <w:start w:val="1"/>
      <w:numFmt w:val="bullet"/>
      <w:lvlText w:val="o"/>
      <w:lvlJc w:val="left"/>
      <w:pPr>
        <w:tabs>
          <w:tab w:val="num" w:pos="1440"/>
        </w:tabs>
        <w:ind w:left="1440" w:hanging="360"/>
      </w:pPr>
      <w:rPr>
        <w:rFonts w:ascii="Courier New" w:hAnsi="Courier New" w:hint="default"/>
      </w:rPr>
    </w:lvl>
    <w:lvl w:ilvl="2" w:tplc="8F10F322" w:tentative="1">
      <w:start w:val="1"/>
      <w:numFmt w:val="bullet"/>
      <w:lvlText w:val=""/>
      <w:lvlJc w:val="left"/>
      <w:pPr>
        <w:tabs>
          <w:tab w:val="num" w:pos="2160"/>
        </w:tabs>
        <w:ind w:left="2160" w:hanging="360"/>
      </w:pPr>
      <w:rPr>
        <w:rFonts w:ascii="Wingdings" w:hAnsi="Wingdings" w:hint="default"/>
      </w:rPr>
    </w:lvl>
    <w:lvl w:ilvl="3" w:tplc="20D4B0F2" w:tentative="1">
      <w:start w:val="1"/>
      <w:numFmt w:val="bullet"/>
      <w:lvlText w:val=""/>
      <w:lvlJc w:val="left"/>
      <w:pPr>
        <w:tabs>
          <w:tab w:val="num" w:pos="2880"/>
        </w:tabs>
        <w:ind w:left="2880" w:hanging="360"/>
      </w:pPr>
      <w:rPr>
        <w:rFonts w:ascii="Symbol" w:hAnsi="Symbol" w:hint="default"/>
      </w:rPr>
    </w:lvl>
    <w:lvl w:ilvl="4" w:tplc="D2C691B4" w:tentative="1">
      <w:start w:val="1"/>
      <w:numFmt w:val="bullet"/>
      <w:lvlText w:val="o"/>
      <w:lvlJc w:val="left"/>
      <w:pPr>
        <w:tabs>
          <w:tab w:val="num" w:pos="3600"/>
        </w:tabs>
        <w:ind w:left="3600" w:hanging="360"/>
      </w:pPr>
      <w:rPr>
        <w:rFonts w:ascii="Courier New" w:hAnsi="Courier New" w:hint="default"/>
      </w:rPr>
    </w:lvl>
    <w:lvl w:ilvl="5" w:tplc="08F29C4C" w:tentative="1">
      <w:start w:val="1"/>
      <w:numFmt w:val="bullet"/>
      <w:lvlText w:val=""/>
      <w:lvlJc w:val="left"/>
      <w:pPr>
        <w:tabs>
          <w:tab w:val="num" w:pos="4320"/>
        </w:tabs>
        <w:ind w:left="4320" w:hanging="360"/>
      </w:pPr>
      <w:rPr>
        <w:rFonts w:ascii="Wingdings" w:hAnsi="Wingdings" w:hint="default"/>
      </w:rPr>
    </w:lvl>
    <w:lvl w:ilvl="6" w:tplc="A6A0F1E0" w:tentative="1">
      <w:start w:val="1"/>
      <w:numFmt w:val="bullet"/>
      <w:lvlText w:val=""/>
      <w:lvlJc w:val="left"/>
      <w:pPr>
        <w:tabs>
          <w:tab w:val="num" w:pos="5040"/>
        </w:tabs>
        <w:ind w:left="5040" w:hanging="360"/>
      </w:pPr>
      <w:rPr>
        <w:rFonts w:ascii="Symbol" w:hAnsi="Symbol" w:hint="default"/>
      </w:rPr>
    </w:lvl>
    <w:lvl w:ilvl="7" w:tplc="D4266546" w:tentative="1">
      <w:start w:val="1"/>
      <w:numFmt w:val="bullet"/>
      <w:lvlText w:val="o"/>
      <w:lvlJc w:val="left"/>
      <w:pPr>
        <w:tabs>
          <w:tab w:val="num" w:pos="5760"/>
        </w:tabs>
        <w:ind w:left="5760" w:hanging="360"/>
      </w:pPr>
      <w:rPr>
        <w:rFonts w:ascii="Courier New" w:hAnsi="Courier New" w:hint="default"/>
      </w:rPr>
    </w:lvl>
    <w:lvl w:ilvl="8" w:tplc="B47A2D62"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EE24751"/>
    <w:multiLevelType w:val="hybridMultilevel"/>
    <w:tmpl w:val="3E72FDAA"/>
    <w:lvl w:ilvl="0" w:tplc="A70261F2">
      <w:start w:val="1"/>
      <w:numFmt w:val="bullet"/>
      <w:pStyle w:val="Tablebullet"/>
      <w:lvlText w:val=""/>
      <w:lvlJc w:val="left"/>
      <w:pPr>
        <w:tabs>
          <w:tab w:val="num" w:pos="567"/>
        </w:tabs>
        <w:ind w:left="567"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FCB4379"/>
    <w:multiLevelType w:val="hybridMultilevel"/>
    <w:tmpl w:val="9B68504A"/>
    <w:lvl w:ilvl="0" w:tplc="281AF6C2">
      <w:start w:val="1"/>
      <w:numFmt w:val="upperLetter"/>
      <w:pStyle w:val="Recitals"/>
      <w:lvlText w:val="(%1)"/>
      <w:lvlJc w:val="left"/>
      <w:pPr>
        <w:tabs>
          <w:tab w:val="num" w:pos="567"/>
        </w:tabs>
        <w:ind w:left="567" w:hanging="567"/>
      </w:pPr>
      <w:rPr>
        <w:rFonts w:cs="Times New Roman" w:hint="default"/>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49" w15:restartNumberingAfterBreak="0">
    <w:nsid w:val="62215270"/>
    <w:multiLevelType w:val="singleLevel"/>
    <w:tmpl w:val="7E0AB9FE"/>
    <w:lvl w:ilvl="0">
      <w:start w:val="1"/>
      <w:numFmt w:val="lowerRoman"/>
      <w:pStyle w:val="roman3"/>
      <w:lvlText w:val="(%1)"/>
      <w:lvlJc w:val="left"/>
      <w:pPr>
        <w:tabs>
          <w:tab w:val="num" w:pos="2041"/>
        </w:tabs>
        <w:ind w:left="2041" w:hanging="794"/>
      </w:pPr>
      <w:rPr>
        <w:rFonts w:ascii="Arial" w:hAnsi="Arial" w:cs="Times New Roman" w:hint="default"/>
        <w:b w:val="0"/>
        <w:i w:val="0"/>
        <w:sz w:val="20"/>
      </w:rPr>
    </w:lvl>
  </w:abstractNum>
  <w:abstractNum w:abstractNumId="50" w15:restartNumberingAfterBreak="0">
    <w:nsid w:val="64C47EA1"/>
    <w:multiLevelType w:val="singleLevel"/>
    <w:tmpl w:val="AE52FCC8"/>
    <w:lvl w:ilvl="0">
      <w:start w:val="1"/>
      <w:numFmt w:val="lowerRoman"/>
      <w:pStyle w:val="Tableroman"/>
      <w:lvlText w:val="(%1)"/>
      <w:lvlJc w:val="left"/>
      <w:pPr>
        <w:tabs>
          <w:tab w:val="num" w:pos="720"/>
        </w:tabs>
        <w:ind w:left="567" w:hanging="567"/>
      </w:pPr>
      <w:rPr>
        <w:rFonts w:ascii="Arial" w:hAnsi="Arial" w:cs="Times New Roman" w:hint="default"/>
        <w:b w:val="0"/>
        <w:i w:val="0"/>
        <w:sz w:val="20"/>
      </w:rPr>
    </w:lvl>
  </w:abstractNum>
  <w:abstractNum w:abstractNumId="51" w15:restartNumberingAfterBreak="0">
    <w:nsid w:val="68AC6859"/>
    <w:multiLevelType w:val="hybridMultilevel"/>
    <w:tmpl w:val="EC7E6350"/>
    <w:lvl w:ilvl="0" w:tplc="88AEE9E0">
      <w:start w:val="1"/>
      <w:numFmt w:val="bullet"/>
      <w:pStyle w:val="bullet1-2"/>
      <w:lvlText w:val=""/>
      <w:lvlJc w:val="left"/>
      <w:pPr>
        <w:tabs>
          <w:tab w:val="num" w:pos="567"/>
        </w:tabs>
        <w:ind w:left="567" w:hanging="567"/>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A7F67AA"/>
    <w:multiLevelType w:val="hybridMultilevel"/>
    <w:tmpl w:val="7BAE6836"/>
    <w:lvl w:ilvl="0" w:tplc="7592F1F0">
      <w:start w:val="1"/>
      <w:numFmt w:val="upperLetter"/>
      <w:pStyle w:val="UCAlpha3"/>
      <w:lvlText w:val="%1."/>
      <w:lvlJc w:val="left"/>
      <w:pPr>
        <w:tabs>
          <w:tab w:val="num" w:pos="2041"/>
        </w:tabs>
        <w:ind w:left="2041" w:hanging="794"/>
      </w:pPr>
      <w:rPr>
        <w:rFonts w:ascii="Arial Bold" w:hAnsi="Arial Bold" w:cs="Times New Roman" w:hint="default"/>
        <w:b/>
        <w:i w:val="0"/>
        <w:sz w:val="20"/>
      </w:rPr>
    </w:lvl>
    <w:lvl w:ilvl="1" w:tplc="1F64AED6" w:tentative="1">
      <w:start w:val="1"/>
      <w:numFmt w:val="lowerLetter"/>
      <w:lvlText w:val="%2."/>
      <w:lvlJc w:val="left"/>
      <w:pPr>
        <w:tabs>
          <w:tab w:val="num" w:pos="1440"/>
        </w:tabs>
        <w:ind w:left="1440" w:hanging="360"/>
      </w:pPr>
      <w:rPr>
        <w:rFonts w:cs="Times New Roman"/>
      </w:rPr>
    </w:lvl>
    <w:lvl w:ilvl="2" w:tplc="BE682232" w:tentative="1">
      <w:start w:val="1"/>
      <w:numFmt w:val="lowerRoman"/>
      <w:lvlText w:val="%3."/>
      <w:lvlJc w:val="right"/>
      <w:pPr>
        <w:tabs>
          <w:tab w:val="num" w:pos="2160"/>
        </w:tabs>
        <w:ind w:left="2160" w:hanging="180"/>
      </w:pPr>
      <w:rPr>
        <w:rFonts w:cs="Times New Roman"/>
      </w:rPr>
    </w:lvl>
    <w:lvl w:ilvl="3" w:tplc="25BADB4C" w:tentative="1">
      <w:start w:val="1"/>
      <w:numFmt w:val="decimal"/>
      <w:lvlText w:val="%4."/>
      <w:lvlJc w:val="left"/>
      <w:pPr>
        <w:tabs>
          <w:tab w:val="num" w:pos="2880"/>
        </w:tabs>
        <w:ind w:left="2880" w:hanging="360"/>
      </w:pPr>
      <w:rPr>
        <w:rFonts w:cs="Times New Roman"/>
      </w:rPr>
    </w:lvl>
    <w:lvl w:ilvl="4" w:tplc="95A8DEB6" w:tentative="1">
      <w:start w:val="1"/>
      <w:numFmt w:val="lowerLetter"/>
      <w:lvlText w:val="%5."/>
      <w:lvlJc w:val="left"/>
      <w:pPr>
        <w:tabs>
          <w:tab w:val="num" w:pos="3600"/>
        </w:tabs>
        <w:ind w:left="3600" w:hanging="360"/>
      </w:pPr>
      <w:rPr>
        <w:rFonts w:cs="Times New Roman"/>
      </w:rPr>
    </w:lvl>
    <w:lvl w:ilvl="5" w:tplc="7DFA57D2" w:tentative="1">
      <w:start w:val="1"/>
      <w:numFmt w:val="lowerRoman"/>
      <w:lvlText w:val="%6."/>
      <w:lvlJc w:val="right"/>
      <w:pPr>
        <w:tabs>
          <w:tab w:val="num" w:pos="4320"/>
        </w:tabs>
        <w:ind w:left="4320" w:hanging="180"/>
      </w:pPr>
      <w:rPr>
        <w:rFonts w:cs="Times New Roman"/>
      </w:rPr>
    </w:lvl>
    <w:lvl w:ilvl="6" w:tplc="6B38CC66" w:tentative="1">
      <w:start w:val="1"/>
      <w:numFmt w:val="decimal"/>
      <w:lvlText w:val="%7."/>
      <w:lvlJc w:val="left"/>
      <w:pPr>
        <w:tabs>
          <w:tab w:val="num" w:pos="5040"/>
        </w:tabs>
        <w:ind w:left="5040" w:hanging="360"/>
      </w:pPr>
      <w:rPr>
        <w:rFonts w:cs="Times New Roman"/>
      </w:rPr>
    </w:lvl>
    <w:lvl w:ilvl="7" w:tplc="D9728790" w:tentative="1">
      <w:start w:val="1"/>
      <w:numFmt w:val="lowerLetter"/>
      <w:lvlText w:val="%8."/>
      <w:lvlJc w:val="left"/>
      <w:pPr>
        <w:tabs>
          <w:tab w:val="num" w:pos="5760"/>
        </w:tabs>
        <w:ind w:left="5760" w:hanging="360"/>
      </w:pPr>
      <w:rPr>
        <w:rFonts w:cs="Times New Roman"/>
      </w:rPr>
    </w:lvl>
    <w:lvl w:ilvl="8" w:tplc="39D647B4" w:tentative="1">
      <w:start w:val="1"/>
      <w:numFmt w:val="lowerRoman"/>
      <w:lvlText w:val="%9."/>
      <w:lvlJc w:val="right"/>
      <w:pPr>
        <w:tabs>
          <w:tab w:val="num" w:pos="6480"/>
        </w:tabs>
        <w:ind w:left="6480" w:hanging="180"/>
      </w:pPr>
      <w:rPr>
        <w:rFonts w:cs="Times New Roman"/>
      </w:rPr>
    </w:lvl>
  </w:abstractNum>
  <w:abstractNum w:abstractNumId="53" w15:restartNumberingAfterBreak="0">
    <w:nsid w:val="6B1D1232"/>
    <w:multiLevelType w:val="multilevel"/>
    <w:tmpl w:val="5CFECFC8"/>
    <w:lvl w:ilvl="0">
      <w:start w:val="1"/>
      <w:numFmt w:val="decimal"/>
      <w:pStyle w:val="Level1"/>
      <w:lvlText w:val="%1"/>
      <w:lvlJc w:val="left"/>
      <w:pPr>
        <w:tabs>
          <w:tab w:val="num" w:pos="567"/>
        </w:tabs>
        <w:ind w:left="567" w:hanging="567"/>
      </w:pPr>
      <w:rPr>
        <w:rFonts w:cs="Times New Roman" w:hint="default"/>
        <w:b/>
        <w:i w:val="0"/>
        <w:sz w:val="22"/>
      </w:rPr>
    </w:lvl>
    <w:lvl w:ilvl="1">
      <w:start w:val="1"/>
      <w:numFmt w:val="decimal"/>
      <w:pStyle w:val="Level2"/>
      <w:lvlText w:val="%1.%2"/>
      <w:lvlJc w:val="left"/>
      <w:pPr>
        <w:tabs>
          <w:tab w:val="num" w:pos="1247"/>
        </w:tabs>
        <w:ind w:left="1247" w:hanging="680"/>
      </w:pPr>
      <w:rPr>
        <w:rFonts w:cs="Times New Roman" w:hint="default"/>
        <w:b/>
        <w:i w:val="0"/>
        <w:sz w:val="21"/>
      </w:rPr>
    </w:lvl>
    <w:lvl w:ilvl="2">
      <w:start w:val="1"/>
      <w:numFmt w:val="decimal"/>
      <w:pStyle w:val="Level3"/>
      <w:lvlText w:val="%1.%2.%3"/>
      <w:lvlJc w:val="left"/>
      <w:pPr>
        <w:tabs>
          <w:tab w:val="num" w:pos="935"/>
        </w:tabs>
        <w:ind w:left="935" w:hanging="794"/>
      </w:pPr>
      <w:rPr>
        <w:rFonts w:cs="Times New Roman" w:hint="default"/>
        <w:b/>
        <w:i w:val="0"/>
        <w:sz w:val="17"/>
      </w:rPr>
    </w:lvl>
    <w:lvl w:ilvl="3">
      <w:start w:val="1"/>
      <w:numFmt w:val="lowerRoman"/>
      <w:pStyle w:val="Level4"/>
      <w:lvlText w:val="(%4)"/>
      <w:lvlJc w:val="left"/>
      <w:pPr>
        <w:tabs>
          <w:tab w:val="num" w:pos="2722"/>
        </w:tabs>
        <w:ind w:left="2722" w:hanging="681"/>
      </w:pPr>
      <w:rPr>
        <w:rFonts w:cs="Times New Roman" w:hint="default"/>
      </w:rPr>
    </w:lvl>
    <w:lvl w:ilvl="4">
      <w:start w:val="1"/>
      <w:numFmt w:val="lowerLetter"/>
      <w:pStyle w:val="Level5"/>
      <w:lvlText w:val="(%5)"/>
      <w:lvlJc w:val="left"/>
      <w:pPr>
        <w:tabs>
          <w:tab w:val="num" w:pos="3289"/>
        </w:tabs>
        <w:ind w:left="3289" w:hanging="567"/>
      </w:pPr>
      <w:rPr>
        <w:rFonts w:cs="Times New Roman" w:hint="default"/>
      </w:rPr>
    </w:lvl>
    <w:lvl w:ilvl="5">
      <w:start w:val="1"/>
      <w:numFmt w:val="upperRoman"/>
      <w:pStyle w:val="Level6"/>
      <w:lvlText w:val="(%6)"/>
      <w:lvlJc w:val="left"/>
      <w:pPr>
        <w:tabs>
          <w:tab w:val="num" w:pos="3969"/>
        </w:tabs>
        <w:ind w:left="3969" w:hanging="680"/>
      </w:pPr>
      <w:rPr>
        <w:rFonts w:cs="Times New Roman" w:hint="default"/>
      </w:rPr>
    </w:lvl>
    <w:lvl w:ilvl="6">
      <w:start w:val="1"/>
      <w:numFmt w:val="none"/>
      <w:pStyle w:val="Level7"/>
      <w:lvlText w:val=""/>
      <w:lvlJc w:val="left"/>
      <w:pPr>
        <w:tabs>
          <w:tab w:val="num" w:pos="3969"/>
        </w:tabs>
        <w:ind w:left="3969" w:hanging="680"/>
      </w:pPr>
      <w:rPr>
        <w:rFonts w:cs="Times New Roman" w:hint="default"/>
      </w:rPr>
    </w:lvl>
    <w:lvl w:ilvl="7">
      <w:start w:val="1"/>
      <w:numFmt w:val="none"/>
      <w:pStyle w:val="Level8"/>
      <w:lvlText w:val=""/>
      <w:lvlJc w:val="left"/>
      <w:pPr>
        <w:tabs>
          <w:tab w:val="num" w:pos="3969"/>
        </w:tabs>
        <w:ind w:left="3969" w:hanging="680"/>
      </w:pPr>
      <w:rPr>
        <w:rFonts w:cs="Times New Roman" w:hint="default"/>
      </w:rPr>
    </w:lvl>
    <w:lvl w:ilvl="8">
      <w:start w:val="1"/>
      <w:numFmt w:val="none"/>
      <w:pStyle w:val="Level9"/>
      <w:lvlText w:val=""/>
      <w:lvlJc w:val="left"/>
      <w:pPr>
        <w:tabs>
          <w:tab w:val="num" w:pos="3969"/>
        </w:tabs>
        <w:ind w:left="3969" w:hanging="680"/>
      </w:pPr>
      <w:rPr>
        <w:rFonts w:cs="Times New Roman" w:hint="default"/>
      </w:rPr>
    </w:lvl>
  </w:abstractNum>
  <w:abstractNum w:abstractNumId="54" w15:restartNumberingAfterBreak="0">
    <w:nsid w:val="6B502D22"/>
    <w:multiLevelType w:val="hybridMultilevel"/>
    <w:tmpl w:val="61A8FB0A"/>
    <w:lvl w:ilvl="0" w:tplc="1AB61746">
      <w:start w:val="27"/>
      <w:numFmt w:val="lowerLetter"/>
      <w:pStyle w:val="doublealpha"/>
      <w:lvlText w:val="(%1)"/>
      <w:lvlJc w:val="left"/>
      <w:pPr>
        <w:tabs>
          <w:tab w:val="num" w:pos="567"/>
        </w:tabs>
        <w:ind w:left="567" w:hanging="567"/>
      </w:pPr>
      <w:rPr>
        <w:rFonts w:ascii="Arial" w:hAnsi="Arial" w:cs="Times New Roman" w:hint="default"/>
        <w:b w:val="0"/>
        <w:i w:val="0"/>
        <w:sz w:val="20"/>
      </w:rPr>
    </w:lvl>
    <w:lvl w:ilvl="1" w:tplc="5AF62848" w:tentative="1">
      <w:start w:val="1"/>
      <w:numFmt w:val="lowerLetter"/>
      <w:lvlText w:val="%2."/>
      <w:lvlJc w:val="left"/>
      <w:pPr>
        <w:tabs>
          <w:tab w:val="num" w:pos="1440"/>
        </w:tabs>
        <w:ind w:left="1440" w:hanging="360"/>
      </w:pPr>
      <w:rPr>
        <w:rFonts w:cs="Times New Roman"/>
      </w:rPr>
    </w:lvl>
    <w:lvl w:ilvl="2" w:tplc="DCDA45D2" w:tentative="1">
      <w:start w:val="1"/>
      <w:numFmt w:val="lowerRoman"/>
      <w:lvlText w:val="%3."/>
      <w:lvlJc w:val="right"/>
      <w:pPr>
        <w:tabs>
          <w:tab w:val="num" w:pos="2160"/>
        </w:tabs>
        <w:ind w:left="2160" w:hanging="180"/>
      </w:pPr>
      <w:rPr>
        <w:rFonts w:cs="Times New Roman"/>
      </w:rPr>
    </w:lvl>
    <w:lvl w:ilvl="3" w:tplc="F508DB4A" w:tentative="1">
      <w:start w:val="1"/>
      <w:numFmt w:val="decimal"/>
      <w:lvlText w:val="%4."/>
      <w:lvlJc w:val="left"/>
      <w:pPr>
        <w:tabs>
          <w:tab w:val="num" w:pos="2880"/>
        </w:tabs>
        <w:ind w:left="2880" w:hanging="360"/>
      </w:pPr>
      <w:rPr>
        <w:rFonts w:cs="Times New Roman"/>
      </w:rPr>
    </w:lvl>
    <w:lvl w:ilvl="4" w:tplc="1F8C89F0" w:tentative="1">
      <w:start w:val="1"/>
      <w:numFmt w:val="lowerLetter"/>
      <w:lvlText w:val="%5."/>
      <w:lvlJc w:val="left"/>
      <w:pPr>
        <w:tabs>
          <w:tab w:val="num" w:pos="3600"/>
        </w:tabs>
        <w:ind w:left="3600" w:hanging="360"/>
      </w:pPr>
      <w:rPr>
        <w:rFonts w:cs="Times New Roman"/>
      </w:rPr>
    </w:lvl>
    <w:lvl w:ilvl="5" w:tplc="28DA9BF8" w:tentative="1">
      <w:start w:val="1"/>
      <w:numFmt w:val="lowerRoman"/>
      <w:lvlText w:val="%6."/>
      <w:lvlJc w:val="right"/>
      <w:pPr>
        <w:tabs>
          <w:tab w:val="num" w:pos="4320"/>
        </w:tabs>
        <w:ind w:left="4320" w:hanging="180"/>
      </w:pPr>
      <w:rPr>
        <w:rFonts w:cs="Times New Roman"/>
      </w:rPr>
    </w:lvl>
    <w:lvl w:ilvl="6" w:tplc="0ED4569C" w:tentative="1">
      <w:start w:val="1"/>
      <w:numFmt w:val="decimal"/>
      <w:lvlText w:val="%7."/>
      <w:lvlJc w:val="left"/>
      <w:pPr>
        <w:tabs>
          <w:tab w:val="num" w:pos="5040"/>
        </w:tabs>
        <w:ind w:left="5040" w:hanging="360"/>
      </w:pPr>
      <w:rPr>
        <w:rFonts w:cs="Times New Roman"/>
      </w:rPr>
    </w:lvl>
    <w:lvl w:ilvl="7" w:tplc="22B4E048" w:tentative="1">
      <w:start w:val="1"/>
      <w:numFmt w:val="lowerLetter"/>
      <w:lvlText w:val="%8."/>
      <w:lvlJc w:val="left"/>
      <w:pPr>
        <w:tabs>
          <w:tab w:val="num" w:pos="5760"/>
        </w:tabs>
        <w:ind w:left="5760" w:hanging="360"/>
      </w:pPr>
      <w:rPr>
        <w:rFonts w:cs="Times New Roman"/>
      </w:rPr>
    </w:lvl>
    <w:lvl w:ilvl="8" w:tplc="D1F437F0" w:tentative="1">
      <w:start w:val="1"/>
      <w:numFmt w:val="lowerRoman"/>
      <w:lvlText w:val="%9."/>
      <w:lvlJc w:val="right"/>
      <w:pPr>
        <w:tabs>
          <w:tab w:val="num" w:pos="6480"/>
        </w:tabs>
        <w:ind w:left="6480" w:hanging="180"/>
      </w:pPr>
      <w:rPr>
        <w:rFonts w:cs="Times New Roman"/>
      </w:rPr>
    </w:lvl>
  </w:abstractNum>
  <w:abstractNum w:abstractNumId="55" w15:restartNumberingAfterBreak="0">
    <w:nsid w:val="6BEA4D3C"/>
    <w:multiLevelType w:val="hybridMultilevel"/>
    <w:tmpl w:val="7472CC54"/>
    <w:lvl w:ilvl="0" w:tplc="D2E2C658">
      <w:start w:val="1"/>
      <w:numFmt w:val="upperLetter"/>
      <w:pStyle w:val="UCAlpha6"/>
      <w:lvlText w:val="%1."/>
      <w:lvlJc w:val="left"/>
      <w:pPr>
        <w:tabs>
          <w:tab w:val="num" w:pos="3969"/>
        </w:tabs>
        <w:ind w:left="3969" w:hanging="680"/>
      </w:pPr>
      <w:rPr>
        <w:rFonts w:ascii="Arial Bold" w:hAnsi="Arial Bold" w:cs="Times New Roman" w:hint="default"/>
        <w:b/>
        <w:i w:val="0"/>
        <w:sz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6C5255B9"/>
    <w:multiLevelType w:val="singleLevel"/>
    <w:tmpl w:val="7E306700"/>
    <w:lvl w:ilvl="0">
      <w:start w:val="1"/>
      <w:numFmt w:val="lowerRoman"/>
      <w:pStyle w:val="roman6"/>
      <w:lvlText w:val="(%1)"/>
      <w:lvlJc w:val="left"/>
      <w:pPr>
        <w:tabs>
          <w:tab w:val="num" w:pos="3969"/>
        </w:tabs>
        <w:ind w:left="3969" w:hanging="680"/>
      </w:pPr>
      <w:rPr>
        <w:rFonts w:ascii="Arial" w:hAnsi="Arial" w:cs="Times New Roman" w:hint="default"/>
        <w:b w:val="0"/>
        <w:i w:val="0"/>
        <w:sz w:val="20"/>
      </w:rPr>
    </w:lvl>
  </w:abstractNum>
  <w:abstractNum w:abstractNumId="57" w15:restartNumberingAfterBreak="0">
    <w:nsid w:val="6F9B4DD5"/>
    <w:multiLevelType w:val="hybridMultilevel"/>
    <w:tmpl w:val="6344C7C4"/>
    <w:lvl w:ilvl="0" w:tplc="040E0013">
      <w:start w:val="1"/>
      <w:numFmt w:val="bullet"/>
      <w:lvlRestart w:val="0"/>
      <w:pStyle w:val="dashbullet6"/>
      <w:lvlText w:val=""/>
      <w:lvlJc w:val="left"/>
      <w:pPr>
        <w:tabs>
          <w:tab w:val="num" w:pos="3969"/>
        </w:tabs>
        <w:ind w:left="3969" w:hanging="680"/>
      </w:pPr>
      <w:rPr>
        <w:rFonts w:ascii="Symbol" w:hAnsi="Symbol" w:hint="default"/>
        <w:color w:val="000058"/>
      </w:rPr>
    </w:lvl>
    <w:lvl w:ilvl="1" w:tplc="040E0019" w:tentative="1">
      <w:start w:val="1"/>
      <w:numFmt w:val="bullet"/>
      <w:lvlText w:val="o"/>
      <w:lvlJc w:val="left"/>
      <w:pPr>
        <w:tabs>
          <w:tab w:val="num" w:pos="1440"/>
        </w:tabs>
        <w:ind w:left="1440" w:hanging="360"/>
      </w:pPr>
      <w:rPr>
        <w:rFonts w:ascii="Courier New" w:hAnsi="Courier New" w:hint="default"/>
      </w:rPr>
    </w:lvl>
    <w:lvl w:ilvl="2" w:tplc="040E001B" w:tentative="1">
      <w:start w:val="1"/>
      <w:numFmt w:val="bullet"/>
      <w:lvlText w:val=""/>
      <w:lvlJc w:val="left"/>
      <w:pPr>
        <w:tabs>
          <w:tab w:val="num" w:pos="2160"/>
        </w:tabs>
        <w:ind w:left="2160" w:hanging="360"/>
      </w:pPr>
      <w:rPr>
        <w:rFonts w:ascii="Wingdings" w:hAnsi="Wingdings" w:hint="default"/>
      </w:rPr>
    </w:lvl>
    <w:lvl w:ilvl="3" w:tplc="040E000F" w:tentative="1">
      <w:start w:val="1"/>
      <w:numFmt w:val="bullet"/>
      <w:lvlText w:val=""/>
      <w:lvlJc w:val="left"/>
      <w:pPr>
        <w:tabs>
          <w:tab w:val="num" w:pos="2880"/>
        </w:tabs>
        <w:ind w:left="2880" w:hanging="360"/>
      </w:pPr>
      <w:rPr>
        <w:rFonts w:ascii="Symbol" w:hAnsi="Symbol" w:hint="default"/>
      </w:rPr>
    </w:lvl>
    <w:lvl w:ilvl="4" w:tplc="040E0019" w:tentative="1">
      <w:start w:val="1"/>
      <w:numFmt w:val="bullet"/>
      <w:lvlText w:val="o"/>
      <w:lvlJc w:val="left"/>
      <w:pPr>
        <w:tabs>
          <w:tab w:val="num" w:pos="3600"/>
        </w:tabs>
        <w:ind w:left="3600" w:hanging="360"/>
      </w:pPr>
      <w:rPr>
        <w:rFonts w:ascii="Courier New" w:hAnsi="Courier New" w:hint="default"/>
      </w:rPr>
    </w:lvl>
    <w:lvl w:ilvl="5" w:tplc="040E001B" w:tentative="1">
      <w:start w:val="1"/>
      <w:numFmt w:val="bullet"/>
      <w:lvlText w:val=""/>
      <w:lvlJc w:val="left"/>
      <w:pPr>
        <w:tabs>
          <w:tab w:val="num" w:pos="4320"/>
        </w:tabs>
        <w:ind w:left="4320" w:hanging="360"/>
      </w:pPr>
      <w:rPr>
        <w:rFonts w:ascii="Wingdings" w:hAnsi="Wingdings" w:hint="default"/>
      </w:rPr>
    </w:lvl>
    <w:lvl w:ilvl="6" w:tplc="040E000F" w:tentative="1">
      <w:start w:val="1"/>
      <w:numFmt w:val="bullet"/>
      <w:lvlText w:val=""/>
      <w:lvlJc w:val="left"/>
      <w:pPr>
        <w:tabs>
          <w:tab w:val="num" w:pos="5040"/>
        </w:tabs>
        <w:ind w:left="5040" w:hanging="360"/>
      </w:pPr>
      <w:rPr>
        <w:rFonts w:ascii="Symbol" w:hAnsi="Symbol" w:hint="default"/>
      </w:rPr>
    </w:lvl>
    <w:lvl w:ilvl="7" w:tplc="040E0019" w:tentative="1">
      <w:start w:val="1"/>
      <w:numFmt w:val="bullet"/>
      <w:lvlText w:val="o"/>
      <w:lvlJc w:val="left"/>
      <w:pPr>
        <w:tabs>
          <w:tab w:val="num" w:pos="5760"/>
        </w:tabs>
        <w:ind w:left="5760" w:hanging="360"/>
      </w:pPr>
      <w:rPr>
        <w:rFonts w:ascii="Courier New" w:hAnsi="Courier New" w:hint="default"/>
      </w:rPr>
    </w:lvl>
    <w:lvl w:ilvl="8" w:tplc="040E001B"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169173D"/>
    <w:multiLevelType w:val="singleLevel"/>
    <w:tmpl w:val="C4DA68B6"/>
    <w:lvl w:ilvl="0">
      <w:start w:val="1"/>
      <w:numFmt w:val="lowerLetter"/>
      <w:pStyle w:val="alpha2"/>
      <w:lvlText w:val="(%1)"/>
      <w:lvlJc w:val="left"/>
      <w:pPr>
        <w:tabs>
          <w:tab w:val="num" w:pos="1247"/>
        </w:tabs>
        <w:ind w:left="1247" w:hanging="680"/>
      </w:pPr>
      <w:rPr>
        <w:rFonts w:ascii="Arial" w:hAnsi="Arial" w:cs="Times New Roman" w:hint="default"/>
        <w:b w:val="0"/>
        <w:i w:val="0"/>
        <w:sz w:val="20"/>
      </w:rPr>
    </w:lvl>
  </w:abstractNum>
  <w:abstractNum w:abstractNumId="59" w15:restartNumberingAfterBreak="0">
    <w:nsid w:val="73455C00"/>
    <w:multiLevelType w:val="singleLevel"/>
    <w:tmpl w:val="C610EDC0"/>
    <w:lvl w:ilvl="0">
      <w:start w:val="1"/>
      <w:numFmt w:val="lowerRoman"/>
      <w:pStyle w:val="roman5"/>
      <w:lvlText w:val="(%1)"/>
      <w:lvlJc w:val="left"/>
      <w:pPr>
        <w:tabs>
          <w:tab w:val="num" w:pos="3442"/>
        </w:tabs>
        <w:ind w:left="3289" w:hanging="567"/>
      </w:pPr>
      <w:rPr>
        <w:rFonts w:ascii="Arial" w:hAnsi="Arial" w:cs="Times New Roman" w:hint="default"/>
        <w:b w:val="0"/>
        <w:i w:val="0"/>
        <w:sz w:val="20"/>
      </w:rPr>
    </w:lvl>
  </w:abstractNum>
  <w:abstractNum w:abstractNumId="60" w15:restartNumberingAfterBreak="0">
    <w:nsid w:val="74677099"/>
    <w:multiLevelType w:val="multilevel"/>
    <w:tmpl w:val="2CA065B2"/>
    <w:lvl w:ilvl="0">
      <w:start w:val="1"/>
      <w:numFmt w:val="decimal"/>
      <w:pStyle w:val="Schedule1-2"/>
      <w:lvlText w:val="%1"/>
      <w:lvlJc w:val="left"/>
      <w:pPr>
        <w:tabs>
          <w:tab w:val="num" w:pos="567"/>
        </w:tabs>
        <w:ind w:left="567" w:hanging="567"/>
      </w:pPr>
      <w:rPr>
        <w:rFonts w:cs="Times New Roman" w:hint="default"/>
        <w:b/>
        <w:i w:val="0"/>
        <w:sz w:val="22"/>
      </w:rPr>
    </w:lvl>
    <w:lvl w:ilvl="1">
      <w:start w:val="1"/>
      <w:numFmt w:val="decimal"/>
      <w:pStyle w:val="Schedule2-2"/>
      <w:lvlText w:val="%1.%2"/>
      <w:lvlJc w:val="left"/>
      <w:pPr>
        <w:tabs>
          <w:tab w:val="num" w:pos="567"/>
        </w:tabs>
        <w:ind w:left="567" w:hanging="567"/>
      </w:pPr>
      <w:rPr>
        <w:rFonts w:cs="Times New Roman" w:hint="default"/>
        <w:b/>
        <w:i w:val="0"/>
        <w:sz w:val="21"/>
      </w:rPr>
    </w:lvl>
    <w:lvl w:ilvl="2">
      <w:start w:val="1"/>
      <w:numFmt w:val="decimal"/>
      <w:pStyle w:val="Schedule3-2"/>
      <w:lvlText w:val="%1.%2.%3"/>
      <w:lvlJc w:val="left"/>
      <w:pPr>
        <w:tabs>
          <w:tab w:val="num" w:pos="567"/>
        </w:tabs>
        <w:ind w:left="567" w:hanging="567"/>
      </w:pPr>
      <w:rPr>
        <w:rFonts w:cs="Times New Roman" w:hint="default"/>
        <w:b/>
        <w:i w:val="0"/>
        <w:sz w:val="17"/>
      </w:rPr>
    </w:lvl>
    <w:lvl w:ilvl="3">
      <w:start w:val="1"/>
      <w:numFmt w:val="lowerRoman"/>
      <w:pStyle w:val="Schedule4-2"/>
      <w:lvlText w:val="(%4)"/>
      <w:lvlJc w:val="left"/>
      <w:pPr>
        <w:tabs>
          <w:tab w:val="num" w:pos="720"/>
        </w:tabs>
        <w:ind w:left="567" w:hanging="567"/>
      </w:pPr>
      <w:rPr>
        <w:rFonts w:cs="Times New Roman" w:hint="default"/>
      </w:rPr>
    </w:lvl>
    <w:lvl w:ilvl="4">
      <w:start w:val="1"/>
      <w:numFmt w:val="lowerLetter"/>
      <w:pStyle w:val="Schedule5-2"/>
      <w:lvlText w:val="(%5)"/>
      <w:lvlJc w:val="left"/>
      <w:pPr>
        <w:tabs>
          <w:tab w:val="num" w:pos="567"/>
        </w:tabs>
        <w:ind w:left="567" w:hanging="567"/>
      </w:pPr>
      <w:rPr>
        <w:rFonts w:cs="Times New Roman" w:hint="default"/>
      </w:rPr>
    </w:lvl>
    <w:lvl w:ilvl="5">
      <w:start w:val="1"/>
      <w:numFmt w:val="upperRoman"/>
      <w:pStyle w:val="Schedule6-2"/>
      <w:lvlText w:val="(%6)"/>
      <w:lvlJc w:val="left"/>
      <w:pPr>
        <w:tabs>
          <w:tab w:val="num" w:pos="567"/>
        </w:tabs>
        <w:ind w:left="567" w:hanging="567"/>
      </w:pPr>
      <w:rPr>
        <w:rFonts w:cs="Times New Roman" w:hint="default"/>
      </w:rPr>
    </w:lvl>
    <w:lvl w:ilvl="6">
      <w:start w:val="1"/>
      <w:numFmt w:val="none"/>
      <w:lvlText w:val=""/>
      <w:lvlJc w:val="left"/>
      <w:pPr>
        <w:tabs>
          <w:tab w:val="num" w:pos="680"/>
        </w:tabs>
        <w:ind w:left="680" w:hanging="680"/>
      </w:pPr>
      <w:rPr>
        <w:rFonts w:cs="Times New Roman" w:hint="default"/>
      </w:rPr>
    </w:lvl>
    <w:lvl w:ilvl="7">
      <w:start w:val="1"/>
      <w:numFmt w:val="none"/>
      <w:lvlText w:val=""/>
      <w:lvlJc w:val="left"/>
      <w:pPr>
        <w:tabs>
          <w:tab w:val="num" w:pos="30521"/>
        </w:tabs>
        <w:ind w:left="30161"/>
      </w:pPr>
      <w:rPr>
        <w:rFonts w:cs="Times New Roman" w:hint="default"/>
      </w:rPr>
    </w:lvl>
    <w:lvl w:ilvl="8">
      <w:start w:val="1"/>
      <w:numFmt w:val="none"/>
      <w:lvlText w:val=""/>
      <w:lvlJc w:val="left"/>
      <w:pPr>
        <w:tabs>
          <w:tab w:val="num" w:pos="30521"/>
        </w:tabs>
        <w:ind w:left="30161"/>
      </w:pPr>
      <w:rPr>
        <w:rFonts w:cs="Times New Roman" w:hint="default"/>
      </w:rPr>
    </w:lvl>
  </w:abstractNum>
  <w:abstractNum w:abstractNumId="61" w15:restartNumberingAfterBreak="0">
    <w:nsid w:val="756D2D0B"/>
    <w:multiLevelType w:val="hybridMultilevel"/>
    <w:tmpl w:val="91C47202"/>
    <w:lvl w:ilvl="0" w:tplc="04090001">
      <w:start w:val="1"/>
      <w:numFmt w:val="bullet"/>
      <w:lvlText w:val=""/>
      <w:lvlJc w:val="left"/>
      <w:pPr>
        <w:ind w:left="840" w:hanging="42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2" w15:restartNumberingAfterBreak="0">
    <w:nsid w:val="75A623FA"/>
    <w:multiLevelType w:val="hybridMultilevel"/>
    <w:tmpl w:val="CFF8EEB2"/>
    <w:lvl w:ilvl="0" w:tplc="D46A693A">
      <w:start w:val="1"/>
      <w:numFmt w:val="bullet"/>
      <w:lvlRestart w:val="0"/>
      <w:pStyle w:val="dashbullet1"/>
      <w:lvlText w:val=""/>
      <w:lvlJc w:val="left"/>
      <w:pPr>
        <w:tabs>
          <w:tab w:val="num" w:pos="567"/>
        </w:tabs>
        <w:ind w:left="567" w:hanging="567"/>
      </w:pPr>
      <w:rPr>
        <w:rFonts w:ascii="Symbol" w:hAnsi="Symbol" w:hint="default"/>
        <w:color w:val="000058"/>
      </w:rPr>
    </w:lvl>
    <w:lvl w:ilvl="1" w:tplc="5F92EFB6" w:tentative="1">
      <w:start w:val="1"/>
      <w:numFmt w:val="bullet"/>
      <w:lvlText w:val="o"/>
      <w:lvlJc w:val="left"/>
      <w:pPr>
        <w:tabs>
          <w:tab w:val="num" w:pos="1440"/>
        </w:tabs>
        <w:ind w:left="1440" w:hanging="360"/>
      </w:pPr>
      <w:rPr>
        <w:rFonts w:ascii="Courier New" w:hAnsi="Courier New" w:hint="default"/>
      </w:rPr>
    </w:lvl>
    <w:lvl w:ilvl="2" w:tplc="C71C06D4" w:tentative="1">
      <w:start w:val="1"/>
      <w:numFmt w:val="bullet"/>
      <w:lvlText w:val=""/>
      <w:lvlJc w:val="left"/>
      <w:pPr>
        <w:tabs>
          <w:tab w:val="num" w:pos="2160"/>
        </w:tabs>
        <w:ind w:left="2160" w:hanging="360"/>
      </w:pPr>
      <w:rPr>
        <w:rFonts w:ascii="Wingdings" w:hAnsi="Wingdings" w:hint="default"/>
      </w:rPr>
    </w:lvl>
    <w:lvl w:ilvl="3" w:tplc="3B1E7F22" w:tentative="1">
      <w:start w:val="1"/>
      <w:numFmt w:val="bullet"/>
      <w:lvlText w:val=""/>
      <w:lvlJc w:val="left"/>
      <w:pPr>
        <w:tabs>
          <w:tab w:val="num" w:pos="2880"/>
        </w:tabs>
        <w:ind w:left="2880" w:hanging="360"/>
      </w:pPr>
      <w:rPr>
        <w:rFonts w:ascii="Symbol" w:hAnsi="Symbol" w:hint="default"/>
      </w:rPr>
    </w:lvl>
    <w:lvl w:ilvl="4" w:tplc="BDBEC462" w:tentative="1">
      <w:start w:val="1"/>
      <w:numFmt w:val="bullet"/>
      <w:lvlText w:val="o"/>
      <w:lvlJc w:val="left"/>
      <w:pPr>
        <w:tabs>
          <w:tab w:val="num" w:pos="3600"/>
        </w:tabs>
        <w:ind w:left="3600" w:hanging="360"/>
      </w:pPr>
      <w:rPr>
        <w:rFonts w:ascii="Courier New" w:hAnsi="Courier New" w:hint="default"/>
      </w:rPr>
    </w:lvl>
    <w:lvl w:ilvl="5" w:tplc="9CBED1DE" w:tentative="1">
      <w:start w:val="1"/>
      <w:numFmt w:val="bullet"/>
      <w:lvlText w:val=""/>
      <w:lvlJc w:val="left"/>
      <w:pPr>
        <w:tabs>
          <w:tab w:val="num" w:pos="4320"/>
        </w:tabs>
        <w:ind w:left="4320" w:hanging="360"/>
      </w:pPr>
      <w:rPr>
        <w:rFonts w:ascii="Wingdings" w:hAnsi="Wingdings" w:hint="default"/>
      </w:rPr>
    </w:lvl>
    <w:lvl w:ilvl="6" w:tplc="D6C4C382" w:tentative="1">
      <w:start w:val="1"/>
      <w:numFmt w:val="bullet"/>
      <w:lvlText w:val=""/>
      <w:lvlJc w:val="left"/>
      <w:pPr>
        <w:tabs>
          <w:tab w:val="num" w:pos="5040"/>
        </w:tabs>
        <w:ind w:left="5040" w:hanging="360"/>
      </w:pPr>
      <w:rPr>
        <w:rFonts w:ascii="Symbol" w:hAnsi="Symbol" w:hint="default"/>
      </w:rPr>
    </w:lvl>
    <w:lvl w:ilvl="7" w:tplc="DA6E58C8" w:tentative="1">
      <w:start w:val="1"/>
      <w:numFmt w:val="bullet"/>
      <w:lvlText w:val="o"/>
      <w:lvlJc w:val="left"/>
      <w:pPr>
        <w:tabs>
          <w:tab w:val="num" w:pos="5760"/>
        </w:tabs>
        <w:ind w:left="5760" w:hanging="360"/>
      </w:pPr>
      <w:rPr>
        <w:rFonts w:ascii="Courier New" w:hAnsi="Courier New" w:hint="default"/>
      </w:rPr>
    </w:lvl>
    <w:lvl w:ilvl="8" w:tplc="4D4CDF88"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78257A82"/>
    <w:multiLevelType w:val="hybridMultilevel"/>
    <w:tmpl w:val="2832851C"/>
    <w:lvl w:ilvl="0" w:tplc="10387D30">
      <w:start w:val="1"/>
      <w:numFmt w:val="bullet"/>
      <w:pStyle w:val="bullet1"/>
      <w:lvlText w:val=""/>
      <w:lvlJc w:val="left"/>
      <w:pPr>
        <w:tabs>
          <w:tab w:val="num" w:pos="567"/>
        </w:tabs>
        <w:ind w:left="567"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85A5B88"/>
    <w:multiLevelType w:val="singleLevel"/>
    <w:tmpl w:val="F6FA78BE"/>
    <w:lvl w:ilvl="0">
      <w:start w:val="1"/>
      <w:numFmt w:val="lowerRoman"/>
      <w:pStyle w:val="roman2"/>
      <w:lvlText w:val="(%1)"/>
      <w:lvlJc w:val="left"/>
      <w:pPr>
        <w:tabs>
          <w:tab w:val="num" w:pos="1247"/>
        </w:tabs>
        <w:ind w:left="1247" w:hanging="680"/>
      </w:pPr>
      <w:rPr>
        <w:rFonts w:ascii="Arial" w:hAnsi="Arial" w:cs="Times New Roman" w:hint="default"/>
        <w:b w:val="0"/>
        <w:i w:val="0"/>
        <w:sz w:val="20"/>
      </w:rPr>
    </w:lvl>
  </w:abstractNum>
  <w:abstractNum w:abstractNumId="65" w15:restartNumberingAfterBreak="0">
    <w:nsid w:val="78CF6479"/>
    <w:multiLevelType w:val="hybridMultilevel"/>
    <w:tmpl w:val="7DF45A16"/>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6" w15:restartNumberingAfterBreak="0">
    <w:nsid w:val="7D075381"/>
    <w:multiLevelType w:val="hybridMultilevel"/>
    <w:tmpl w:val="79B6B110"/>
    <w:lvl w:ilvl="0" w:tplc="68A048CC">
      <w:start w:val="1"/>
      <w:numFmt w:val="bullet"/>
      <w:lvlRestart w:val="0"/>
      <w:pStyle w:val="dashbullet2"/>
      <w:lvlText w:val=""/>
      <w:lvlJc w:val="left"/>
      <w:pPr>
        <w:tabs>
          <w:tab w:val="num" w:pos="1247"/>
        </w:tabs>
        <w:ind w:left="1247" w:hanging="680"/>
      </w:pPr>
      <w:rPr>
        <w:rFonts w:ascii="Symbol" w:hAnsi="Symbol" w:hint="default"/>
        <w:color w:val="000058"/>
      </w:rPr>
    </w:lvl>
    <w:lvl w:ilvl="1" w:tplc="261C6A18" w:tentative="1">
      <w:start w:val="1"/>
      <w:numFmt w:val="bullet"/>
      <w:lvlText w:val="o"/>
      <w:lvlJc w:val="left"/>
      <w:pPr>
        <w:tabs>
          <w:tab w:val="num" w:pos="1440"/>
        </w:tabs>
        <w:ind w:left="1440" w:hanging="360"/>
      </w:pPr>
      <w:rPr>
        <w:rFonts w:ascii="Courier New" w:hAnsi="Courier New" w:hint="default"/>
      </w:rPr>
    </w:lvl>
    <w:lvl w:ilvl="2" w:tplc="9832244A" w:tentative="1">
      <w:start w:val="1"/>
      <w:numFmt w:val="bullet"/>
      <w:lvlText w:val=""/>
      <w:lvlJc w:val="left"/>
      <w:pPr>
        <w:tabs>
          <w:tab w:val="num" w:pos="2160"/>
        </w:tabs>
        <w:ind w:left="2160" w:hanging="360"/>
      </w:pPr>
      <w:rPr>
        <w:rFonts w:ascii="Wingdings" w:hAnsi="Wingdings" w:hint="default"/>
      </w:rPr>
    </w:lvl>
    <w:lvl w:ilvl="3" w:tplc="89FA9E48" w:tentative="1">
      <w:start w:val="1"/>
      <w:numFmt w:val="bullet"/>
      <w:lvlText w:val=""/>
      <w:lvlJc w:val="left"/>
      <w:pPr>
        <w:tabs>
          <w:tab w:val="num" w:pos="2880"/>
        </w:tabs>
        <w:ind w:left="2880" w:hanging="360"/>
      </w:pPr>
      <w:rPr>
        <w:rFonts w:ascii="Symbol" w:hAnsi="Symbol" w:hint="default"/>
      </w:rPr>
    </w:lvl>
    <w:lvl w:ilvl="4" w:tplc="AE8E2972" w:tentative="1">
      <w:start w:val="1"/>
      <w:numFmt w:val="bullet"/>
      <w:lvlText w:val="o"/>
      <w:lvlJc w:val="left"/>
      <w:pPr>
        <w:tabs>
          <w:tab w:val="num" w:pos="3600"/>
        </w:tabs>
        <w:ind w:left="3600" w:hanging="360"/>
      </w:pPr>
      <w:rPr>
        <w:rFonts w:ascii="Courier New" w:hAnsi="Courier New" w:hint="default"/>
      </w:rPr>
    </w:lvl>
    <w:lvl w:ilvl="5" w:tplc="7B8E52D8" w:tentative="1">
      <w:start w:val="1"/>
      <w:numFmt w:val="bullet"/>
      <w:lvlText w:val=""/>
      <w:lvlJc w:val="left"/>
      <w:pPr>
        <w:tabs>
          <w:tab w:val="num" w:pos="4320"/>
        </w:tabs>
        <w:ind w:left="4320" w:hanging="360"/>
      </w:pPr>
      <w:rPr>
        <w:rFonts w:ascii="Wingdings" w:hAnsi="Wingdings" w:hint="default"/>
      </w:rPr>
    </w:lvl>
    <w:lvl w:ilvl="6" w:tplc="93D840DE" w:tentative="1">
      <w:start w:val="1"/>
      <w:numFmt w:val="bullet"/>
      <w:lvlText w:val=""/>
      <w:lvlJc w:val="left"/>
      <w:pPr>
        <w:tabs>
          <w:tab w:val="num" w:pos="5040"/>
        </w:tabs>
        <w:ind w:left="5040" w:hanging="360"/>
      </w:pPr>
      <w:rPr>
        <w:rFonts w:ascii="Symbol" w:hAnsi="Symbol" w:hint="default"/>
      </w:rPr>
    </w:lvl>
    <w:lvl w:ilvl="7" w:tplc="D6E48A6E" w:tentative="1">
      <w:start w:val="1"/>
      <w:numFmt w:val="bullet"/>
      <w:lvlText w:val="o"/>
      <w:lvlJc w:val="left"/>
      <w:pPr>
        <w:tabs>
          <w:tab w:val="num" w:pos="5760"/>
        </w:tabs>
        <w:ind w:left="5760" w:hanging="360"/>
      </w:pPr>
      <w:rPr>
        <w:rFonts w:ascii="Courier New" w:hAnsi="Courier New" w:hint="default"/>
      </w:rPr>
    </w:lvl>
    <w:lvl w:ilvl="8" w:tplc="103E68B2"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7D667A9B"/>
    <w:multiLevelType w:val="hybridMultilevel"/>
    <w:tmpl w:val="C33C68CA"/>
    <w:lvl w:ilvl="0" w:tplc="175EBA4E">
      <w:start w:val="1"/>
      <w:numFmt w:val="bullet"/>
      <w:lvlRestart w:val="0"/>
      <w:pStyle w:val="dashbullet5"/>
      <w:lvlText w:val=""/>
      <w:lvlJc w:val="left"/>
      <w:pPr>
        <w:tabs>
          <w:tab w:val="num" w:pos="3289"/>
        </w:tabs>
        <w:ind w:left="3289" w:hanging="567"/>
      </w:pPr>
      <w:rPr>
        <w:rFonts w:ascii="Symbol" w:hAnsi="Symbol" w:hint="default"/>
        <w:color w:val="00005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7ED04878"/>
    <w:multiLevelType w:val="hybridMultilevel"/>
    <w:tmpl w:val="E4C03824"/>
    <w:lvl w:ilvl="0" w:tplc="B40A9612">
      <w:start w:val="1"/>
      <w:numFmt w:val="decimal"/>
      <w:lvlRestart w:val="0"/>
      <w:pStyle w:val="ListNumbers"/>
      <w:lvlText w:val="%1."/>
      <w:lvlJc w:val="left"/>
      <w:pPr>
        <w:tabs>
          <w:tab w:val="num" w:pos="567"/>
        </w:tabs>
        <w:ind w:left="567" w:hanging="567"/>
      </w:pPr>
      <w:rPr>
        <w:rFonts w:ascii="Arial Bold" w:hAnsi="Arial Bold" w:cs="Times New Roman" w:hint="default"/>
        <w:b/>
        <w:i w:val="0"/>
        <w:sz w:val="20"/>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num w:numId="1" w16cid:durableId="527183826">
    <w:abstractNumId w:val="53"/>
  </w:num>
  <w:num w:numId="2" w16cid:durableId="384572608">
    <w:abstractNumId w:val="11"/>
  </w:num>
  <w:num w:numId="3" w16cid:durableId="712193212">
    <w:abstractNumId w:val="48"/>
  </w:num>
  <w:num w:numId="4" w16cid:durableId="2052340343">
    <w:abstractNumId w:val="63"/>
  </w:num>
  <w:num w:numId="5" w16cid:durableId="1067386838">
    <w:abstractNumId w:val="19"/>
  </w:num>
  <w:num w:numId="6" w16cid:durableId="1646155971">
    <w:abstractNumId w:val="37"/>
  </w:num>
  <w:num w:numId="7" w16cid:durableId="67188619">
    <w:abstractNumId w:val="42"/>
  </w:num>
  <w:num w:numId="8" w16cid:durableId="1483546174">
    <w:abstractNumId w:val="40"/>
  </w:num>
  <w:num w:numId="9" w16cid:durableId="1112285764">
    <w:abstractNumId w:val="15"/>
  </w:num>
  <w:num w:numId="10" w16cid:durableId="235628807">
    <w:abstractNumId w:val="12"/>
  </w:num>
  <w:num w:numId="11" w16cid:durableId="371199982">
    <w:abstractNumId w:val="28"/>
  </w:num>
  <w:num w:numId="12" w16cid:durableId="888150871">
    <w:abstractNumId w:val="13"/>
  </w:num>
  <w:num w:numId="13" w16cid:durableId="1993677830">
    <w:abstractNumId w:val="47"/>
  </w:num>
  <w:num w:numId="14" w16cid:durableId="1708338836">
    <w:abstractNumId w:val="41"/>
  </w:num>
  <w:num w:numId="15" w16cid:durableId="2118138230">
    <w:abstractNumId w:val="26"/>
  </w:num>
  <w:num w:numId="16" w16cid:durableId="1986396489">
    <w:abstractNumId w:val="17"/>
  </w:num>
  <w:num w:numId="17" w16cid:durableId="1193617380">
    <w:abstractNumId w:val="39"/>
  </w:num>
  <w:num w:numId="18" w16cid:durableId="2001808595">
    <w:abstractNumId w:val="29"/>
  </w:num>
  <w:num w:numId="19" w16cid:durableId="1910068252">
    <w:abstractNumId w:val="45"/>
  </w:num>
  <w:num w:numId="20" w16cid:durableId="2093427663">
    <w:abstractNumId w:val="64"/>
  </w:num>
  <w:num w:numId="21" w16cid:durableId="661857036">
    <w:abstractNumId w:val="49"/>
  </w:num>
  <w:num w:numId="22" w16cid:durableId="492648425">
    <w:abstractNumId w:val="59"/>
  </w:num>
  <w:num w:numId="23" w16cid:durableId="1427268514">
    <w:abstractNumId w:val="56"/>
  </w:num>
  <w:num w:numId="24" w16cid:durableId="2071465420">
    <w:abstractNumId w:val="24"/>
  </w:num>
  <w:num w:numId="25" w16cid:durableId="1265841636">
    <w:abstractNumId w:val="50"/>
  </w:num>
  <w:num w:numId="26" w16cid:durableId="1930699114">
    <w:abstractNumId w:val="58"/>
  </w:num>
  <w:num w:numId="27" w16cid:durableId="890992733">
    <w:abstractNumId w:val="44"/>
  </w:num>
  <w:num w:numId="28" w16cid:durableId="1995645756">
    <w:abstractNumId w:val="68"/>
  </w:num>
  <w:num w:numId="29" w16cid:durableId="590243598">
    <w:abstractNumId w:val="62"/>
  </w:num>
  <w:num w:numId="30" w16cid:durableId="647976498">
    <w:abstractNumId w:val="66"/>
  </w:num>
  <w:num w:numId="31" w16cid:durableId="880047302">
    <w:abstractNumId w:val="46"/>
  </w:num>
  <w:num w:numId="32" w16cid:durableId="603003944">
    <w:abstractNumId w:val="35"/>
  </w:num>
  <w:num w:numId="33" w16cid:durableId="213929917">
    <w:abstractNumId w:val="67"/>
  </w:num>
  <w:num w:numId="34" w16cid:durableId="801269349">
    <w:abstractNumId w:val="57"/>
  </w:num>
  <w:num w:numId="35" w16cid:durableId="1985163964">
    <w:abstractNumId w:val="8"/>
  </w:num>
  <w:num w:numId="36" w16cid:durableId="767118725">
    <w:abstractNumId w:val="27"/>
  </w:num>
  <w:num w:numId="37" w16cid:durableId="1456097496">
    <w:abstractNumId w:val="52"/>
  </w:num>
  <w:num w:numId="38" w16cid:durableId="281880852">
    <w:abstractNumId w:val="23"/>
  </w:num>
  <w:num w:numId="39" w16cid:durableId="155343334">
    <w:abstractNumId w:val="34"/>
  </w:num>
  <w:num w:numId="40" w16cid:durableId="822164751">
    <w:abstractNumId w:val="55"/>
  </w:num>
  <w:num w:numId="41" w16cid:durableId="128014075">
    <w:abstractNumId w:val="22"/>
  </w:num>
  <w:num w:numId="42" w16cid:durableId="877396260">
    <w:abstractNumId w:val="43"/>
  </w:num>
  <w:num w:numId="43" w16cid:durableId="379748312">
    <w:abstractNumId w:val="54"/>
  </w:num>
  <w:num w:numId="44" w16cid:durableId="828446920">
    <w:abstractNumId w:val="38"/>
  </w:num>
  <w:num w:numId="45" w16cid:durableId="1729766880">
    <w:abstractNumId w:val="18"/>
  </w:num>
  <w:num w:numId="46" w16cid:durableId="905261876">
    <w:abstractNumId w:val="7"/>
  </w:num>
  <w:num w:numId="47" w16cid:durableId="1843079563">
    <w:abstractNumId w:val="51"/>
  </w:num>
  <w:num w:numId="48" w16cid:durableId="1373650822">
    <w:abstractNumId w:val="6"/>
  </w:num>
  <w:num w:numId="49" w16cid:durableId="1093084274">
    <w:abstractNumId w:val="10"/>
  </w:num>
  <w:num w:numId="50" w16cid:durableId="1601793596">
    <w:abstractNumId w:val="33"/>
  </w:num>
  <w:num w:numId="51" w16cid:durableId="1090080262">
    <w:abstractNumId w:val="16"/>
  </w:num>
  <w:num w:numId="52" w16cid:durableId="1721633573">
    <w:abstractNumId w:val="20"/>
  </w:num>
  <w:num w:numId="53" w16cid:durableId="275523328">
    <w:abstractNumId w:val="21"/>
  </w:num>
  <w:num w:numId="54" w16cid:durableId="805703718">
    <w:abstractNumId w:val="60"/>
  </w:num>
  <w:num w:numId="55" w16cid:durableId="2016182018">
    <w:abstractNumId w:val="14"/>
  </w:num>
  <w:num w:numId="56" w16cid:durableId="1261527625">
    <w:abstractNumId w:val="25"/>
  </w:num>
  <w:num w:numId="57" w16cid:durableId="1526946517">
    <w:abstractNumId w:val="32"/>
  </w:num>
  <w:num w:numId="58" w16cid:durableId="1195269346">
    <w:abstractNumId w:val="36"/>
  </w:num>
  <w:num w:numId="59" w16cid:durableId="243493912">
    <w:abstractNumId w:val="9"/>
  </w:num>
  <w:num w:numId="60" w16cid:durableId="1846549401">
    <w:abstractNumId w:val="31"/>
  </w:num>
  <w:num w:numId="61" w16cid:durableId="1692492518">
    <w:abstractNumId w:val="61"/>
  </w:num>
  <w:num w:numId="62" w16cid:durableId="52505697">
    <w:abstractNumId w:val="30"/>
  </w:num>
  <w:num w:numId="63" w16cid:durableId="1654599692">
    <w:abstractNumId w:val="6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75"/>
  <w:hyphenationZone w:val="425"/>
  <w:drawingGridHorizontalSpacing w:val="100"/>
  <w:displayHorizontalDrawingGridEvery w:val="2"/>
  <w:noPunctuationKerning/>
  <w:characterSpacingControl w:val="doNotCompress"/>
  <w:noLineBreaksAfter w:lang="zh-CN" w:val="$([{£¥·‘“〈《「『【〔〖〝﹙﹛﹝＄（．［｛￡￥"/>
  <w:noLineBreaksBefore w:lang="zh-CN" w:val="!%),.:;&gt;?]}¢¨°·ˇˉ―‖’”…‰′″›℃∶、。〃〉》」』】〕〗〞︶︺︾﹀﹄﹚﹜﹞！＂％＇），．：；？］｀｜｝～￠"/>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XtoolsFileType" w:val="Word97"/>
  </w:docVars>
  <w:rsids>
    <w:rsidRoot w:val="001E15EC"/>
    <w:rsid w:val="00004141"/>
    <w:rsid w:val="00010CDA"/>
    <w:rsid w:val="00017280"/>
    <w:rsid w:val="00024973"/>
    <w:rsid w:val="000328D3"/>
    <w:rsid w:val="00033070"/>
    <w:rsid w:val="00036144"/>
    <w:rsid w:val="00042D94"/>
    <w:rsid w:val="000458CD"/>
    <w:rsid w:val="000658E3"/>
    <w:rsid w:val="00067B40"/>
    <w:rsid w:val="00077F86"/>
    <w:rsid w:val="0008331B"/>
    <w:rsid w:val="0008499A"/>
    <w:rsid w:val="00086424"/>
    <w:rsid w:val="00090CE9"/>
    <w:rsid w:val="00096FED"/>
    <w:rsid w:val="0009771C"/>
    <w:rsid w:val="000A70AF"/>
    <w:rsid w:val="000B3F6A"/>
    <w:rsid w:val="000B4B65"/>
    <w:rsid w:val="000B6A4B"/>
    <w:rsid w:val="000B7883"/>
    <w:rsid w:val="000C35D8"/>
    <w:rsid w:val="000C4D1D"/>
    <w:rsid w:val="000C78EF"/>
    <w:rsid w:val="000C7937"/>
    <w:rsid w:val="000D0159"/>
    <w:rsid w:val="000D1C2A"/>
    <w:rsid w:val="000D1F23"/>
    <w:rsid w:val="000D449E"/>
    <w:rsid w:val="000E53CD"/>
    <w:rsid w:val="000F1853"/>
    <w:rsid w:val="000F3623"/>
    <w:rsid w:val="000F3728"/>
    <w:rsid w:val="000F411F"/>
    <w:rsid w:val="000F44CB"/>
    <w:rsid w:val="000F7B72"/>
    <w:rsid w:val="00105A03"/>
    <w:rsid w:val="00115D37"/>
    <w:rsid w:val="0011704D"/>
    <w:rsid w:val="00121796"/>
    <w:rsid w:val="00122CAD"/>
    <w:rsid w:val="00122EFF"/>
    <w:rsid w:val="001274EF"/>
    <w:rsid w:val="001450E8"/>
    <w:rsid w:val="00151470"/>
    <w:rsid w:val="00153475"/>
    <w:rsid w:val="001541DF"/>
    <w:rsid w:val="00161060"/>
    <w:rsid w:val="0016437B"/>
    <w:rsid w:val="00164F43"/>
    <w:rsid w:val="0016757E"/>
    <w:rsid w:val="00174054"/>
    <w:rsid w:val="00176A39"/>
    <w:rsid w:val="001772DC"/>
    <w:rsid w:val="00181883"/>
    <w:rsid w:val="00182404"/>
    <w:rsid w:val="001849B4"/>
    <w:rsid w:val="0019149A"/>
    <w:rsid w:val="00193A11"/>
    <w:rsid w:val="00193CAB"/>
    <w:rsid w:val="001B41EE"/>
    <w:rsid w:val="001C17D4"/>
    <w:rsid w:val="001C350E"/>
    <w:rsid w:val="001E00EC"/>
    <w:rsid w:val="001E15EC"/>
    <w:rsid w:val="001E2B17"/>
    <w:rsid w:val="001E67B2"/>
    <w:rsid w:val="001E707B"/>
    <w:rsid w:val="001F2866"/>
    <w:rsid w:val="001F555C"/>
    <w:rsid w:val="002028C6"/>
    <w:rsid w:val="00207392"/>
    <w:rsid w:val="0020767E"/>
    <w:rsid w:val="00207A13"/>
    <w:rsid w:val="00212D48"/>
    <w:rsid w:val="00215E11"/>
    <w:rsid w:val="00220A57"/>
    <w:rsid w:val="00222B62"/>
    <w:rsid w:val="00223103"/>
    <w:rsid w:val="00226F64"/>
    <w:rsid w:val="002270C5"/>
    <w:rsid w:val="0022754B"/>
    <w:rsid w:val="00231B73"/>
    <w:rsid w:val="00232AFD"/>
    <w:rsid w:val="002339E3"/>
    <w:rsid w:val="00233B8E"/>
    <w:rsid w:val="00240EEA"/>
    <w:rsid w:val="00241948"/>
    <w:rsid w:val="002425D2"/>
    <w:rsid w:val="0024327D"/>
    <w:rsid w:val="002475E9"/>
    <w:rsid w:val="002524A4"/>
    <w:rsid w:val="00262302"/>
    <w:rsid w:val="002654AB"/>
    <w:rsid w:val="00266FC2"/>
    <w:rsid w:val="00271651"/>
    <w:rsid w:val="00275A20"/>
    <w:rsid w:val="002778E6"/>
    <w:rsid w:val="00277C54"/>
    <w:rsid w:val="002838AA"/>
    <w:rsid w:val="00292A4E"/>
    <w:rsid w:val="002954DB"/>
    <w:rsid w:val="002A1480"/>
    <w:rsid w:val="002A4AF4"/>
    <w:rsid w:val="002A6A4D"/>
    <w:rsid w:val="002B7DC8"/>
    <w:rsid w:val="002C5B83"/>
    <w:rsid w:val="002D0104"/>
    <w:rsid w:val="002D2937"/>
    <w:rsid w:val="002E663F"/>
    <w:rsid w:val="002E7B5B"/>
    <w:rsid w:val="002F202E"/>
    <w:rsid w:val="002F368F"/>
    <w:rsid w:val="00302B91"/>
    <w:rsid w:val="00304B0A"/>
    <w:rsid w:val="00307766"/>
    <w:rsid w:val="00317FE4"/>
    <w:rsid w:val="0032076F"/>
    <w:rsid w:val="003223BD"/>
    <w:rsid w:val="003330E8"/>
    <w:rsid w:val="003341F7"/>
    <w:rsid w:val="00335AB1"/>
    <w:rsid w:val="003412A9"/>
    <w:rsid w:val="00344E6C"/>
    <w:rsid w:val="003467C9"/>
    <w:rsid w:val="003519CD"/>
    <w:rsid w:val="003536CC"/>
    <w:rsid w:val="00354D9C"/>
    <w:rsid w:val="00362316"/>
    <w:rsid w:val="0036246C"/>
    <w:rsid w:val="00362C13"/>
    <w:rsid w:val="003656D2"/>
    <w:rsid w:val="003672EE"/>
    <w:rsid w:val="00370B1C"/>
    <w:rsid w:val="003716A9"/>
    <w:rsid w:val="00373002"/>
    <w:rsid w:val="003735A4"/>
    <w:rsid w:val="00373C3A"/>
    <w:rsid w:val="00380C8B"/>
    <w:rsid w:val="00391E74"/>
    <w:rsid w:val="003A04C1"/>
    <w:rsid w:val="003A5DF9"/>
    <w:rsid w:val="003B177B"/>
    <w:rsid w:val="003B2BC2"/>
    <w:rsid w:val="003B5013"/>
    <w:rsid w:val="003B5BD0"/>
    <w:rsid w:val="003C27C6"/>
    <w:rsid w:val="003C3B2A"/>
    <w:rsid w:val="003C6E0E"/>
    <w:rsid w:val="003E0F09"/>
    <w:rsid w:val="003E1CD8"/>
    <w:rsid w:val="003F0ECA"/>
    <w:rsid w:val="003F61C3"/>
    <w:rsid w:val="004054D8"/>
    <w:rsid w:val="00411906"/>
    <w:rsid w:val="004146B7"/>
    <w:rsid w:val="00421BD8"/>
    <w:rsid w:val="0042327C"/>
    <w:rsid w:val="00423F5A"/>
    <w:rsid w:val="004336AC"/>
    <w:rsid w:val="0043797E"/>
    <w:rsid w:val="00462366"/>
    <w:rsid w:val="0046283E"/>
    <w:rsid w:val="00465450"/>
    <w:rsid w:val="00467857"/>
    <w:rsid w:val="00473E46"/>
    <w:rsid w:val="004821D9"/>
    <w:rsid w:val="00493AE8"/>
    <w:rsid w:val="00494D9F"/>
    <w:rsid w:val="004A1F56"/>
    <w:rsid w:val="004B2C0C"/>
    <w:rsid w:val="004B569D"/>
    <w:rsid w:val="004B6280"/>
    <w:rsid w:val="004B6774"/>
    <w:rsid w:val="004D4941"/>
    <w:rsid w:val="004E1ED0"/>
    <w:rsid w:val="004E222E"/>
    <w:rsid w:val="004E5C0C"/>
    <w:rsid w:val="004F00DF"/>
    <w:rsid w:val="004F7E9F"/>
    <w:rsid w:val="00502C03"/>
    <w:rsid w:val="00504ADA"/>
    <w:rsid w:val="00506E7B"/>
    <w:rsid w:val="0051098A"/>
    <w:rsid w:val="00516569"/>
    <w:rsid w:val="005206CD"/>
    <w:rsid w:val="00521621"/>
    <w:rsid w:val="00523EBE"/>
    <w:rsid w:val="005246A5"/>
    <w:rsid w:val="005250F2"/>
    <w:rsid w:val="0052537D"/>
    <w:rsid w:val="00525990"/>
    <w:rsid w:val="00530F2C"/>
    <w:rsid w:val="00531A91"/>
    <w:rsid w:val="005320AC"/>
    <w:rsid w:val="00536B3E"/>
    <w:rsid w:val="00554B3D"/>
    <w:rsid w:val="0055537A"/>
    <w:rsid w:val="00556B84"/>
    <w:rsid w:val="0056219B"/>
    <w:rsid w:val="005843A6"/>
    <w:rsid w:val="00587AB0"/>
    <w:rsid w:val="00591FE4"/>
    <w:rsid w:val="00595CB0"/>
    <w:rsid w:val="005A056B"/>
    <w:rsid w:val="005B771B"/>
    <w:rsid w:val="005B7EB0"/>
    <w:rsid w:val="005D5A09"/>
    <w:rsid w:val="005D77D1"/>
    <w:rsid w:val="005E5B58"/>
    <w:rsid w:val="005F0977"/>
    <w:rsid w:val="005F1C8B"/>
    <w:rsid w:val="005F2FC7"/>
    <w:rsid w:val="00601129"/>
    <w:rsid w:val="00603D3A"/>
    <w:rsid w:val="00611EB4"/>
    <w:rsid w:val="00624DDA"/>
    <w:rsid w:val="00630EDB"/>
    <w:rsid w:val="00630EDD"/>
    <w:rsid w:val="00632443"/>
    <w:rsid w:val="00633EC3"/>
    <w:rsid w:val="00635ABC"/>
    <w:rsid w:val="0064046A"/>
    <w:rsid w:val="0065165D"/>
    <w:rsid w:val="0065340B"/>
    <w:rsid w:val="00654F5C"/>
    <w:rsid w:val="00660EAC"/>
    <w:rsid w:val="0066236D"/>
    <w:rsid w:val="006718F0"/>
    <w:rsid w:val="00671BD5"/>
    <w:rsid w:val="00681C87"/>
    <w:rsid w:val="00683434"/>
    <w:rsid w:val="006844DC"/>
    <w:rsid w:val="006900CB"/>
    <w:rsid w:val="00691D40"/>
    <w:rsid w:val="00693008"/>
    <w:rsid w:val="00696411"/>
    <w:rsid w:val="006A5347"/>
    <w:rsid w:val="006A5E88"/>
    <w:rsid w:val="006B02F2"/>
    <w:rsid w:val="006B7B7E"/>
    <w:rsid w:val="006C4A55"/>
    <w:rsid w:val="006E4E9F"/>
    <w:rsid w:val="006F470E"/>
    <w:rsid w:val="006F706D"/>
    <w:rsid w:val="00701EF7"/>
    <w:rsid w:val="007033B9"/>
    <w:rsid w:val="00713535"/>
    <w:rsid w:val="007209F0"/>
    <w:rsid w:val="0072277A"/>
    <w:rsid w:val="00723301"/>
    <w:rsid w:val="00726734"/>
    <w:rsid w:val="00726A84"/>
    <w:rsid w:val="00727710"/>
    <w:rsid w:val="00732BC0"/>
    <w:rsid w:val="00733600"/>
    <w:rsid w:val="007348CF"/>
    <w:rsid w:val="00737014"/>
    <w:rsid w:val="00743F58"/>
    <w:rsid w:val="00745A5C"/>
    <w:rsid w:val="00745CB1"/>
    <w:rsid w:val="00746FB7"/>
    <w:rsid w:val="00752FBA"/>
    <w:rsid w:val="00760427"/>
    <w:rsid w:val="007630DB"/>
    <w:rsid w:val="0078266F"/>
    <w:rsid w:val="00785EFF"/>
    <w:rsid w:val="0078712C"/>
    <w:rsid w:val="007902E1"/>
    <w:rsid w:val="00790846"/>
    <w:rsid w:val="007967A4"/>
    <w:rsid w:val="007A33A8"/>
    <w:rsid w:val="007A50B2"/>
    <w:rsid w:val="007A5335"/>
    <w:rsid w:val="007A5EAE"/>
    <w:rsid w:val="007A7BF5"/>
    <w:rsid w:val="007B0D1F"/>
    <w:rsid w:val="007C4A06"/>
    <w:rsid w:val="007D2D84"/>
    <w:rsid w:val="007D6B8F"/>
    <w:rsid w:val="007D7011"/>
    <w:rsid w:val="007F07ED"/>
    <w:rsid w:val="007F46FC"/>
    <w:rsid w:val="007F58AE"/>
    <w:rsid w:val="00800C5B"/>
    <w:rsid w:val="00813750"/>
    <w:rsid w:val="00816D7B"/>
    <w:rsid w:val="0082211E"/>
    <w:rsid w:val="00822547"/>
    <w:rsid w:val="0082608B"/>
    <w:rsid w:val="0082663F"/>
    <w:rsid w:val="00827810"/>
    <w:rsid w:val="00831CB0"/>
    <w:rsid w:val="00834D34"/>
    <w:rsid w:val="00836DB8"/>
    <w:rsid w:val="0084779A"/>
    <w:rsid w:val="00852601"/>
    <w:rsid w:val="00853D17"/>
    <w:rsid w:val="00855157"/>
    <w:rsid w:val="00855870"/>
    <w:rsid w:val="00856C40"/>
    <w:rsid w:val="00860353"/>
    <w:rsid w:val="008643E7"/>
    <w:rsid w:val="00874320"/>
    <w:rsid w:val="00877D52"/>
    <w:rsid w:val="00882AE9"/>
    <w:rsid w:val="00883ECB"/>
    <w:rsid w:val="00891AF2"/>
    <w:rsid w:val="00891C96"/>
    <w:rsid w:val="00891D6E"/>
    <w:rsid w:val="008942ED"/>
    <w:rsid w:val="008A0C76"/>
    <w:rsid w:val="008A3000"/>
    <w:rsid w:val="008A4699"/>
    <w:rsid w:val="008B029E"/>
    <w:rsid w:val="008B152D"/>
    <w:rsid w:val="008B29E2"/>
    <w:rsid w:val="008B37D9"/>
    <w:rsid w:val="008B7C9D"/>
    <w:rsid w:val="008C1A61"/>
    <w:rsid w:val="008C1EA9"/>
    <w:rsid w:val="008C2F7E"/>
    <w:rsid w:val="008C4F3F"/>
    <w:rsid w:val="008C645A"/>
    <w:rsid w:val="008D3F89"/>
    <w:rsid w:val="008D5DFC"/>
    <w:rsid w:val="008D64A2"/>
    <w:rsid w:val="008E006D"/>
    <w:rsid w:val="008E5595"/>
    <w:rsid w:val="008E58A4"/>
    <w:rsid w:val="008F73EC"/>
    <w:rsid w:val="00912F3F"/>
    <w:rsid w:val="00913477"/>
    <w:rsid w:val="0091388D"/>
    <w:rsid w:val="00916532"/>
    <w:rsid w:val="00932B08"/>
    <w:rsid w:val="00937E59"/>
    <w:rsid w:val="009416F8"/>
    <w:rsid w:val="0095293E"/>
    <w:rsid w:val="009532F0"/>
    <w:rsid w:val="009610B3"/>
    <w:rsid w:val="009745EA"/>
    <w:rsid w:val="00976A74"/>
    <w:rsid w:val="00986024"/>
    <w:rsid w:val="009A2E67"/>
    <w:rsid w:val="009A62A7"/>
    <w:rsid w:val="009B2910"/>
    <w:rsid w:val="009B48F4"/>
    <w:rsid w:val="009B66E9"/>
    <w:rsid w:val="009D35F4"/>
    <w:rsid w:val="009F151E"/>
    <w:rsid w:val="009F21D8"/>
    <w:rsid w:val="009F38CA"/>
    <w:rsid w:val="009F40EE"/>
    <w:rsid w:val="009F45DB"/>
    <w:rsid w:val="009F73BE"/>
    <w:rsid w:val="00A0041D"/>
    <w:rsid w:val="00A01EA9"/>
    <w:rsid w:val="00A04026"/>
    <w:rsid w:val="00A11C98"/>
    <w:rsid w:val="00A12AA6"/>
    <w:rsid w:val="00A16105"/>
    <w:rsid w:val="00A32D71"/>
    <w:rsid w:val="00A3454D"/>
    <w:rsid w:val="00A3524E"/>
    <w:rsid w:val="00A35E00"/>
    <w:rsid w:val="00A50EAB"/>
    <w:rsid w:val="00A613CB"/>
    <w:rsid w:val="00A6264D"/>
    <w:rsid w:val="00A63A32"/>
    <w:rsid w:val="00A64649"/>
    <w:rsid w:val="00A746A9"/>
    <w:rsid w:val="00A771B2"/>
    <w:rsid w:val="00A81639"/>
    <w:rsid w:val="00A830CE"/>
    <w:rsid w:val="00A85A54"/>
    <w:rsid w:val="00A93096"/>
    <w:rsid w:val="00A93163"/>
    <w:rsid w:val="00A947BD"/>
    <w:rsid w:val="00A9604E"/>
    <w:rsid w:val="00A96C2E"/>
    <w:rsid w:val="00A97EAD"/>
    <w:rsid w:val="00AA0303"/>
    <w:rsid w:val="00AA3D6E"/>
    <w:rsid w:val="00AA4170"/>
    <w:rsid w:val="00AB1494"/>
    <w:rsid w:val="00AB2DFD"/>
    <w:rsid w:val="00AB3556"/>
    <w:rsid w:val="00AC0719"/>
    <w:rsid w:val="00AC5782"/>
    <w:rsid w:val="00AC7D72"/>
    <w:rsid w:val="00AD1F57"/>
    <w:rsid w:val="00AD2F74"/>
    <w:rsid w:val="00AD37F6"/>
    <w:rsid w:val="00AD64F1"/>
    <w:rsid w:val="00AF667E"/>
    <w:rsid w:val="00AF7DF1"/>
    <w:rsid w:val="00B00869"/>
    <w:rsid w:val="00B01E74"/>
    <w:rsid w:val="00B0272F"/>
    <w:rsid w:val="00B04BFC"/>
    <w:rsid w:val="00B1019F"/>
    <w:rsid w:val="00B111BA"/>
    <w:rsid w:val="00B248E9"/>
    <w:rsid w:val="00B26B26"/>
    <w:rsid w:val="00B2728A"/>
    <w:rsid w:val="00B314F6"/>
    <w:rsid w:val="00B32532"/>
    <w:rsid w:val="00B43198"/>
    <w:rsid w:val="00B4738B"/>
    <w:rsid w:val="00B5024B"/>
    <w:rsid w:val="00B50687"/>
    <w:rsid w:val="00B55454"/>
    <w:rsid w:val="00B62B8D"/>
    <w:rsid w:val="00B64C8A"/>
    <w:rsid w:val="00B671CE"/>
    <w:rsid w:val="00B721D0"/>
    <w:rsid w:val="00B800BF"/>
    <w:rsid w:val="00B8269B"/>
    <w:rsid w:val="00B8612A"/>
    <w:rsid w:val="00B91039"/>
    <w:rsid w:val="00BA1353"/>
    <w:rsid w:val="00BB4532"/>
    <w:rsid w:val="00BC3901"/>
    <w:rsid w:val="00BC4684"/>
    <w:rsid w:val="00BC4BC6"/>
    <w:rsid w:val="00BC67D9"/>
    <w:rsid w:val="00BD0A7F"/>
    <w:rsid w:val="00BD22CB"/>
    <w:rsid w:val="00BD29FE"/>
    <w:rsid w:val="00BE4C3F"/>
    <w:rsid w:val="00BF08E5"/>
    <w:rsid w:val="00BF3F88"/>
    <w:rsid w:val="00C02869"/>
    <w:rsid w:val="00C03547"/>
    <w:rsid w:val="00C10BE2"/>
    <w:rsid w:val="00C12A74"/>
    <w:rsid w:val="00C13023"/>
    <w:rsid w:val="00C15AAE"/>
    <w:rsid w:val="00C26A24"/>
    <w:rsid w:val="00C30319"/>
    <w:rsid w:val="00C33FA2"/>
    <w:rsid w:val="00C34EC8"/>
    <w:rsid w:val="00C41CB7"/>
    <w:rsid w:val="00C47C0B"/>
    <w:rsid w:val="00C47F93"/>
    <w:rsid w:val="00C64B35"/>
    <w:rsid w:val="00C72414"/>
    <w:rsid w:val="00C75CA7"/>
    <w:rsid w:val="00C7750F"/>
    <w:rsid w:val="00C83020"/>
    <w:rsid w:val="00C91129"/>
    <w:rsid w:val="00C91BAB"/>
    <w:rsid w:val="00C921AB"/>
    <w:rsid w:val="00C97708"/>
    <w:rsid w:val="00C977DA"/>
    <w:rsid w:val="00CA3B7E"/>
    <w:rsid w:val="00CA688B"/>
    <w:rsid w:val="00CC193A"/>
    <w:rsid w:val="00CC1C19"/>
    <w:rsid w:val="00CD7C83"/>
    <w:rsid w:val="00CE059A"/>
    <w:rsid w:val="00CE16A8"/>
    <w:rsid w:val="00CE2022"/>
    <w:rsid w:val="00CE4AD5"/>
    <w:rsid w:val="00CF043D"/>
    <w:rsid w:val="00CF4349"/>
    <w:rsid w:val="00CF5D76"/>
    <w:rsid w:val="00CF7FEC"/>
    <w:rsid w:val="00D02CCB"/>
    <w:rsid w:val="00D100C0"/>
    <w:rsid w:val="00D131A6"/>
    <w:rsid w:val="00D1320D"/>
    <w:rsid w:val="00D2327F"/>
    <w:rsid w:val="00D320E4"/>
    <w:rsid w:val="00D33D35"/>
    <w:rsid w:val="00D41824"/>
    <w:rsid w:val="00D42E7A"/>
    <w:rsid w:val="00D436E7"/>
    <w:rsid w:val="00D54463"/>
    <w:rsid w:val="00D60E4E"/>
    <w:rsid w:val="00D63481"/>
    <w:rsid w:val="00D655D2"/>
    <w:rsid w:val="00D731F5"/>
    <w:rsid w:val="00D80630"/>
    <w:rsid w:val="00D8196F"/>
    <w:rsid w:val="00D82FBA"/>
    <w:rsid w:val="00D8629D"/>
    <w:rsid w:val="00D93B40"/>
    <w:rsid w:val="00D971BC"/>
    <w:rsid w:val="00D97308"/>
    <w:rsid w:val="00DA4CB6"/>
    <w:rsid w:val="00DA7490"/>
    <w:rsid w:val="00DB3292"/>
    <w:rsid w:val="00DB4152"/>
    <w:rsid w:val="00DB4164"/>
    <w:rsid w:val="00DB7FEF"/>
    <w:rsid w:val="00DC2568"/>
    <w:rsid w:val="00DC3456"/>
    <w:rsid w:val="00DC5246"/>
    <w:rsid w:val="00DC5FFB"/>
    <w:rsid w:val="00DC7FAC"/>
    <w:rsid w:val="00DD08FE"/>
    <w:rsid w:val="00DD2121"/>
    <w:rsid w:val="00DD213E"/>
    <w:rsid w:val="00DD21FC"/>
    <w:rsid w:val="00DD2D62"/>
    <w:rsid w:val="00DE063F"/>
    <w:rsid w:val="00DE5336"/>
    <w:rsid w:val="00DF42D8"/>
    <w:rsid w:val="00DF490E"/>
    <w:rsid w:val="00E02948"/>
    <w:rsid w:val="00E31431"/>
    <w:rsid w:val="00E31C38"/>
    <w:rsid w:val="00E37110"/>
    <w:rsid w:val="00E606A8"/>
    <w:rsid w:val="00E6200D"/>
    <w:rsid w:val="00E6454E"/>
    <w:rsid w:val="00E65173"/>
    <w:rsid w:val="00E81554"/>
    <w:rsid w:val="00E82FA7"/>
    <w:rsid w:val="00E871D0"/>
    <w:rsid w:val="00E9454F"/>
    <w:rsid w:val="00EA1E31"/>
    <w:rsid w:val="00EA4939"/>
    <w:rsid w:val="00EC28C0"/>
    <w:rsid w:val="00EC40C7"/>
    <w:rsid w:val="00ED16A0"/>
    <w:rsid w:val="00ED388E"/>
    <w:rsid w:val="00ED4610"/>
    <w:rsid w:val="00ED6F8B"/>
    <w:rsid w:val="00ED79F7"/>
    <w:rsid w:val="00EE0380"/>
    <w:rsid w:val="00EE132F"/>
    <w:rsid w:val="00EF4F3A"/>
    <w:rsid w:val="00F0226F"/>
    <w:rsid w:val="00F03207"/>
    <w:rsid w:val="00F035F8"/>
    <w:rsid w:val="00F05062"/>
    <w:rsid w:val="00F056DE"/>
    <w:rsid w:val="00F11A0B"/>
    <w:rsid w:val="00F13363"/>
    <w:rsid w:val="00F17D25"/>
    <w:rsid w:val="00F21D83"/>
    <w:rsid w:val="00F23CEB"/>
    <w:rsid w:val="00F27660"/>
    <w:rsid w:val="00F44FFE"/>
    <w:rsid w:val="00F51D2E"/>
    <w:rsid w:val="00F57373"/>
    <w:rsid w:val="00F6137B"/>
    <w:rsid w:val="00F62E42"/>
    <w:rsid w:val="00F819D9"/>
    <w:rsid w:val="00F825C3"/>
    <w:rsid w:val="00F82C4A"/>
    <w:rsid w:val="00F83085"/>
    <w:rsid w:val="00F942D7"/>
    <w:rsid w:val="00F9653B"/>
    <w:rsid w:val="00FA0EBC"/>
    <w:rsid w:val="00FA7468"/>
    <w:rsid w:val="00FA7B71"/>
    <w:rsid w:val="00FB0C63"/>
    <w:rsid w:val="00FB1382"/>
    <w:rsid w:val="00FB3B5E"/>
    <w:rsid w:val="00FB3B97"/>
    <w:rsid w:val="00FB67C0"/>
    <w:rsid w:val="00FB6B67"/>
    <w:rsid w:val="00FB7749"/>
    <w:rsid w:val="00FC5B81"/>
    <w:rsid w:val="00FD3125"/>
    <w:rsid w:val="00FD3C0D"/>
    <w:rsid w:val="00FE0628"/>
    <w:rsid w:val="00FE1752"/>
    <w:rsid w:val="00FE2CC3"/>
    <w:rsid w:val="00FE52AB"/>
    <w:rsid w:val="00FE71A9"/>
    <w:rsid w:val="00FF12D9"/>
    <w:rsid w:val="00FF2005"/>
    <w:rsid w:val="00FF2A0D"/>
    <w:rsid w:val="00FF6F93"/>
  </w:rsids>
  <m:mathPr>
    <m:mathFont m:val="Cambria Math"/>
    <m:brkBin m:val="before"/>
    <m:brkBinSub m:val="--"/>
    <m:smallFrac m:val="0"/>
    <m:dispDef/>
    <m:lMargin m:val="0"/>
    <m:rMargin m:val="0"/>
    <m:defJc m:val="centerGroup"/>
    <m:wrapIndent m:val="1440"/>
    <m:intLim m:val="subSup"/>
    <m:naryLim m:val="undOvr"/>
  </m:mathPr>
  <w:themeFontLang w:val="hu-H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CAE317"/>
  <w15:docId w15:val="{67850A01-14F9-4BB7-9E17-6D8445D35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unhideWhenUsed="1" w:qFormat="1"/>
    <w:lsdException w:name="heading 8" w:locked="1" w:uiPriority="0" w:unhideWhenUsed="1" w:qFormat="1"/>
    <w:lsdException w:name="heading 9" w:locked="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unhideWhenUsed="1"/>
    <w:lsdException w:name="toc 2" w:locked="1" w:uiPriority="0"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0F2C"/>
    <w:rPr>
      <w:rFonts w:ascii="Arial" w:hAnsi="Arial"/>
      <w:szCs w:val="24"/>
      <w:lang w:val="hu-HU" w:eastAsia="en-US"/>
    </w:rPr>
  </w:style>
  <w:style w:type="paragraph" w:styleId="1">
    <w:name w:val="heading 1"/>
    <w:basedOn w:val="a"/>
    <w:next w:val="a"/>
    <w:link w:val="10"/>
    <w:uiPriority w:val="99"/>
    <w:qFormat/>
    <w:rsid w:val="00530F2C"/>
    <w:pPr>
      <w:outlineLvl w:val="0"/>
    </w:pPr>
    <w:rPr>
      <w:rFonts w:cs="Arial"/>
      <w:bCs/>
      <w:szCs w:val="32"/>
    </w:rPr>
  </w:style>
  <w:style w:type="paragraph" w:styleId="2">
    <w:name w:val="heading 2"/>
    <w:basedOn w:val="a"/>
    <w:next w:val="a"/>
    <w:link w:val="20"/>
    <w:uiPriority w:val="99"/>
    <w:qFormat/>
    <w:rsid w:val="00530F2C"/>
    <w:pPr>
      <w:outlineLvl w:val="1"/>
    </w:pPr>
    <w:rPr>
      <w:rFonts w:cs="Arial"/>
      <w:bCs/>
      <w:iCs/>
      <w:szCs w:val="28"/>
    </w:rPr>
  </w:style>
  <w:style w:type="paragraph" w:styleId="3">
    <w:name w:val="heading 3"/>
    <w:basedOn w:val="a"/>
    <w:next w:val="a"/>
    <w:link w:val="30"/>
    <w:uiPriority w:val="99"/>
    <w:qFormat/>
    <w:rsid w:val="00530F2C"/>
    <w:pPr>
      <w:outlineLvl w:val="2"/>
    </w:pPr>
    <w:rPr>
      <w:rFonts w:cs="Arial"/>
      <w:bCs/>
      <w:szCs w:val="26"/>
    </w:rPr>
  </w:style>
  <w:style w:type="paragraph" w:styleId="4">
    <w:name w:val="heading 4"/>
    <w:basedOn w:val="a"/>
    <w:next w:val="a"/>
    <w:link w:val="40"/>
    <w:uiPriority w:val="99"/>
    <w:qFormat/>
    <w:rsid w:val="00530F2C"/>
    <w:pPr>
      <w:outlineLvl w:val="3"/>
    </w:pPr>
    <w:rPr>
      <w:bCs/>
      <w:szCs w:val="28"/>
    </w:rPr>
  </w:style>
  <w:style w:type="paragraph" w:styleId="5">
    <w:name w:val="heading 5"/>
    <w:basedOn w:val="a"/>
    <w:next w:val="a"/>
    <w:link w:val="50"/>
    <w:uiPriority w:val="99"/>
    <w:qFormat/>
    <w:rsid w:val="00530F2C"/>
    <w:pPr>
      <w:outlineLvl w:val="4"/>
    </w:pPr>
    <w:rPr>
      <w:bCs/>
      <w:iCs/>
      <w:szCs w:val="26"/>
    </w:rPr>
  </w:style>
  <w:style w:type="paragraph" w:styleId="6">
    <w:name w:val="heading 6"/>
    <w:basedOn w:val="a"/>
    <w:next w:val="a"/>
    <w:link w:val="60"/>
    <w:uiPriority w:val="99"/>
    <w:qFormat/>
    <w:rsid w:val="00530F2C"/>
    <w:pPr>
      <w:outlineLvl w:val="5"/>
    </w:pPr>
    <w:rPr>
      <w:bCs/>
      <w:szCs w:val="22"/>
    </w:rPr>
  </w:style>
  <w:style w:type="paragraph" w:styleId="7">
    <w:name w:val="heading 7"/>
    <w:basedOn w:val="a"/>
    <w:next w:val="a"/>
    <w:link w:val="70"/>
    <w:uiPriority w:val="99"/>
    <w:qFormat/>
    <w:rsid w:val="00530F2C"/>
    <w:pPr>
      <w:outlineLvl w:val="6"/>
    </w:pPr>
  </w:style>
  <w:style w:type="paragraph" w:styleId="8">
    <w:name w:val="heading 8"/>
    <w:basedOn w:val="a"/>
    <w:next w:val="a"/>
    <w:link w:val="80"/>
    <w:uiPriority w:val="99"/>
    <w:qFormat/>
    <w:rsid w:val="00530F2C"/>
    <w:pPr>
      <w:outlineLvl w:val="7"/>
    </w:pPr>
    <w:rPr>
      <w:iCs/>
    </w:rPr>
  </w:style>
  <w:style w:type="paragraph" w:styleId="9">
    <w:name w:val="heading 9"/>
    <w:basedOn w:val="a"/>
    <w:next w:val="a"/>
    <w:link w:val="90"/>
    <w:uiPriority w:val="99"/>
    <w:qFormat/>
    <w:rsid w:val="00530F2C"/>
    <w:pPr>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9"/>
    <w:locked/>
    <w:rsid w:val="00790846"/>
    <w:rPr>
      <w:rFonts w:ascii="Cambria" w:eastAsia="宋体" w:hAnsi="Cambria" w:cs="Times New Roman"/>
      <w:b/>
      <w:bCs/>
      <w:kern w:val="32"/>
      <w:sz w:val="32"/>
      <w:szCs w:val="32"/>
      <w:lang w:eastAsia="en-US"/>
    </w:rPr>
  </w:style>
  <w:style w:type="character" w:customStyle="1" w:styleId="20">
    <w:name w:val="标题 2 字符"/>
    <w:basedOn w:val="a0"/>
    <w:link w:val="2"/>
    <w:uiPriority w:val="99"/>
    <w:semiHidden/>
    <w:locked/>
    <w:rsid w:val="00790846"/>
    <w:rPr>
      <w:rFonts w:ascii="Cambria" w:eastAsia="宋体" w:hAnsi="Cambria" w:cs="Times New Roman"/>
      <w:b/>
      <w:bCs/>
      <w:i/>
      <w:iCs/>
      <w:sz w:val="28"/>
      <w:szCs w:val="28"/>
      <w:lang w:eastAsia="en-US"/>
    </w:rPr>
  </w:style>
  <w:style w:type="character" w:customStyle="1" w:styleId="30">
    <w:name w:val="标题 3 字符"/>
    <w:basedOn w:val="a0"/>
    <w:link w:val="3"/>
    <w:uiPriority w:val="99"/>
    <w:semiHidden/>
    <w:locked/>
    <w:rsid w:val="00790846"/>
    <w:rPr>
      <w:rFonts w:ascii="Cambria" w:eastAsia="宋体" w:hAnsi="Cambria" w:cs="Times New Roman"/>
      <w:b/>
      <w:bCs/>
      <w:sz w:val="26"/>
      <w:szCs w:val="26"/>
      <w:lang w:eastAsia="en-US"/>
    </w:rPr>
  </w:style>
  <w:style w:type="character" w:customStyle="1" w:styleId="40">
    <w:name w:val="标题 4 字符"/>
    <w:basedOn w:val="a0"/>
    <w:link w:val="4"/>
    <w:uiPriority w:val="99"/>
    <w:semiHidden/>
    <w:locked/>
    <w:rsid w:val="00790846"/>
    <w:rPr>
      <w:rFonts w:ascii="Calibri" w:eastAsia="宋体" w:hAnsi="Calibri" w:cs="Times New Roman"/>
      <w:b/>
      <w:bCs/>
      <w:sz w:val="28"/>
      <w:szCs w:val="28"/>
      <w:lang w:eastAsia="en-US"/>
    </w:rPr>
  </w:style>
  <w:style w:type="character" w:customStyle="1" w:styleId="50">
    <w:name w:val="标题 5 字符"/>
    <w:basedOn w:val="a0"/>
    <w:link w:val="5"/>
    <w:uiPriority w:val="99"/>
    <w:semiHidden/>
    <w:locked/>
    <w:rsid w:val="00790846"/>
    <w:rPr>
      <w:rFonts w:ascii="Calibri" w:eastAsia="宋体" w:hAnsi="Calibri" w:cs="Times New Roman"/>
      <w:b/>
      <w:bCs/>
      <w:i/>
      <w:iCs/>
      <w:sz w:val="26"/>
      <w:szCs w:val="26"/>
      <w:lang w:eastAsia="en-US"/>
    </w:rPr>
  </w:style>
  <w:style w:type="character" w:customStyle="1" w:styleId="60">
    <w:name w:val="标题 6 字符"/>
    <w:basedOn w:val="a0"/>
    <w:link w:val="6"/>
    <w:uiPriority w:val="99"/>
    <w:semiHidden/>
    <w:locked/>
    <w:rsid w:val="00790846"/>
    <w:rPr>
      <w:rFonts w:ascii="Calibri" w:eastAsia="宋体" w:hAnsi="Calibri" w:cs="Times New Roman"/>
      <w:b/>
      <w:bCs/>
      <w:lang w:eastAsia="en-US"/>
    </w:rPr>
  </w:style>
  <w:style w:type="character" w:customStyle="1" w:styleId="70">
    <w:name w:val="标题 7 字符"/>
    <w:basedOn w:val="a0"/>
    <w:link w:val="7"/>
    <w:uiPriority w:val="99"/>
    <w:semiHidden/>
    <w:locked/>
    <w:rsid w:val="00790846"/>
    <w:rPr>
      <w:rFonts w:ascii="Calibri" w:eastAsia="宋体" w:hAnsi="Calibri" w:cs="Times New Roman"/>
      <w:sz w:val="24"/>
      <w:szCs w:val="24"/>
      <w:lang w:eastAsia="en-US"/>
    </w:rPr>
  </w:style>
  <w:style w:type="character" w:customStyle="1" w:styleId="80">
    <w:name w:val="标题 8 字符"/>
    <w:basedOn w:val="a0"/>
    <w:link w:val="8"/>
    <w:uiPriority w:val="99"/>
    <w:semiHidden/>
    <w:locked/>
    <w:rsid w:val="00790846"/>
    <w:rPr>
      <w:rFonts w:ascii="Calibri" w:eastAsia="宋体" w:hAnsi="Calibri" w:cs="Times New Roman"/>
      <w:i/>
      <w:iCs/>
      <w:sz w:val="24"/>
      <w:szCs w:val="24"/>
      <w:lang w:eastAsia="en-US"/>
    </w:rPr>
  </w:style>
  <w:style w:type="character" w:customStyle="1" w:styleId="90">
    <w:name w:val="标题 9 字符"/>
    <w:basedOn w:val="a0"/>
    <w:link w:val="9"/>
    <w:uiPriority w:val="99"/>
    <w:semiHidden/>
    <w:locked/>
    <w:rsid w:val="00790846"/>
    <w:rPr>
      <w:rFonts w:ascii="Cambria" w:eastAsia="宋体" w:hAnsi="Cambria" w:cs="Times New Roman"/>
      <w:lang w:eastAsia="en-US"/>
    </w:rPr>
  </w:style>
  <w:style w:type="paragraph" w:styleId="TOC1">
    <w:name w:val="toc 1"/>
    <w:basedOn w:val="a"/>
    <w:next w:val="Body"/>
    <w:uiPriority w:val="99"/>
    <w:semiHidden/>
    <w:rsid w:val="00530F2C"/>
    <w:pPr>
      <w:spacing w:before="280" w:after="140" w:line="290" w:lineRule="auto"/>
      <w:ind w:left="567" w:hanging="567"/>
    </w:pPr>
    <w:rPr>
      <w:kern w:val="20"/>
    </w:rPr>
  </w:style>
  <w:style w:type="paragraph" w:customStyle="1" w:styleId="Body">
    <w:name w:val="Body"/>
    <w:basedOn w:val="a"/>
    <w:uiPriority w:val="99"/>
    <w:rsid w:val="00530F2C"/>
    <w:pPr>
      <w:spacing w:after="140" w:line="290" w:lineRule="auto"/>
      <w:jc w:val="both"/>
    </w:pPr>
    <w:rPr>
      <w:kern w:val="20"/>
    </w:rPr>
  </w:style>
  <w:style w:type="paragraph" w:customStyle="1" w:styleId="Body1">
    <w:name w:val="Body 1"/>
    <w:basedOn w:val="a"/>
    <w:uiPriority w:val="99"/>
    <w:rsid w:val="00530F2C"/>
    <w:pPr>
      <w:spacing w:after="140" w:line="290" w:lineRule="auto"/>
      <w:ind w:left="567"/>
      <w:jc w:val="both"/>
    </w:pPr>
    <w:rPr>
      <w:kern w:val="20"/>
    </w:rPr>
  </w:style>
  <w:style w:type="paragraph" w:customStyle="1" w:styleId="Body2">
    <w:name w:val="Body 2"/>
    <w:basedOn w:val="a"/>
    <w:uiPriority w:val="99"/>
    <w:rsid w:val="00530F2C"/>
    <w:pPr>
      <w:spacing w:after="140" w:line="290" w:lineRule="auto"/>
      <w:ind w:left="1247"/>
      <w:jc w:val="both"/>
    </w:pPr>
    <w:rPr>
      <w:kern w:val="20"/>
    </w:rPr>
  </w:style>
  <w:style w:type="paragraph" w:customStyle="1" w:styleId="Body3">
    <w:name w:val="Body 3"/>
    <w:basedOn w:val="a"/>
    <w:uiPriority w:val="99"/>
    <w:rsid w:val="00530F2C"/>
    <w:pPr>
      <w:spacing w:after="140" w:line="290" w:lineRule="auto"/>
      <w:ind w:left="2041"/>
      <w:jc w:val="both"/>
    </w:pPr>
    <w:rPr>
      <w:kern w:val="20"/>
    </w:rPr>
  </w:style>
  <w:style w:type="paragraph" w:customStyle="1" w:styleId="Body4">
    <w:name w:val="Body 4"/>
    <w:basedOn w:val="a"/>
    <w:uiPriority w:val="99"/>
    <w:rsid w:val="00530F2C"/>
    <w:pPr>
      <w:spacing w:after="140" w:line="290" w:lineRule="auto"/>
      <w:ind w:left="2722"/>
      <w:jc w:val="both"/>
    </w:pPr>
    <w:rPr>
      <w:kern w:val="20"/>
    </w:rPr>
  </w:style>
  <w:style w:type="paragraph" w:customStyle="1" w:styleId="Body5">
    <w:name w:val="Body 5"/>
    <w:basedOn w:val="a"/>
    <w:uiPriority w:val="99"/>
    <w:rsid w:val="00530F2C"/>
    <w:pPr>
      <w:spacing w:after="140" w:line="290" w:lineRule="auto"/>
      <w:ind w:left="3289"/>
      <w:jc w:val="both"/>
    </w:pPr>
    <w:rPr>
      <w:kern w:val="20"/>
    </w:rPr>
  </w:style>
  <w:style w:type="paragraph" w:customStyle="1" w:styleId="Body6">
    <w:name w:val="Body 6"/>
    <w:basedOn w:val="a"/>
    <w:uiPriority w:val="99"/>
    <w:rsid w:val="00530F2C"/>
    <w:pPr>
      <w:spacing w:after="140" w:line="290" w:lineRule="auto"/>
      <w:ind w:left="3969"/>
      <w:jc w:val="both"/>
    </w:pPr>
    <w:rPr>
      <w:kern w:val="20"/>
    </w:rPr>
  </w:style>
  <w:style w:type="paragraph" w:customStyle="1" w:styleId="Level1">
    <w:name w:val="Level 1"/>
    <w:basedOn w:val="a"/>
    <w:next w:val="Body1"/>
    <w:uiPriority w:val="99"/>
    <w:rsid w:val="00530F2C"/>
    <w:pPr>
      <w:keepNext/>
      <w:numPr>
        <w:numId w:val="1"/>
      </w:numPr>
      <w:spacing w:before="280" w:after="140" w:line="290" w:lineRule="auto"/>
      <w:jc w:val="both"/>
      <w:outlineLvl w:val="0"/>
    </w:pPr>
    <w:rPr>
      <w:b/>
      <w:bCs/>
      <w:kern w:val="20"/>
      <w:sz w:val="22"/>
      <w:szCs w:val="32"/>
    </w:rPr>
  </w:style>
  <w:style w:type="paragraph" w:customStyle="1" w:styleId="Level2">
    <w:name w:val="Level 2"/>
    <w:basedOn w:val="a"/>
    <w:uiPriority w:val="99"/>
    <w:rsid w:val="006E4E9F"/>
    <w:pPr>
      <w:numPr>
        <w:ilvl w:val="1"/>
        <w:numId w:val="1"/>
      </w:numPr>
      <w:spacing w:after="140" w:line="290" w:lineRule="auto"/>
      <w:jc w:val="both"/>
    </w:pPr>
    <w:rPr>
      <w:kern w:val="20"/>
      <w:szCs w:val="28"/>
    </w:rPr>
  </w:style>
  <w:style w:type="paragraph" w:customStyle="1" w:styleId="Level3">
    <w:name w:val="Level 3"/>
    <w:basedOn w:val="a"/>
    <w:link w:val="Level3Char"/>
    <w:uiPriority w:val="99"/>
    <w:rsid w:val="006E4E9F"/>
    <w:pPr>
      <w:numPr>
        <w:ilvl w:val="2"/>
        <w:numId w:val="1"/>
      </w:numPr>
      <w:tabs>
        <w:tab w:val="num" w:pos="567"/>
      </w:tabs>
      <w:spacing w:after="140" w:line="290" w:lineRule="auto"/>
      <w:ind w:left="567" w:hanging="567"/>
      <w:jc w:val="both"/>
    </w:pPr>
    <w:rPr>
      <w:kern w:val="20"/>
      <w:szCs w:val="28"/>
    </w:rPr>
  </w:style>
  <w:style w:type="paragraph" w:customStyle="1" w:styleId="Level4">
    <w:name w:val="Level 4"/>
    <w:basedOn w:val="a"/>
    <w:uiPriority w:val="99"/>
    <w:rsid w:val="003C27C6"/>
    <w:pPr>
      <w:numPr>
        <w:ilvl w:val="3"/>
        <w:numId w:val="1"/>
      </w:numPr>
      <w:tabs>
        <w:tab w:val="clear" w:pos="2722"/>
        <w:tab w:val="num" w:pos="567"/>
      </w:tabs>
      <w:spacing w:after="140" w:line="290" w:lineRule="auto"/>
      <w:ind w:left="567" w:hanging="567"/>
      <w:jc w:val="both"/>
    </w:pPr>
    <w:rPr>
      <w:kern w:val="20"/>
    </w:rPr>
  </w:style>
  <w:style w:type="paragraph" w:customStyle="1" w:styleId="Level5">
    <w:name w:val="Level 5"/>
    <w:basedOn w:val="a"/>
    <w:uiPriority w:val="99"/>
    <w:rsid w:val="006E4E9F"/>
    <w:pPr>
      <w:numPr>
        <w:ilvl w:val="4"/>
        <w:numId w:val="1"/>
      </w:numPr>
      <w:tabs>
        <w:tab w:val="clear" w:pos="3289"/>
        <w:tab w:val="num" w:pos="567"/>
      </w:tabs>
      <w:spacing w:after="140" w:line="290" w:lineRule="auto"/>
      <w:ind w:left="567"/>
      <w:jc w:val="both"/>
    </w:pPr>
    <w:rPr>
      <w:kern w:val="20"/>
    </w:rPr>
  </w:style>
  <w:style w:type="paragraph" w:customStyle="1" w:styleId="Level6">
    <w:name w:val="Level 6"/>
    <w:basedOn w:val="a"/>
    <w:uiPriority w:val="99"/>
    <w:rsid w:val="006E4E9F"/>
    <w:pPr>
      <w:numPr>
        <w:ilvl w:val="5"/>
        <w:numId w:val="1"/>
      </w:numPr>
      <w:tabs>
        <w:tab w:val="clear" w:pos="3969"/>
        <w:tab w:val="num" w:pos="567"/>
      </w:tabs>
      <w:spacing w:after="140" w:line="290" w:lineRule="auto"/>
      <w:ind w:left="567" w:hanging="567"/>
      <w:jc w:val="both"/>
    </w:pPr>
    <w:rPr>
      <w:kern w:val="20"/>
    </w:rPr>
  </w:style>
  <w:style w:type="paragraph" w:customStyle="1" w:styleId="Parties">
    <w:name w:val="Parties"/>
    <w:basedOn w:val="a"/>
    <w:uiPriority w:val="99"/>
    <w:rsid w:val="00986024"/>
    <w:pPr>
      <w:numPr>
        <w:numId w:val="2"/>
      </w:numPr>
      <w:spacing w:after="140" w:line="290" w:lineRule="auto"/>
      <w:jc w:val="both"/>
    </w:pPr>
    <w:rPr>
      <w:kern w:val="20"/>
    </w:rPr>
  </w:style>
  <w:style w:type="paragraph" w:customStyle="1" w:styleId="Recitals">
    <w:name w:val="Recitals"/>
    <w:basedOn w:val="a"/>
    <w:uiPriority w:val="99"/>
    <w:rsid w:val="00530F2C"/>
    <w:pPr>
      <w:numPr>
        <w:numId w:val="3"/>
      </w:numPr>
      <w:spacing w:after="140" w:line="290" w:lineRule="auto"/>
      <w:jc w:val="both"/>
    </w:pPr>
    <w:rPr>
      <w:kern w:val="20"/>
    </w:rPr>
  </w:style>
  <w:style w:type="paragraph" w:customStyle="1" w:styleId="alpha1">
    <w:name w:val="alpha 1"/>
    <w:basedOn w:val="a"/>
    <w:uiPriority w:val="99"/>
    <w:rsid w:val="00530F2C"/>
    <w:pPr>
      <w:numPr>
        <w:numId w:val="14"/>
      </w:numPr>
      <w:spacing w:after="140" w:line="290" w:lineRule="auto"/>
      <w:jc w:val="both"/>
    </w:pPr>
    <w:rPr>
      <w:kern w:val="20"/>
      <w:szCs w:val="20"/>
    </w:rPr>
  </w:style>
  <w:style w:type="paragraph" w:customStyle="1" w:styleId="alpha2">
    <w:name w:val="alpha 2"/>
    <w:basedOn w:val="a"/>
    <w:uiPriority w:val="99"/>
    <w:rsid w:val="00530F2C"/>
    <w:pPr>
      <w:numPr>
        <w:numId w:val="26"/>
      </w:numPr>
      <w:spacing w:after="140" w:line="290" w:lineRule="auto"/>
      <w:jc w:val="both"/>
    </w:pPr>
    <w:rPr>
      <w:kern w:val="20"/>
      <w:szCs w:val="20"/>
    </w:rPr>
  </w:style>
  <w:style w:type="paragraph" w:customStyle="1" w:styleId="alpha3">
    <w:name w:val="alpha 3"/>
    <w:basedOn w:val="a"/>
    <w:uiPriority w:val="99"/>
    <w:rsid w:val="00530F2C"/>
    <w:pPr>
      <w:numPr>
        <w:numId w:val="15"/>
      </w:numPr>
      <w:spacing w:after="140" w:line="290" w:lineRule="auto"/>
      <w:jc w:val="both"/>
    </w:pPr>
    <w:rPr>
      <w:kern w:val="20"/>
      <w:szCs w:val="20"/>
    </w:rPr>
  </w:style>
  <w:style w:type="paragraph" w:customStyle="1" w:styleId="alpha4">
    <w:name w:val="alpha 4"/>
    <w:basedOn w:val="a"/>
    <w:uiPriority w:val="99"/>
    <w:rsid w:val="00530F2C"/>
    <w:pPr>
      <w:numPr>
        <w:numId w:val="16"/>
      </w:numPr>
      <w:spacing w:after="140" w:line="290" w:lineRule="auto"/>
      <w:jc w:val="both"/>
    </w:pPr>
    <w:rPr>
      <w:kern w:val="20"/>
      <w:szCs w:val="20"/>
    </w:rPr>
  </w:style>
  <w:style w:type="paragraph" w:customStyle="1" w:styleId="alpha5">
    <w:name w:val="alpha 5"/>
    <w:basedOn w:val="a"/>
    <w:uiPriority w:val="99"/>
    <w:rsid w:val="00530F2C"/>
    <w:pPr>
      <w:numPr>
        <w:numId w:val="17"/>
      </w:numPr>
      <w:spacing w:after="140" w:line="290" w:lineRule="auto"/>
      <w:jc w:val="both"/>
    </w:pPr>
    <w:rPr>
      <w:kern w:val="20"/>
      <w:szCs w:val="20"/>
    </w:rPr>
  </w:style>
  <w:style w:type="paragraph" w:customStyle="1" w:styleId="alpha6">
    <w:name w:val="alpha 6"/>
    <w:basedOn w:val="a"/>
    <w:uiPriority w:val="99"/>
    <w:rsid w:val="00530F2C"/>
    <w:pPr>
      <w:numPr>
        <w:numId w:val="18"/>
      </w:numPr>
      <w:spacing w:after="140" w:line="290" w:lineRule="auto"/>
      <w:jc w:val="both"/>
    </w:pPr>
    <w:rPr>
      <w:kern w:val="20"/>
      <w:szCs w:val="20"/>
    </w:rPr>
  </w:style>
  <w:style w:type="paragraph" w:customStyle="1" w:styleId="bullet1">
    <w:name w:val="bullet 1"/>
    <w:basedOn w:val="a"/>
    <w:uiPriority w:val="99"/>
    <w:rsid w:val="00530F2C"/>
    <w:pPr>
      <w:numPr>
        <w:numId w:val="4"/>
      </w:numPr>
      <w:spacing w:after="140" w:line="290" w:lineRule="auto"/>
      <w:jc w:val="both"/>
    </w:pPr>
    <w:rPr>
      <w:kern w:val="20"/>
    </w:rPr>
  </w:style>
  <w:style w:type="paragraph" w:customStyle="1" w:styleId="bullet2">
    <w:name w:val="bullet 2"/>
    <w:basedOn w:val="a"/>
    <w:uiPriority w:val="99"/>
    <w:rsid w:val="00530F2C"/>
    <w:pPr>
      <w:numPr>
        <w:numId w:val="5"/>
      </w:numPr>
      <w:spacing w:after="140" w:line="290" w:lineRule="auto"/>
      <w:jc w:val="both"/>
    </w:pPr>
    <w:rPr>
      <w:kern w:val="20"/>
    </w:rPr>
  </w:style>
  <w:style w:type="paragraph" w:customStyle="1" w:styleId="bullet3">
    <w:name w:val="bullet 3"/>
    <w:basedOn w:val="a"/>
    <w:uiPriority w:val="99"/>
    <w:rsid w:val="00530F2C"/>
    <w:pPr>
      <w:numPr>
        <w:numId w:val="6"/>
      </w:numPr>
      <w:spacing w:after="140" w:line="290" w:lineRule="auto"/>
      <w:jc w:val="both"/>
    </w:pPr>
    <w:rPr>
      <w:kern w:val="20"/>
    </w:rPr>
  </w:style>
  <w:style w:type="paragraph" w:customStyle="1" w:styleId="bullet4">
    <w:name w:val="bullet 4"/>
    <w:basedOn w:val="a"/>
    <w:uiPriority w:val="99"/>
    <w:rsid w:val="00530F2C"/>
    <w:pPr>
      <w:numPr>
        <w:numId w:val="7"/>
      </w:numPr>
      <w:spacing w:after="140" w:line="290" w:lineRule="auto"/>
      <w:jc w:val="both"/>
    </w:pPr>
    <w:rPr>
      <w:kern w:val="20"/>
    </w:rPr>
  </w:style>
  <w:style w:type="paragraph" w:customStyle="1" w:styleId="bullet5">
    <w:name w:val="bullet 5"/>
    <w:basedOn w:val="a"/>
    <w:uiPriority w:val="99"/>
    <w:rsid w:val="00530F2C"/>
    <w:pPr>
      <w:numPr>
        <w:numId w:val="8"/>
      </w:numPr>
      <w:spacing w:after="140" w:line="290" w:lineRule="auto"/>
      <w:jc w:val="both"/>
    </w:pPr>
    <w:rPr>
      <w:kern w:val="20"/>
    </w:rPr>
  </w:style>
  <w:style w:type="paragraph" w:customStyle="1" w:styleId="bullet6">
    <w:name w:val="bullet 6"/>
    <w:basedOn w:val="a"/>
    <w:uiPriority w:val="99"/>
    <w:rsid w:val="00530F2C"/>
    <w:pPr>
      <w:numPr>
        <w:numId w:val="9"/>
      </w:numPr>
      <w:spacing w:after="140" w:line="290" w:lineRule="auto"/>
      <w:jc w:val="both"/>
    </w:pPr>
    <w:rPr>
      <w:kern w:val="20"/>
    </w:rPr>
  </w:style>
  <w:style w:type="paragraph" w:customStyle="1" w:styleId="roman1">
    <w:name w:val="roman 1"/>
    <w:basedOn w:val="a"/>
    <w:uiPriority w:val="99"/>
    <w:rsid w:val="006E4E9F"/>
    <w:pPr>
      <w:numPr>
        <w:numId w:val="19"/>
      </w:numPr>
      <w:tabs>
        <w:tab w:val="left" w:pos="567"/>
      </w:tabs>
      <w:spacing w:after="140" w:line="290" w:lineRule="auto"/>
      <w:jc w:val="both"/>
    </w:pPr>
    <w:rPr>
      <w:kern w:val="20"/>
      <w:szCs w:val="20"/>
    </w:rPr>
  </w:style>
  <w:style w:type="paragraph" w:customStyle="1" w:styleId="roman2">
    <w:name w:val="roman 2"/>
    <w:basedOn w:val="a"/>
    <w:uiPriority w:val="99"/>
    <w:rsid w:val="00530F2C"/>
    <w:pPr>
      <w:numPr>
        <w:numId w:val="20"/>
      </w:numPr>
      <w:spacing w:after="140" w:line="290" w:lineRule="auto"/>
      <w:jc w:val="both"/>
    </w:pPr>
    <w:rPr>
      <w:kern w:val="20"/>
      <w:szCs w:val="20"/>
    </w:rPr>
  </w:style>
  <w:style w:type="paragraph" w:customStyle="1" w:styleId="roman3">
    <w:name w:val="roman 3"/>
    <w:basedOn w:val="a"/>
    <w:uiPriority w:val="99"/>
    <w:rsid w:val="00530F2C"/>
    <w:pPr>
      <w:numPr>
        <w:numId w:val="21"/>
      </w:numPr>
      <w:spacing w:after="140" w:line="290" w:lineRule="auto"/>
      <w:jc w:val="both"/>
    </w:pPr>
    <w:rPr>
      <w:kern w:val="20"/>
      <w:szCs w:val="20"/>
    </w:rPr>
  </w:style>
  <w:style w:type="paragraph" w:customStyle="1" w:styleId="roman4">
    <w:name w:val="roman 4"/>
    <w:basedOn w:val="a"/>
    <w:uiPriority w:val="99"/>
    <w:rsid w:val="00530F2C"/>
    <w:pPr>
      <w:numPr>
        <w:numId w:val="27"/>
      </w:numPr>
      <w:spacing w:after="140" w:line="290" w:lineRule="auto"/>
      <w:jc w:val="both"/>
    </w:pPr>
    <w:rPr>
      <w:kern w:val="20"/>
      <w:szCs w:val="20"/>
    </w:rPr>
  </w:style>
  <w:style w:type="paragraph" w:customStyle="1" w:styleId="roman5">
    <w:name w:val="roman 5"/>
    <w:basedOn w:val="a"/>
    <w:uiPriority w:val="99"/>
    <w:rsid w:val="00530F2C"/>
    <w:pPr>
      <w:numPr>
        <w:numId w:val="22"/>
      </w:numPr>
      <w:tabs>
        <w:tab w:val="left" w:pos="3289"/>
      </w:tabs>
      <w:spacing w:after="140" w:line="290" w:lineRule="auto"/>
      <w:jc w:val="both"/>
    </w:pPr>
    <w:rPr>
      <w:kern w:val="20"/>
      <w:szCs w:val="20"/>
    </w:rPr>
  </w:style>
  <w:style w:type="paragraph" w:customStyle="1" w:styleId="roman6">
    <w:name w:val="roman 6"/>
    <w:basedOn w:val="a"/>
    <w:uiPriority w:val="99"/>
    <w:rsid w:val="00530F2C"/>
    <w:pPr>
      <w:numPr>
        <w:numId w:val="23"/>
      </w:numPr>
      <w:spacing w:after="140" w:line="290" w:lineRule="auto"/>
      <w:jc w:val="both"/>
    </w:pPr>
    <w:rPr>
      <w:kern w:val="20"/>
      <w:szCs w:val="20"/>
    </w:rPr>
  </w:style>
  <w:style w:type="paragraph" w:customStyle="1" w:styleId="CellHead">
    <w:name w:val="CellHead"/>
    <w:basedOn w:val="a"/>
    <w:uiPriority w:val="99"/>
    <w:rsid w:val="00530F2C"/>
    <w:pPr>
      <w:keepNext/>
      <w:spacing w:before="60" w:after="60" w:line="259" w:lineRule="auto"/>
    </w:pPr>
    <w:rPr>
      <w:b/>
      <w:kern w:val="20"/>
    </w:rPr>
  </w:style>
  <w:style w:type="paragraph" w:styleId="a3">
    <w:name w:val="annotation text"/>
    <w:basedOn w:val="a"/>
    <w:link w:val="a4"/>
    <w:uiPriority w:val="99"/>
    <w:semiHidden/>
    <w:rsid w:val="00530F2C"/>
    <w:rPr>
      <w:szCs w:val="20"/>
    </w:rPr>
  </w:style>
  <w:style w:type="character" w:customStyle="1" w:styleId="a4">
    <w:name w:val="批注文字 字符"/>
    <w:basedOn w:val="a0"/>
    <w:link w:val="a3"/>
    <w:uiPriority w:val="99"/>
    <w:semiHidden/>
    <w:locked/>
    <w:rsid w:val="00790846"/>
    <w:rPr>
      <w:rFonts w:ascii="Arial" w:hAnsi="Arial" w:cs="Times New Roman"/>
      <w:sz w:val="20"/>
      <w:szCs w:val="20"/>
      <w:lang w:eastAsia="en-US"/>
    </w:rPr>
  </w:style>
  <w:style w:type="paragraph" w:styleId="a5">
    <w:name w:val="Title"/>
    <w:basedOn w:val="a"/>
    <w:next w:val="Body"/>
    <w:link w:val="a6"/>
    <w:uiPriority w:val="99"/>
    <w:qFormat/>
    <w:rsid w:val="00986024"/>
    <w:pPr>
      <w:keepNext/>
      <w:spacing w:after="240" w:line="290" w:lineRule="auto"/>
      <w:jc w:val="both"/>
    </w:pPr>
    <w:rPr>
      <w:rFonts w:cs="Arial"/>
      <w:b/>
      <w:bCs/>
      <w:kern w:val="28"/>
      <w:sz w:val="25"/>
      <w:szCs w:val="32"/>
    </w:rPr>
  </w:style>
  <w:style w:type="character" w:customStyle="1" w:styleId="a6">
    <w:name w:val="标题 字符"/>
    <w:basedOn w:val="a0"/>
    <w:link w:val="a5"/>
    <w:uiPriority w:val="99"/>
    <w:locked/>
    <w:rsid w:val="00790846"/>
    <w:rPr>
      <w:rFonts w:ascii="Cambria" w:eastAsia="宋体" w:hAnsi="Cambria" w:cs="Times New Roman"/>
      <w:b/>
      <w:bCs/>
      <w:kern w:val="28"/>
      <w:sz w:val="32"/>
      <w:szCs w:val="32"/>
      <w:lang w:eastAsia="en-US"/>
    </w:rPr>
  </w:style>
  <w:style w:type="paragraph" w:customStyle="1" w:styleId="Head1">
    <w:name w:val="Head 1"/>
    <w:basedOn w:val="a"/>
    <w:next w:val="Body1"/>
    <w:uiPriority w:val="99"/>
    <w:rsid w:val="00530F2C"/>
    <w:pPr>
      <w:keepNext/>
      <w:spacing w:before="280" w:after="140" w:line="290" w:lineRule="auto"/>
      <w:ind w:left="567"/>
      <w:jc w:val="both"/>
    </w:pPr>
    <w:rPr>
      <w:b/>
      <w:kern w:val="22"/>
      <w:sz w:val="22"/>
    </w:rPr>
  </w:style>
  <w:style w:type="paragraph" w:customStyle="1" w:styleId="Head2">
    <w:name w:val="Head 2"/>
    <w:basedOn w:val="a"/>
    <w:next w:val="Body2"/>
    <w:uiPriority w:val="99"/>
    <w:rsid w:val="00530F2C"/>
    <w:pPr>
      <w:keepNext/>
      <w:spacing w:before="280" w:after="60" w:line="290" w:lineRule="auto"/>
      <w:ind w:left="1247"/>
      <w:jc w:val="both"/>
    </w:pPr>
    <w:rPr>
      <w:b/>
      <w:kern w:val="21"/>
      <w:sz w:val="21"/>
    </w:rPr>
  </w:style>
  <w:style w:type="paragraph" w:customStyle="1" w:styleId="Head3">
    <w:name w:val="Head 3"/>
    <w:basedOn w:val="a"/>
    <w:next w:val="Body3"/>
    <w:uiPriority w:val="99"/>
    <w:rsid w:val="00530F2C"/>
    <w:pPr>
      <w:keepNext/>
      <w:spacing w:before="280" w:after="40" w:line="290" w:lineRule="auto"/>
      <w:ind w:left="2041"/>
      <w:jc w:val="both"/>
    </w:pPr>
    <w:rPr>
      <w:b/>
      <w:kern w:val="20"/>
    </w:rPr>
  </w:style>
  <w:style w:type="paragraph" w:customStyle="1" w:styleId="SubHead">
    <w:name w:val="SubHead"/>
    <w:basedOn w:val="a"/>
    <w:next w:val="Body"/>
    <w:uiPriority w:val="99"/>
    <w:rsid w:val="00E37110"/>
    <w:pPr>
      <w:keepNext/>
      <w:spacing w:before="120" w:after="60" w:line="290" w:lineRule="auto"/>
      <w:jc w:val="both"/>
    </w:pPr>
    <w:rPr>
      <w:b/>
      <w:kern w:val="21"/>
      <w:sz w:val="21"/>
    </w:rPr>
  </w:style>
  <w:style w:type="paragraph" w:customStyle="1" w:styleId="SchedApps">
    <w:name w:val="Sched/Apps"/>
    <w:basedOn w:val="a"/>
    <w:next w:val="Body"/>
    <w:uiPriority w:val="99"/>
    <w:rsid w:val="00530F2C"/>
    <w:pPr>
      <w:keepNext/>
      <w:pageBreakBefore/>
      <w:spacing w:after="240" w:line="290" w:lineRule="auto"/>
      <w:jc w:val="center"/>
      <w:outlineLvl w:val="3"/>
    </w:pPr>
    <w:rPr>
      <w:b/>
      <w:kern w:val="23"/>
      <w:sz w:val="23"/>
    </w:rPr>
  </w:style>
  <w:style w:type="paragraph" w:customStyle="1" w:styleId="Schedule1">
    <w:name w:val="Schedule 1"/>
    <w:basedOn w:val="a"/>
    <w:uiPriority w:val="99"/>
    <w:rsid w:val="00530F2C"/>
    <w:pPr>
      <w:numPr>
        <w:numId w:val="10"/>
      </w:numPr>
      <w:spacing w:after="140" w:line="290" w:lineRule="auto"/>
      <w:jc w:val="both"/>
    </w:pPr>
    <w:rPr>
      <w:kern w:val="20"/>
    </w:rPr>
  </w:style>
  <w:style w:type="paragraph" w:customStyle="1" w:styleId="Schedule2">
    <w:name w:val="Schedule 2"/>
    <w:basedOn w:val="a"/>
    <w:uiPriority w:val="99"/>
    <w:rsid w:val="00E606A8"/>
    <w:pPr>
      <w:numPr>
        <w:ilvl w:val="1"/>
        <w:numId w:val="10"/>
      </w:numPr>
      <w:tabs>
        <w:tab w:val="clear" w:pos="1247"/>
        <w:tab w:val="num" w:pos="567"/>
      </w:tabs>
      <w:spacing w:after="140" w:line="290" w:lineRule="auto"/>
      <w:ind w:left="567" w:hanging="567"/>
      <w:jc w:val="both"/>
    </w:pPr>
    <w:rPr>
      <w:kern w:val="20"/>
    </w:rPr>
  </w:style>
  <w:style w:type="paragraph" w:customStyle="1" w:styleId="Schedule3">
    <w:name w:val="Schedule 3"/>
    <w:basedOn w:val="a"/>
    <w:uiPriority w:val="99"/>
    <w:rsid w:val="006E4E9F"/>
    <w:pPr>
      <w:numPr>
        <w:ilvl w:val="2"/>
        <w:numId w:val="10"/>
      </w:numPr>
      <w:tabs>
        <w:tab w:val="clear" w:pos="2041"/>
        <w:tab w:val="num" w:pos="567"/>
      </w:tabs>
      <w:spacing w:after="140" w:line="290" w:lineRule="auto"/>
      <w:ind w:left="567" w:hanging="567"/>
      <w:jc w:val="both"/>
    </w:pPr>
    <w:rPr>
      <w:kern w:val="20"/>
    </w:rPr>
  </w:style>
  <w:style w:type="paragraph" w:customStyle="1" w:styleId="Schedule4">
    <w:name w:val="Schedule 4"/>
    <w:basedOn w:val="a"/>
    <w:uiPriority w:val="99"/>
    <w:rsid w:val="00504ADA"/>
    <w:pPr>
      <w:numPr>
        <w:ilvl w:val="3"/>
        <w:numId w:val="10"/>
      </w:numPr>
      <w:tabs>
        <w:tab w:val="clear" w:pos="2722"/>
        <w:tab w:val="num" w:pos="567"/>
      </w:tabs>
      <w:spacing w:after="140" w:line="290" w:lineRule="auto"/>
      <w:ind w:left="567" w:hanging="567"/>
      <w:jc w:val="both"/>
    </w:pPr>
    <w:rPr>
      <w:kern w:val="20"/>
    </w:rPr>
  </w:style>
  <w:style w:type="paragraph" w:customStyle="1" w:styleId="Schedule5">
    <w:name w:val="Schedule 5"/>
    <w:basedOn w:val="a"/>
    <w:uiPriority w:val="99"/>
    <w:rsid w:val="00504ADA"/>
    <w:pPr>
      <w:numPr>
        <w:ilvl w:val="4"/>
        <w:numId w:val="10"/>
      </w:numPr>
      <w:tabs>
        <w:tab w:val="clear" w:pos="3289"/>
        <w:tab w:val="num" w:pos="567"/>
      </w:tabs>
      <w:spacing w:after="140" w:line="290" w:lineRule="auto"/>
      <w:ind w:left="567"/>
      <w:jc w:val="both"/>
    </w:pPr>
    <w:rPr>
      <w:kern w:val="20"/>
    </w:rPr>
  </w:style>
  <w:style w:type="paragraph" w:customStyle="1" w:styleId="Schedule6">
    <w:name w:val="Schedule 6"/>
    <w:basedOn w:val="a"/>
    <w:uiPriority w:val="99"/>
    <w:rsid w:val="00504ADA"/>
    <w:pPr>
      <w:numPr>
        <w:ilvl w:val="5"/>
        <w:numId w:val="10"/>
      </w:numPr>
      <w:tabs>
        <w:tab w:val="clear" w:pos="3969"/>
        <w:tab w:val="num" w:pos="567"/>
      </w:tabs>
      <w:spacing w:after="140" w:line="290" w:lineRule="auto"/>
      <w:ind w:left="567" w:hanging="567"/>
      <w:jc w:val="both"/>
    </w:pPr>
    <w:rPr>
      <w:kern w:val="20"/>
    </w:rPr>
  </w:style>
  <w:style w:type="paragraph" w:customStyle="1" w:styleId="TCLevel1">
    <w:name w:val="T+C Level 1"/>
    <w:basedOn w:val="a"/>
    <w:next w:val="TCLevel2"/>
    <w:uiPriority w:val="99"/>
    <w:rsid w:val="00530F2C"/>
    <w:pPr>
      <w:keepNext/>
      <w:numPr>
        <w:numId w:val="11"/>
      </w:numPr>
      <w:spacing w:before="140" w:line="290" w:lineRule="auto"/>
      <w:jc w:val="both"/>
      <w:outlineLvl w:val="0"/>
    </w:pPr>
    <w:rPr>
      <w:b/>
      <w:kern w:val="20"/>
    </w:rPr>
  </w:style>
  <w:style w:type="paragraph" w:customStyle="1" w:styleId="TCLevel2">
    <w:name w:val="T+C Level 2"/>
    <w:basedOn w:val="a"/>
    <w:uiPriority w:val="99"/>
    <w:rsid w:val="00530F2C"/>
    <w:pPr>
      <w:numPr>
        <w:ilvl w:val="1"/>
        <w:numId w:val="11"/>
      </w:numPr>
      <w:spacing w:after="140" w:line="290" w:lineRule="auto"/>
      <w:jc w:val="both"/>
      <w:outlineLvl w:val="1"/>
    </w:pPr>
    <w:rPr>
      <w:kern w:val="20"/>
    </w:rPr>
  </w:style>
  <w:style w:type="paragraph" w:customStyle="1" w:styleId="TCLevel3">
    <w:name w:val="T+C Level 3"/>
    <w:basedOn w:val="a"/>
    <w:uiPriority w:val="99"/>
    <w:rsid w:val="00530F2C"/>
    <w:pPr>
      <w:numPr>
        <w:ilvl w:val="2"/>
        <w:numId w:val="11"/>
      </w:numPr>
      <w:spacing w:after="140" w:line="290" w:lineRule="auto"/>
      <w:jc w:val="both"/>
      <w:outlineLvl w:val="2"/>
    </w:pPr>
    <w:rPr>
      <w:kern w:val="20"/>
    </w:rPr>
  </w:style>
  <w:style w:type="paragraph" w:customStyle="1" w:styleId="TCLevel4">
    <w:name w:val="T+C Level 4"/>
    <w:basedOn w:val="a"/>
    <w:uiPriority w:val="99"/>
    <w:rsid w:val="00530F2C"/>
    <w:pPr>
      <w:numPr>
        <w:ilvl w:val="3"/>
        <w:numId w:val="11"/>
      </w:numPr>
      <w:spacing w:after="140" w:line="290" w:lineRule="auto"/>
      <w:jc w:val="both"/>
      <w:outlineLvl w:val="3"/>
    </w:pPr>
    <w:rPr>
      <w:kern w:val="20"/>
    </w:rPr>
  </w:style>
  <w:style w:type="paragraph" w:styleId="a7">
    <w:name w:val="Date"/>
    <w:basedOn w:val="a"/>
    <w:next w:val="a"/>
    <w:link w:val="a8"/>
    <w:uiPriority w:val="99"/>
    <w:rsid w:val="00530F2C"/>
  </w:style>
  <w:style w:type="character" w:customStyle="1" w:styleId="a8">
    <w:name w:val="日期 字符"/>
    <w:basedOn w:val="a0"/>
    <w:link w:val="a7"/>
    <w:uiPriority w:val="99"/>
    <w:semiHidden/>
    <w:locked/>
    <w:rsid w:val="00790846"/>
    <w:rPr>
      <w:rFonts w:ascii="Arial" w:hAnsi="Arial" w:cs="Times New Roman"/>
      <w:sz w:val="24"/>
      <w:szCs w:val="24"/>
      <w:lang w:eastAsia="en-US"/>
    </w:rPr>
  </w:style>
  <w:style w:type="paragraph" w:customStyle="1" w:styleId="DocExCode">
    <w:name w:val="DocExCode"/>
    <w:basedOn w:val="a"/>
    <w:uiPriority w:val="99"/>
    <w:rsid w:val="00530F2C"/>
    <w:pPr>
      <w:pBdr>
        <w:top w:val="single" w:sz="4" w:space="1" w:color="auto"/>
      </w:pBdr>
    </w:pPr>
    <w:rPr>
      <w:kern w:val="20"/>
      <w:sz w:val="16"/>
    </w:rPr>
  </w:style>
  <w:style w:type="paragraph" w:customStyle="1" w:styleId="DocExCode-NoLine">
    <w:name w:val="DocExCode - No Line"/>
    <w:basedOn w:val="DocExCode"/>
    <w:uiPriority w:val="99"/>
    <w:rsid w:val="00530F2C"/>
    <w:pPr>
      <w:pBdr>
        <w:top w:val="none" w:sz="0" w:space="0" w:color="auto"/>
      </w:pBdr>
    </w:pPr>
    <w:rPr>
      <w:lang w:val="nl-BE"/>
    </w:rPr>
  </w:style>
  <w:style w:type="paragraph" w:customStyle="1" w:styleId="DocumentMap">
    <w:name w:val="DocumentMap"/>
    <w:basedOn w:val="a"/>
    <w:uiPriority w:val="99"/>
    <w:rsid w:val="00530F2C"/>
  </w:style>
  <w:style w:type="paragraph" w:styleId="a9">
    <w:name w:val="footer"/>
    <w:basedOn w:val="a"/>
    <w:link w:val="aa"/>
    <w:uiPriority w:val="99"/>
    <w:rsid w:val="00530F2C"/>
    <w:pPr>
      <w:spacing w:before="120" w:after="120" w:line="290" w:lineRule="auto"/>
      <w:jc w:val="both"/>
    </w:pPr>
    <w:rPr>
      <w:kern w:val="16"/>
      <w:sz w:val="16"/>
    </w:rPr>
  </w:style>
  <w:style w:type="character" w:customStyle="1" w:styleId="aa">
    <w:name w:val="页脚 字符"/>
    <w:basedOn w:val="a0"/>
    <w:link w:val="a9"/>
    <w:uiPriority w:val="99"/>
    <w:semiHidden/>
    <w:locked/>
    <w:rsid w:val="00790846"/>
    <w:rPr>
      <w:rFonts w:ascii="Arial" w:hAnsi="Arial" w:cs="Times New Roman"/>
      <w:sz w:val="24"/>
      <w:szCs w:val="24"/>
      <w:lang w:eastAsia="en-US"/>
    </w:rPr>
  </w:style>
  <w:style w:type="character" w:styleId="ab">
    <w:name w:val="footnote reference"/>
    <w:basedOn w:val="a0"/>
    <w:uiPriority w:val="99"/>
    <w:semiHidden/>
    <w:rsid w:val="00530F2C"/>
    <w:rPr>
      <w:rFonts w:ascii="Arial" w:hAnsi="Arial" w:cs="Times New Roman"/>
      <w:kern w:val="2"/>
      <w:vertAlign w:val="superscript"/>
    </w:rPr>
  </w:style>
  <w:style w:type="paragraph" w:styleId="ac">
    <w:name w:val="footnote text"/>
    <w:basedOn w:val="a"/>
    <w:link w:val="ad"/>
    <w:uiPriority w:val="99"/>
    <w:semiHidden/>
    <w:rsid w:val="00530F2C"/>
    <w:pPr>
      <w:keepLines/>
      <w:tabs>
        <w:tab w:val="left" w:pos="227"/>
      </w:tabs>
      <w:spacing w:after="60" w:line="200" w:lineRule="atLeast"/>
      <w:ind w:left="227" w:hanging="227"/>
      <w:jc w:val="both"/>
    </w:pPr>
    <w:rPr>
      <w:kern w:val="20"/>
      <w:sz w:val="16"/>
      <w:szCs w:val="20"/>
    </w:rPr>
  </w:style>
  <w:style w:type="character" w:customStyle="1" w:styleId="ad">
    <w:name w:val="脚注文本 字符"/>
    <w:basedOn w:val="a0"/>
    <w:link w:val="ac"/>
    <w:uiPriority w:val="99"/>
    <w:semiHidden/>
    <w:locked/>
    <w:rsid w:val="00790846"/>
    <w:rPr>
      <w:rFonts w:ascii="Arial" w:hAnsi="Arial" w:cs="Times New Roman"/>
      <w:sz w:val="20"/>
      <w:szCs w:val="20"/>
      <w:lang w:eastAsia="en-US"/>
    </w:rPr>
  </w:style>
  <w:style w:type="paragraph" w:styleId="ae">
    <w:name w:val="header"/>
    <w:basedOn w:val="a"/>
    <w:link w:val="af"/>
    <w:uiPriority w:val="99"/>
    <w:rsid w:val="00530F2C"/>
    <w:pPr>
      <w:tabs>
        <w:tab w:val="center" w:pos="4366"/>
        <w:tab w:val="right" w:pos="8732"/>
      </w:tabs>
    </w:pPr>
    <w:rPr>
      <w:kern w:val="19"/>
      <w:sz w:val="19"/>
    </w:rPr>
  </w:style>
  <w:style w:type="character" w:customStyle="1" w:styleId="af">
    <w:name w:val="页眉 字符"/>
    <w:basedOn w:val="a0"/>
    <w:link w:val="ae"/>
    <w:uiPriority w:val="99"/>
    <w:semiHidden/>
    <w:locked/>
    <w:rsid w:val="00790846"/>
    <w:rPr>
      <w:rFonts w:ascii="Arial" w:hAnsi="Arial" w:cs="Times New Roman"/>
      <w:sz w:val="24"/>
      <w:szCs w:val="24"/>
      <w:lang w:eastAsia="en-US"/>
    </w:rPr>
  </w:style>
  <w:style w:type="paragraph" w:customStyle="1" w:styleId="Level7">
    <w:name w:val="Level 7"/>
    <w:basedOn w:val="a"/>
    <w:uiPriority w:val="99"/>
    <w:rsid w:val="00530F2C"/>
    <w:pPr>
      <w:numPr>
        <w:ilvl w:val="6"/>
        <w:numId w:val="1"/>
      </w:numPr>
      <w:spacing w:after="140" w:line="290" w:lineRule="auto"/>
      <w:jc w:val="both"/>
      <w:outlineLvl w:val="6"/>
    </w:pPr>
    <w:rPr>
      <w:kern w:val="20"/>
    </w:rPr>
  </w:style>
  <w:style w:type="paragraph" w:customStyle="1" w:styleId="Level8">
    <w:name w:val="Level 8"/>
    <w:basedOn w:val="a"/>
    <w:uiPriority w:val="99"/>
    <w:rsid w:val="00530F2C"/>
    <w:pPr>
      <w:numPr>
        <w:ilvl w:val="7"/>
        <w:numId w:val="1"/>
      </w:numPr>
      <w:spacing w:after="140" w:line="290" w:lineRule="auto"/>
      <w:jc w:val="both"/>
      <w:outlineLvl w:val="7"/>
    </w:pPr>
    <w:rPr>
      <w:kern w:val="20"/>
    </w:rPr>
  </w:style>
  <w:style w:type="paragraph" w:customStyle="1" w:styleId="Level9">
    <w:name w:val="Level 9"/>
    <w:basedOn w:val="a"/>
    <w:uiPriority w:val="99"/>
    <w:rsid w:val="00530F2C"/>
    <w:pPr>
      <w:numPr>
        <w:ilvl w:val="8"/>
        <w:numId w:val="1"/>
      </w:numPr>
      <w:spacing w:after="140" w:line="290" w:lineRule="auto"/>
      <w:jc w:val="both"/>
      <w:outlineLvl w:val="8"/>
    </w:pPr>
    <w:rPr>
      <w:kern w:val="20"/>
    </w:rPr>
  </w:style>
  <w:style w:type="character" w:styleId="af0">
    <w:name w:val="page number"/>
    <w:basedOn w:val="a0"/>
    <w:uiPriority w:val="99"/>
    <w:rsid w:val="00530F2C"/>
    <w:rPr>
      <w:rFonts w:ascii="Arial" w:hAnsi="Arial" w:cs="Times New Roman"/>
      <w:sz w:val="20"/>
    </w:rPr>
  </w:style>
  <w:style w:type="paragraph" w:customStyle="1" w:styleId="Table1">
    <w:name w:val="Table 1"/>
    <w:basedOn w:val="a"/>
    <w:uiPriority w:val="99"/>
    <w:rsid w:val="00530F2C"/>
    <w:pPr>
      <w:numPr>
        <w:numId w:val="12"/>
      </w:numPr>
      <w:spacing w:before="60" w:after="60" w:line="290" w:lineRule="auto"/>
      <w:outlineLvl w:val="0"/>
    </w:pPr>
    <w:rPr>
      <w:kern w:val="20"/>
    </w:rPr>
  </w:style>
  <w:style w:type="paragraph" w:customStyle="1" w:styleId="Table2">
    <w:name w:val="Table 2"/>
    <w:basedOn w:val="a"/>
    <w:uiPriority w:val="99"/>
    <w:rsid w:val="00530F2C"/>
    <w:pPr>
      <w:numPr>
        <w:ilvl w:val="1"/>
        <w:numId w:val="12"/>
      </w:numPr>
      <w:spacing w:before="60" w:after="60" w:line="290" w:lineRule="auto"/>
      <w:outlineLvl w:val="1"/>
    </w:pPr>
    <w:rPr>
      <w:kern w:val="20"/>
    </w:rPr>
  </w:style>
  <w:style w:type="paragraph" w:customStyle="1" w:styleId="Table3">
    <w:name w:val="Table 3"/>
    <w:basedOn w:val="a"/>
    <w:uiPriority w:val="99"/>
    <w:rsid w:val="00530F2C"/>
    <w:pPr>
      <w:numPr>
        <w:ilvl w:val="2"/>
        <w:numId w:val="12"/>
      </w:numPr>
      <w:spacing w:before="60" w:after="60" w:line="290" w:lineRule="auto"/>
      <w:outlineLvl w:val="2"/>
    </w:pPr>
    <w:rPr>
      <w:kern w:val="20"/>
    </w:rPr>
  </w:style>
  <w:style w:type="paragraph" w:customStyle="1" w:styleId="Table4">
    <w:name w:val="Table 4"/>
    <w:basedOn w:val="a"/>
    <w:uiPriority w:val="99"/>
    <w:rsid w:val="00530F2C"/>
    <w:pPr>
      <w:numPr>
        <w:ilvl w:val="3"/>
        <w:numId w:val="12"/>
      </w:numPr>
      <w:tabs>
        <w:tab w:val="clear" w:pos="720"/>
        <w:tab w:val="left" w:pos="567"/>
      </w:tabs>
      <w:spacing w:before="60" w:after="60" w:line="290" w:lineRule="auto"/>
      <w:outlineLvl w:val="3"/>
    </w:pPr>
    <w:rPr>
      <w:kern w:val="20"/>
    </w:rPr>
  </w:style>
  <w:style w:type="paragraph" w:customStyle="1" w:styleId="Table5">
    <w:name w:val="Table 5"/>
    <w:basedOn w:val="a"/>
    <w:uiPriority w:val="99"/>
    <w:rsid w:val="00530F2C"/>
    <w:pPr>
      <w:numPr>
        <w:ilvl w:val="4"/>
        <w:numId w:val="12"/>
      </w:numPr>
      <w:spacing w:before="60" w:after="60" w:line="290" w:lineRule="auto"/>
      <w:outlineLvl w:val="4"/>
    </w:pPr>
    <w:rPr>
      <w:kern w:val="20"/>
    </w:rPr>
  </w:style>
  <w:style w:type="paragraph" w:customStyle="1" w:styleId="Table6">
    <w:name w:val="Table 6"/>
    <w:basedOn w:val="a"/>
    <w:uiPriority w:val="99"/>
    <w:rsid w:val="00530F2C"/>
    <w:pPr>
      <w:numPr>
        <w:ilvl w:val="5"/>
        <w:numId w:val="12"/>
      </w:numPr>
      <w:tabs>
        <w:tab w:val="clear" w:pos="720"/>
        <w:tab w:val="left" w:pos="567"/>
      </w:tabs>
      <w:spacing w:before="60" w:after="60" w:line="290" w:lineRule="auto"/>
      <w:outlineLvl w:val="5"/>
    </w:pPr>
    <w:rPr>
      <w:kern w:val="20"/>
    </w:rPr>
  </w:style>
  <w:style w:type="paragraph" w:customStyle="1" w:styleId="Tablealpha">
    <w:name w:val="Table alpha"/>
    <w:basedOn w:val="CellBody"/>
    <w:uiPriority w:val="99"/>
    <w:rsid w:val="00530F2C"/>
    <w:pPr>
      <w:numPr>
        <w:numId w:val="24"/>
      </w:numPr>
    </w:pPr>
  </w:style>
  <w:style w:type="paragraph" w:customStyle="1" w:styleId="Tablebullet">
    <w:name w:val="Table bullet"/>
    <w:basedOn w:val="a"/>
    <w:uiPriority w:val="99"/>
    <w:rsid w:val="00530F2C"/>
    <w:pPr>
      <w:numPr>
        <w:numId w:val="13"/>
      </w:numPr>
      <w:spacing w:before="60" w:after="60" w:line="290" w:lineRule="auto"/>
    </w:pPr>
    <w:rPr>
      <w:kern w:val="20"/>
    </w:rPr>
  </w:style>
  <w:style w:type="paragraph" w:customStyle="1" w:styleId="Tableroman">
    <w:name w:val="Table roman"/>
    <w:basedOn w:val="CellBody"/>
    <w:uiPriority w:val="99"/>
    <w:rsid w:val="00530F2C"/>
    <w:pPr>
      <w:numPr>
        <w:numId w:val="25"/>
      </w:numPr>
      <w:tabs>
        <w:tab w:val="left" w:pos="567"/>
      </w:tabs>
    </w:pPr>
  </w:style>
  <w:style w:type="paragraph" w:styleId="TOC2">
    <w:name w:val="toc 2"/>
    <w:basedOn w:val="a"/>
    <w:next w:val="Body"/>
    <w:uiPriority w:val="99"/>
    <w:semiHidden/>
    <w:rsid w:val="00530F2C"/>
    <w:pPr>
      <w:spacing w:before="280" w:after="140" w:line="290" w:lineRule="auto"/>
      <w:ind w:left="1247" w:hanging="680"/>
    </w:pPr>
    <w:rPr>
      <w:kern w:val="20"/>
    </w:rPr>
  </w:style>
  <w:style w:type="paragraph" w:styleId="TOC3">
    <w:name w:val="toc 3"/>
    <w:basedOn w:val="a"/>
    <w:next w:val="Body"/>
    <w:uiPriority w:val="99"/>
    <w:semiHidden/>
    <w:rsid w:val="00530F2C"/>
    <w:pPr>
      <w:spacing w:before="280" w:after="140" w:line="290" w:lineRule="auto"/>
      <w:ind w:left="2041" w:hanging="794"/>
    </w:pPr>
    <w:rPr>
      <w:kern w:val="20"/>
    </w:rPr>
  </w:style>
  <w:style w:type="paragraph" w:styleId="TOC4">
    <w:name w:val="toc 4"/>
    <w:basedOn w:val="a"/>
    <w:next w:val="Body"/>
    <w:uiPriority w:val="99"/>
    <w:semiHidden/>
    <w:rsid w:val="00530F2C"/>
    <w:pPr>
      <w:spacing w:before="280" w:after="140" w:line="290" w:lineRule="auto"/>
      <w:ind w:left="2041" w:hanging="794"/>
    </w:pPr>
    <w:rPr>
      <w:kern w:val="20"/>
    </w:rPr>
  </w:style>
  <w:style w:type="paragraph" w:styleId="TOC5">
    <w:name w:val="toc 5"/>
    <w:basedOn w:val="a"/>
    <w:next w:val="Body"/>
    <w:uiPriority w:val="99"/>
    <w:semiHidden/>
    <w:rsid w:val="00530F2C"/>
  </w:style>
  <w:style w:type="paragraph" w:styleId="TOC6">
    <w:name w:val="toc 6"/>
    <w:basedOn w:val="a"/>
    <w:next w:val="Body"/>
    <w:uiPriority w:val="99"/>
    <w:semiHidden/>
    <w:rsid w:val="00530F2C"/>
  </w:style>
  <w:style w:type="paragraph" w:styleId="TOC7">
    <w:name w:val="toc 7"/>
    <w:basedOn w:val="a"/>
    <w:next w:val="Body"/>
    <w:uiPriority w:val="99"/>
    <w:semiHidden/>
    <w:rsid w:val="00530F2C"/>
  </w:style>
  <w:style w:type="paragraph" w:styleId="TOC8">
    <w:name w:val="toc 8"/>
    <w:basedOn w:val="a"/>
    <w:next w:val="Body"/>
    <w:uiPriority w:val="99"/>
    <w:semiHidden/>
    <w:rsid w:val="00530F2C"/>
  </w:style>
  <w:style w:type="paragraph" w:styleId="TOC9">
    <w:name w:val="toc 9"/>
    <w:basedOn w:val="a"/>
    <w:next w:val="Body"/>
    <w:uiPriority w:val="99"/>
    <w:semiHidden/>
    <w:rsid w:val="00530F2C"/>
  </w:style>
  <w:style w:type="paragraph" w:customStyle="1" w:styleId="zFSand">
    <w:name w:val="zFSand"/>
    <w:basedOn w:val="a"/>
    <w:next w:val="zFSco-names"/>
    <w:uiPriority w:val="99"/>
    <w:rsid w:val="00530F2C"/>
    <w:pPr>
      <w:spacing w:line="290" w:lineRule="auto"/>
      <w:jc w:val="center"/>
    </w:pPr>
    <w:rPr>
      <w:kern w:val="20"/>
    </w:rPr>
  </w:style>
  <w:style w:type="paragraph" w:customStyle="1" w:styleId="zFSco-names">
    <w:name w:val="zFSco-names"/>
    <w:basedOn w:val="a"/>
    <w:next w:val="zFSand"/>
    <w:uiPriority w:val="99"/>
    <w:rsid w:val="00530F2C"/>
    <w:pPr>
      <w:spacing w:before="120" w:after="120" w:line="290" w:lineRule="auto"/>
      <w:jc w:val="center"/>
    </w:pPr>
    <w:rPr>
      <w:kern w:val="24"/>
      <w:sz w:val="24"/>
    </w:rPr>
  </w:style>
  <w:style w:type="paragraph" w:customStyle="1" w:styleId="zFSDate">
    <w:name w:val="zFSDate"/>
    <w:basedOn w:val="a"/>
    <w:uiPriority w:val="99"/>
    <w:rsid w:val="00530F2C"/>
    <w:pPr>
      <w:spacing w:line="290" w:lineRule="auto"/>
      <w:jc w:val="center"/>
    </w:pPr>
    <w:rPr>
      <w:kern w:val="20"/>
    </w:rPr>
  </w:style>
  <w:style w:type="character" w:styleId="af1">
    <w:name w:val="Hyperlink"/>
    <w:basedOn w:val="a0"/>
    <w:uiPriority w:val="99"/>
    <w:rsid w:val="00530F2C"/>
    <w:rPr>
      <w:rFonts w:cs="Times New Roman"/>
      <w:color w:val="AF005F"/>
      <w:u w:val="none"/>
    </w:rPr>
  </w:style>
  <w:style w:type="paragraph" w:customStyle="1" w:styleId="zFSFooter">
    <w:name w:val="zFSFooter"/>
    <w:basedOn w:val="a"/>
    <w:uiPriority w:val="99"/>
    <w:rsid w:val="00530F2C"/>
    <w:pPr>
      <w:tabs>
        <w:tab w:val="left" w:pos="6521"/>
      </w:tabs>
      <w:spacing w:after="40"/>
      <w:ind w:left="-108"/>
    </w:pPr>
    <w:rPr>
      <w:sz w:val="16"/>
    </w:rPr>
  </w:style>
  <w:style w:type="paragraph" w:customStyle="1" w:styleId="zFSNarrative">
    <w:name w:val="zFSNarrative"/>
    <w:basedOn w:val="a"/>
    <w:uiPriority w:val="99"/>
    <w:rsid w:val="00530F2C"/>
    <w:pPr>
      <w:spacing w:after="120" w:line="290" w:lineRule="auto"/>
      <w:jc w:val="center"/>
    </w:pPr>
    <w:rPr>
      <w:kern w:val="20"/>
    </w:rPr>
  </w:style>
  <w:style w:type="paragraph" w:customStyle="1" w:styleId="zFSTitle">
    <w:name w:val="zFSTitle"/>
    <w:basedOn w:val="a"/>
    <w:next w:val="zFSNarrative"/>
    <w:uiPriority w:val="99"/>
    <w:rsid w:val="00530F2C"/>
    <w:pPr>
      <w:keepNext/>
      <w:spacing w:before="240" w:after="120" w:line="290" w:lineRule="auto"/>
      <w:jc w:val="center"/>
    </w:pPr>
    <w:rPr>
      <w:sz w:val="28"/>
    </w:rPr>
  </w:style>
  <w:style w:type="character" w:styleId="af2">
    <w:name w:val="endnote reference"/>
    <w:basedOn w:val="a0"/>
    <w:uiPriority w:val="99"/>
    <w:semiHidden/>
    <w:rsid w:val="00530F2C"/>
    <w:rPr>
      <w:rFonts w:ascii="Arial" w:hAnsi="Arial" w:cs="Times New Roman"/>
      <w:vertAlign w:val="superscript"/>
    </w:rPr>
  </w:style>
  <w:style w:type="paragraph" w:styleId="af3">
    <w:name w:val="endnote text"/>
    <w:basedOn w:val="a"/>
    <w:link w:val="af4"/>
    <w:uiPriority w:val="99"/>
    <w:semiHidden/>
    <w:rsid w:val="00530F2C"/>
    <w:rPr>
      <w:szCs w:val="20"/>
    </w:rPr>
  </w:style>
  <w:style w:type="character" w:customStyle="1" w:styleId="af4">
    <w:name w:val="尾注文本 字符"/>
    <w:basedOn w:val="a0"/>
    <w:link w:val="af3"/>
    <w:uiPriority w:val="99"/>
    <w:semiHidden/>
    <w:locked/>
    <w:rsid w:val="00790846"/>
    <w:rPr>
      <w:rFonts w:ascii="Arial" w:hAnsi="Arial" w:cs="Times New Roman"/>
      <w:sz w:val="20"/>
      <w:szCs w:val="20"/>
      <w:lang w:eastAsia="en-US"/>
    </w:rPr>
  </w:style>
  <w:style w:type="paragraph" w:customStyle="1" w:styleId="Head">
    <w:name w:val="Head"/>
    <w:basedOn w:val="a"/>
    <w:next w:val="Body"/>
    <w:uiPriority w:val="99"/>
    <w:rsid w:val="00530F2C"/>
    <w:pPr>
      <w:keepNext/>
      <w:spacing w:before="280" w:after="140" w:line="290" w:lineRule="auto"/>
      <w:jc w:val="both"/>
    </w:pPr>
    <w:rPr>
      <w:b/>
      <w:kern w:val="23"/>
      <w:sz w:val="23"/>
    </w:rPr>
  </w:style>
  <w:style w:type="paragraph" w:styleId="af5">
    <w:name w:val="table of authorities"/>
    <w:basedOn w:val="a"/>
    <w:next w:val="a"/>
    <w:uiPriority w:val="99"/>
    <w:semiHidden/>
    <w:rsid w:val="00530F2C"/>
    <w:pPr>
      <w:ind w:left="200" w:hanging="200"/>
    </w:pPr>
  </w:style>
  <w:style w:type="paragraph" w:customStyle="1" w:styleId="CellBody">
    <w:name w:val="CellBody"/>
    <w:basedOn w:val="a"/>
    <w:uiPriority w:val="99"/>
    <w:rsid w:val="00530F2C"/>
    <w:pPr>
      <w:spacing w:before="60" w:after="60" w:line="290" w:lineRule="auto"/>
    </w:pPr>
    <w:rPr>
      <w:kern w:val="20"/>
      <w:szCs w:val="20"/>
    </w:rPr>
  </w:style>
  <w:style w:type="paragraph" w:customStyle="1" w:styleId="zSFRef">
    <w:name w:val="zSFRef"/>
    <w:basedOn w:val="a"/>
    <w:uiPriority w:val="99"/>
    <w:rsid w:val="00530F2C"/>
    <w:rPr>
      <w:kern w:val="16"/>
      <w:sz w:val="16"/>
    </w:rPr>
  </w:style>
  <w:style w:type="paragraph" w:customStyle="1" w:styleId="UCAlpha1">
    <w:name w:val="UCAlpha 1"/>
    <w:basedOn w:val="a"/>
    <w:uiPriority w:val="99"/>
    <w:rsid w:val="00530F2C"/>
    <w:pPr>
      <w:numPr>
        <w:numId w:val="35"/>
      </w:numPr>
      <w:spacing w:after="140" w:line="290" w:lineRule="auto"/>
      <w:jc w:val="both"/>
    </w:pPr>
    <w:rPr>
      <w:kern w:val="20"/>
    </w:rPr>
  </w:style>
  <w:style w:type="paragraph" w:customStyle="1" w:styleId="UCAlpha2">
    <w:name w:val="UCAlpha 2"/>
    <w:basedOn w:val="a"/>
    <w:uiPriority w:val="99"/>
    <w:rsid w:val="00530F2C"/>
    <w:pPr>
      <w:numPr>
        <w:numId w:val="36"/>
      </w:numPr>
      <w:spacing w:after="140" w:line="290" w:lineRule="auto"/>
      <w:jc w:val="both"/>
    </w:pPr>
    <w:rPr>
      <w:kern w:val="20"/>
    </w:rPr>
  </w:style>
  <w:style w:type="paragraph" w:customStyle="1" w:styleId="UCAlpha3">
    <w:name w:val="UCAlpha 3"/>
    <w:basedOn w:val="a"/>
    <w:uiPriority w:val="99"/>
    <w:rsid w:val="00530F2C"/>
    <w:pPr>
      <w:numPr>
        <w:numId w:val="37"/>
      </w:numPr>
      <w:spacing w:after="140" w:line="290" w:lineRule="auto"/>
      <w:jc w:val="both"/>
    </w:pPr>
    <w:rPr>
      <w:kern w:val="20"/>
    </w:rPr>
  </w:style>
  <w:style w:type="paragraph" w:customStyle="1" w:styleId="UCAlpha4">
    <w:name w:val="UCAlpha 4"/>
    <w:basedOn w:val="a"/>
    <w:uiPriority w:val="99"/>
    <w:rsid w:val="00530F2C"/>
    <w:pPr>
      <w:numPr>
        <w:numId w:val="38"/>
      </w:numPr>
      <w:spacing w:after="140" w:line="290" w:lineRule="auto"/>
      <w:jc w:val="both"/>
    </w:pPr>
    <w:rPr>
      <w:kern w:val="20"/>
    </w:rPr>
  </w:style>
  <w:style w:type="paragraph" w:customStyle="1" w:styleId="UCAlpha5">
    <w:name w:val="UCAlpha 5"/>
    <w:basedOn w:val="a"/>
    <w:uiPriority w:val="99"/>
    <w:rsid w:val="00530F2C"/>
    <w:pPr>
      <w:numPr>
        <w:numId w:val="39"/>
      </w:numPr>
      <w:spacing w:after="140" w:line="290" w:lineRule="auto"/>
      <w:jc w:val="both"/>
    </w:pPr>
    <w:rPr>
      <w:kern w:val="20"/>
    </w:rPr>
  </w:style>
  <w:style w:type="paragraph" w:customStyle="1" w:styleId="UCAlpha6">
    <w:name w:val="UCAlpha 6"/>
    <w:basedOn w:val="a"/>
    <w:uiPriority w:val="99"/>
    <w:rsid w:val="00530F2C"/>
    <w:pPr>
      <w:numPr>
        <w:numId w:val="40"/>
      </w:numPr>
      <w:spacing w:after="140" w:line="290" w:lineRule="auto"/>
      <w:jc w:val="both"/>
    </w:pPr>
    <w:rPr>
      <w:kern w:val="20"/>
    </w:rPr>
  </w:style>
  <w:style w:type="paragraph" w:customStyle="1" w:styleId="UCRoman1">
    <w:name w:val="UCRoman 1"/>
    <w:basedOn w:val="a"/>
    <w:uiPriority w:val="99"/>
    <w:rsid w:val="00530F2C"/>
    <w:pPr>
      <w:numPr>
        <w:numId w:val="41"/>
      </w:numPr>
      <w:spacing w:after="140" w:line="290" w:lineRule="auto"/>
      <w:jc w:val="both"/>
    </w:pPr>
    <w:rPr>
      <w:kern w:val="20"/>
    </w:rPr>
  </w:style>
  <w:style w:type="paragraph" w:customStyle="1" w:styleId="UCRoman2">
    <w:name w:val="UCRoman 2"/>
    <w:basedOn w:val="a"/>
    <w:uiPriority w:val="99"/>
    <w:rsid w:val="00530F2C"/>
    <w:pPr>
      <w:numPr>
        <w:numId w:val="42"/>
      </w:numPr>
      <w:spacing w:after="140" w:line="290" w:lineRule="auto"/>
      <w:jc w:val="both"/>
    </w:pPr>
    <w:rPr>
      <w:kern w:val="20"/>
    </w:rPr>
  </w:style>
  <w:style w:type="paragraph" w:customStyle="1" w:styleId="doublealpha">
    <w:name w:val="double alpha"/>
    <w:basedOn w:val="a"/>
    <w:uiPriority w:val="99"/>
    <w:rsid w:val="00530F2C"/>
    <w:pPr>
      <w:numPr>
        <w:numId w:val="43"/>
      </w:numPr>
      <w:spacing w:after="140" w:line="290" w:lineRule="auto"/>
      <w:jc w:val="both"/>
    </w:pPr>
    <w:rPr>
      <w:kern w:val="20"/>
    </w:rPr>
  </w:style>
  <w:style w:type="paragraph" w:customStyle="1" w:styleId="ListNumbers">
    <w:name w:val="List Numbers"/>
    <w:basedOn w:val="a"/>
    <w:uiPriority w:val="99"/>
    <w:rsid w:val="00530F2C"/>
    <w:pPr>
      <w:numPr>
        <w:numId w:val="28"/>
      </w:numPr>
      <w:spacing w:after="140" w:line="290" w:lineRule="auto"/>
      <w:jc w:val="both"/>
      <w:outlineLvl w:val="0"/>
    </w:pPr>
    <w:rPr>
      <w:kern w:val="20"/>
    </w:rPr>
  </w:style>
  <w:style w:type="paragraph" w:customStyle="1" w:styleId="dashbullet1">
    <w:name w:val="dash bullet 1"/>
    <w:basedOn w:val="a"/>
    <w:uiPriority w:val="99"/>
    <w:rsid w:val="00530F2C"/>
    <w:pPr>
      <w:numPr>
        <w:numId w:val="29"/>
      </w:numPr>
      <w:spacing w:after="140" w:line="290" w:lineRule="auto"/>
      <w:jc w:val="both"/>
    </w:pPr>
    <w:rPr>
      <w:kern w:val="20"/>
    </w:rPr>
  </w:style>
  <w:style w:type="paragraph" w:customStyle="1" w:styleId="dashbullet2">
    <w:name w:val="dash bullet 2"/>
    <w:basedOn w:val="a"/>
    <w:uiPriority w:val="99"/>
    <w:rsid w:val="00530F2C"/>
    <w:pPr>
      <w:numPr>
        <w:numId w:val="30"/>
      </w:numPr>
      <w:spacing w:after="140" w:line="290" w:lineRule="auto"/>
      <w:jc w:val="both"/>
    </w:pPr>
    <w:rPr>
      <w:kern w:val="20"/>
    </w:rPr>
  </w:style>
  <w:style w:type="paragraph" w:customStyle="1" w:styleId="dashbullet3">
    <w:name w:val="dash bullet 3"/>
    <w:basedOn w:val="a"/>
    <w:uiPriority w:val="99"/>
    <w:rsid w:val="00530F2C"/>
    <w:pPr>
      <w:numPr>
        <w:numId w:val="31"/>
      </w:numPr>
      <w:spacing w:after="140" w:line="290" w:lineRule="auto"/>
      <w:jc w:val="both"/>
    </w:pPr>
    <w:rPr>
      <w:kern w:val="20"/>
    </w:rPr>
  </w:style>
  <w:style w:type="paragraph" w:customStyle="1" w:styleId="dashbullet4">
    <w:name w:val="dash bullet 4"/>
    <w:basedOn w:val="a"/>
    <w:uiPriority w:val="99"/>
    <w:rsid w:val="00530F2C"/>
    <w:pPr>
      <w:numPr>
        <w:numId w:val="32"/>
      </w:numPr>
      <w:spacing w:after="140" w:line="290" w:lineRule="auto"/>
      <w:jc w:val="both"/>
    </w:pPr>
    <w:rPr>
      <w:kern w:val="20"/>
    </w:rPr>
  </w:style>
  <w:style w:type="paragraph" w:customStyle="1" w:styleId="dashbullet5">
    <w:name w:val="dash bullet 5"/>
    <w:basedOn w:val="a"/>
    <w:uiPriority w:val="99"/>
    <w:rsid w:val="00530F2C"/>
    <w:pPr>
      <w:numPr>
        <w:numId w:val="33"/>
      </w:numPr>
      <w:spacing w:after="140" w:line="290" w:lineRule="auto"/>
      <w:jc w:val="both"/>
    </w:pPr>
    <w:rPr>
      <w:kern w:val="20"/>
    </w:rPr>
  </w:style>
  <w:style w:type="paragraph" w:customStyle="1" w:styleId="dashbullet6">
    <w:name w:val="dash bullet 6"/>
    <w:basedOn w:val="a"/>
    <w:uiPriority w:val="99"/>
    <w:rsid w:val="00530F2C"/>
    <w:pPr>
      <w:numPr>
        <w:numId w:val="34"/>
      </w:numPr>
      <w:spacing w:after="140" w:line="290" w:lineRule="auto"/>
      <w:jc w:val="both"/>
    </w:pPr>
    <w:rPr>
      <w:kern w:val="20"/>
    </w:rPr>
  </w:style>
  <w:style w:type="paragraph" w:customStyle="1" w:styleId="zFSAddress">
    <w:name w:val="zFSAddress"/>
    <w:basedOn w:val="a"/>
    <w:uiPriority w:val="99"/>
    <w:rsid w:val="00530F2C"/>
    <w:pPr>
      <w:spacing w:line="290" w:lineRule="auto"/>
    </w:pPr>
    <w:rPr>
      <w:kern w:val="16"/>
      <w:sz w:val="16"/>
    </w:rPr>
  </w:style>
  <w:style w:type="paragraph" w:customStyle="1" w:styleId="zFSDescription">
    <w:name w:val="zFSDescription"/>
    <w:basedOn w:val="zFSDate"/>
    <w:uiPriority w:val="99"/>
    <w:rsid w:val="00530F2C"/>
    <w:rPr>
      <w:i/>
      <w:caps/>
    </w:rPr>
  </w:style>
  <w:style w:type="paragraph" w:customStyle="1" w:styleId="zFSDraft">
    <w:name w:val="zFSDraft"/>
    <w:basedOn w:val="a"/>
    <w:uiPriority w:val="99"/>
    <w:rsid w:val="00530F2C"/>
    <w:pPr>
      <w:spacing w:line="290" w:lineRule="auto"/>
    </w:pPr>
    <w:rPr>
      <w:kern w:val="20"/>
    </w:rPr>
  </w:style>
  <w:style w:type="paragraph" w:customStyle="1" w:styleId="zFSFax">
    <w:name w:val="zFSFax"/>
    <w:basedOn w:val="a"/>
    <w:uiPriority w:val="99"/>
    <w:rsid w:val="00530F2C"/>
    <w:rPr>
      <w:kern w:val="16"/>
      <w:sz w:val="16"/>
    </w:rPr>
  </w:style>
  <w:style w:type="paragraph" w:customStyle="1" w:styleId="zFSNameofDoc">
    <w:name w:val="zFSNameofDoc"/>
    <w:basedOn w:val="a"/>
    <w:uiPriority w:val="99"/>
    <w:rsid w:val="00530F2C"/>
    <w:pPr>
      <w:spacing w:before="300" w:after="400" w:line="290" w:lineRule="auto"/>
      <w:jc w:val="center"/>
    </w:pPr>
    <w:rPr>
      <w:caps/>
    </w:rPr>
  </w:style>
  <w:style w:type="paragraph" w:customStyle="1" w:styleId="zFSTel">
    <w:name w:val="zFSTel"/>
    <w:basedOn w:val="a"/>
    <w:uiPriority w:val="99"/>
    <w:rsid w:val="00530F2C"/>
    <w:pPr>
      <w:spacing w:before="120"/>
    </w:pPr>
    <w:rPr>
      <w:kern w:val="16"/>
      <w:sz w:val="16"/>
    </w:rPr>
  </w:style>
  <w:style w:type="paragraph" w:customStyle="1" w:styleId="SubHead-2">
    <w:name w:val="SubHead - 2"/>
    <w:basedOn w:val="a"/>
    <w:uiPriority w:val="99"/>
    <w:rsid w:val="00E37110"/>
    <w:pPr>
      <w:keepNext/>
      <w:spacing w:before="120" w:after="60" w:line="290" w:lineRule="auto"/>
      <w:jc w:val="both"/>
    </w:pPr>
    <w:rPr>
      <w:b/>
      <w:kern w:val="21"/>
      <w:sz w:val="21"/>
      <w:lang w:val="en-GB"/>
    </w:rPr>
  </w:style>
  <w:style w:type="character" w:styleId="af6">
    <w:name w:val="FollowedHyperlink"/>
    <w:basedOn w:val="a0"/>
    <w:uiPriority w:val="99"/>
    <w:rsid w:val="00530F2C"/>
    <w:rPr>
      <w:rFonts w:cs="Times New Roman"/>
      <w:color w:val="AF005F"/>
      <w:u w:val="none"/>
    </w:rPr>
  </w:style>
  <w:style w:type="character" w:customStyle="1" w:styleId="zTokyoLogoCaption">
    <w:name w:val="zTokyoLogoCaption"/>
    <w:basedOn w:val="a0"/>
    <w:uiPriority w:val="99"/>
    <w:rsid w:val="00530F2C"/>
    <w:rPr>
      <w:rFonts w:ascii="MS Mincho" w:eastAsia="MS Mincho" w:cs="Times New Roman"/>
      <w:noProof/>
      <w:sz w:val="13"/>
    </w:rPr>
  </w:style>
  <w:style w:type="paragraph" w:customStyle="1" w:styleId="zFSAddress2">
    <w:name w:val="zFSAddress2"/>
    <w:basedOn w:val="a"/>
    <w:uiPriority w:val="99"/>
    <w:rsid w:val="00530F2C"/>
    <w:pPr>
      <w:spacing w:line="290" w:lineRule="auto"/>
    </w:pPr>
    <w:rPr>
      <w:kern w:val="16"/>
      <w:sz w:val="16"/>
    </w:rPr>
  </w:style>
  <w:style w:type="character" w:customStyle="1" w:styleId="zTokyoLogoCaption2">
    <w:name w:val="zTokyoLogoCaption2"/>
    <w:basedOn w:val="zTokyoLogoCaption"/>
    <w:uiPriority w:val="99"/>
    <w:rsid w:val="00530F2C"/>
    <w:rPr>
      <w:rFonts w:ascii="MS Mincho" w:eastAsia="MS Mincho" w:cs="Times New Roman"/>
      <w:noProof/>
      <w:sz w:val="16"/>
    </w:rPr>
  </w:style>
  <w:style w:type="character" w:customStyle="1" w:styleId="Level3Char">
    <w:name w:val="Level 3 Char"/>
    <w:basedOn w:val="a0"/>
    <w:link w:val="Level3"/>
    <w:uiPriority w:val="99"/>
    <w:locked/>
    <w:rsid w:val="006E4E9F"/>
    <w:rPr>
      <w:rFonts w:ascii="Arial" w:hAnsi="Arial"/>
      <w:kern w:val="20"/>
      <w:szCs w:val="28"/>
      <w:lang w:val="hu-HU" w:eastAsia="en-US"/>
    </w:rPr>
  </w:style>
  <w:style w:type="paragraph" w:customStyle="1" w:styleId="Parties-2">
    <w:name w:val="Parties - 2"/>
    <w:basedOn w:val="a"/>
    <w:link w:val="Parties-2Char"/>
    <w:uiPriority w:val="99"/>
    <w:rsid w:val="00ED388E"/>
    <w:pPr>
      <w:numPr>
        <w:numId w:val="44"/>
      </w:numPr>
      <w:spacing w:line="290" w:lineRule="auto"/>
      <w:jc w:val="both"/>
    </w:pPr>
    <w:rPr>
      <w:kern w:val="20"/>
      <w:lang w:val="en-GB"/>
    </w:rPr>
  </w:style>
  <w:style w:type="paragraph" w:customStyle="1" w:styleId="Body-2">
    <w:name w:val="Body - 2"/>
    <w:uiPriority w:val="99"/>
    <w:rsid w:val="00986024"/>
    <w:pPr>
      <w:spacing w:after="140" w:line="290" w:lineRule="auto"/>
      <w:jc w:val="both"/>
    </w:pPr>
    <w:rPr>
      <w:rFonts w:ascii="Arial" w:hAnsi="Arial"/>
      <w:kern w:val="20"/>
      <w:lang w:val="en-GB" w:eastAsia="en-US"/>
    </w:rPr>
  </w:style>
  <w:style w:type="paragraph" w:customStyle="1" w:styleId="Head-2">
    <w:name w:val="Head - 2"/>
    <w:uiPriority w:val="99"/>
    <w:rsid w:val="00EE132F"/>
    <w:pPr>
      <w:keepNext/>
      <w:keepLines/>
      <w:spacing w:before="280" w:after="140" w:line="290" w:lineRule="auto"/>
    </w:pPr>
    <w:rPr>
      <w:rFonts w:ascii="Arial" w:hAnsi="Arial"/>
      <w:b/>
      <w:kern w:val="23"/>
      <w:sz w:val="23"/>
      <w:szCs w:val="24"/>
      <w:lang w:val="en-GB" w:eastAsia="en-US"/>
    </w:rPr>
  </w:style>
  <w:style w:type="paragraph" w:customStyle="1" w:styleId="Recitals-2">
    <w:name w:val="Recitals - 2"/>
    <w:basedOn w:val="a"/>
    <w:uiPriority w:val="99"/>
    <w:rsid w:val="00EE132F"/>
    <w:pPr>
      <w:numPr>
        <w:numId w:val="45"/>
      </w:numPr>
      <w:spacing w:after="140" w:line="290" w:lineRule="auto"/>
      <w:jc w:val="both"/>
    </w:pPr>
    <w:rPr>
      <w:lang w:val="en-GB"/>
    </w:rPr>
  </w:style>
  <w:style w:type="paragraph" w:customStyle="1" w:styleId="Level1-2">
    <w:name w:val="Level 1 - 2"/>
    <w:basedOn w:val="a"/>
    <w:uiPriority w:val="99"/>
    <w:rsid w:val="00B43198"/>
    <w:pPr>
      <w:keepNext/>
      <w:numPr>
        <w:numId w:val="57"/>
      </w:numPr>
      <w:spacing w:before="280" w:after="140" w:line="290" w:lineRule="auto"/>
      <w:jc w:val="both"/>
    </w:pPr>
    <w:rPr>
      <w:b/>
      <w:kern w:val="20"/>
      <w:sz w:val="22"/>
      <w:lang w:val="en-GB"/>
    </w:rPr>
  </w:style>
  <w:style w:type="paragraph" w:customStyle="1" w:styleId="Level2-2">
    <w:name w:val="Level 2 - 2"/>
    <w:basedOn w:val="a"/>
    <w:uiPriority w:val="99"/>
    <w:rsid w:val="00986024"/>
    <w:pPr>
      <w:numPr>
        <w:ilvl w:val="1"/>
        <w:numId w:val="57"/>
      </w:numPr>
      <w:spacing w:after="140" w:line="290" w:lineRule="auto"/>
      <w:jc w:val="both"/>
    </w:pPr>
    <w:rPr>
      <w:kern w:val="20"/>
      <w:lang w:val="en-GB"/>
    </w:rPr>
  </w:style>
  <w:style w:type="paragraph" w:customStyle="1" w:styleId="Level3-2">
    <w:name w:val="Level 3 - 2"/>
    <w:basedOn w:val="a"/>
    <w:uiPriority w:val="99"/>
    <w:rsid w:val="00630EDD"/>
    <w:pPr>
      <w:numPr>
        <w:ilvl w:val="2"/>
        <w:numId w:val="57"/>
      </w:numPr>
      <w:spacing w:after="140" w:line="290" w:lineRule="auto"/>
      <w:jc w:val="both"/>
    </w:pPr>
    <w:rPr>
      <w:kern w:val="20"/>
      <w:lang w:val="en-GB"/>
    </w:rPr>
  </w:style>
  <w:style w:type="paragraph" w:customStyle="1" w:styleId="Level4-2">
    <w:name w:val="Level 4 - 2"/>
    <w:basedOn w:val="a"/>
    <w:uiPriority w:val="99"/>
    <w:rsid w:val="00D41824"/>
    <w:pPr>
      <w:numPr>
        <w:ilvl w:val="3"/>
        <w:numId w:val="57"/>
      </w:numPr>
      <w:spacing w:after="140" w:line="290" w:lineRule="auto"/>
      <w:jc w:val="both"/>
    </w:pPr>
    <w:rPr>
      <w:kern w:val="20"/>
      <w:lang w:val="en-GB"/>
    </w:rPr>
  </w:style>
  <w:style w:type="paragraph" w:customStyle="1" w:styleId="alpha1-2">
    <w:name w:val="alpha 1 - 2"/>
    <w:basedOn w:val="a"/>
    <w:uiPriority w:val="99"/>
    <w:rsid w:val="00630EDD"/>
    <w:pPr>
      <w:numPr>
        <w:numId w:val="46"/>
      </w:numPr>
      <w:spacing w:after="140" w:line="290" w:lineRule="auto"/>
      <w:jc w:val="both"/>
    </w:pPr>
    <w:rPr>
      <w:kern w:val="20"/>
      <w:lang w:val="en-GB"/>
    </w:rPr>
  </w:style>
  <w:style w:type="paragraph" w:customStyle="1" w:styleId="Level5-2">
    <w:name w:val="Level 5 - 2"/>
    <w:basedOn w:val="a"/>
    <w:uiPriority w:val="99"/>
    <w:rsid w:val="002F368F"/>
    <w:pPr>
      <w:numPr>
        <w:ilvl w:val="4"/>
        <w:numId w:val="57"/>
      </w:numPr>
      <w:spacing w:after="140" w:line="290" w:lineRule="auto"/>
      <w:jc w:val="both"/>
    </w:pPr>
    <w:rPr>
      <w:kern w:val="20"/>
      <w:lang w:val="en-GB"/>
    </w:rPr>
  </w:style>
  <w:style w:type="paragraph" w:customStyle="1" w:styleId="Level6-2">
    <w:name w:val="Level 6 - 2"/>
    <w:basedOn w:val="a"/>
    <w:uiPriority w:val="99"/>
    <w:rsid w:val="002F368F"/>
    <w:pPr>
      <w:numPr>
        <w:ilvl w:val="5"/>
        <w:numId w:val="57"/>
      </w:numPr>
      <w:spacing w:after="140" w:line="290" w:lineRule="auto"/>
      <w:jc w:val="both"/>
    </w:pPr>
    <w:rPr>
      <w:kern w:val="20"/>
      <w:lang w:val="en-GB"/>
    </w:rPr>
  </w:style>
  <w:style w:type="paragraph" w:customStyle="1" w:styleId="Title-2">
    <w:name w:val="Title - 2"/>
    <w:basedOn w:val="a"/>
    <w:uiPriority w:val="99"/>
    <w:rsid w:val="00986024"/>
    <w:pPr>
      <w:keepNext/>
      <w:spacing w:after="240" w:line="290" w:lineRule="auto"/>
      <w:jc w:val="both"/>
    </w:pPr>
    <w:rPr>
      <w:b/>
      <w:kern w:val="28"/>
      <w:sz w:val="25"/>
      <w:lang w:val="en-GB"/>
    </w:rPr>
  </w:style>
  <w:style w:type="paragraph" w:customStyle="1" w:styleId="Body1-2">
    <w:name w:val="Body 1 - 2"/>
    <w:basedOn w:val="a"/>
    <w:uiPriority w:val="99"/>
    <w:rsid w:val="00E606A8"/>
    <w:pPr>
      <w:spacing w:after="140" w:line="290" w:lineRule="auto"/>
      <w:ind w:left="567"/>
      <w:jc w:val="both"/>
    </w:pPr>
    <w:rPr>
      <w:kern w:val="20"/>
      <w:lang w:val="en-GB"/>
    </w:rPr>
  </w:style>
  <w:style w:type="paragraph" w:customStyle="1" w:styleId="bullet1-2">
    <w:name w:val="bullet 1 - 2"/>
    <w:basedOn w:val="a"/>
    <w:uiPriority w:val="99"/>
    <w:rsid w:val="002F368F"/>
    <w:pPr>
      <w:numPr>
        <w:numId w:val="47"/>
      </w:numPr>
      <w:spacing w:after="140" w:line="290" w:lineRule="auto"/>
      <w:jc w:val="both"/>
    </w:pPr>
    <w:rPr>
      <w:kern w:val="20"/>
      <w:lang w:val="en-GB"/>
    </w:rPr>
  </w:style>
  <w:style w:type="paragraph" w:customStyle="1" w:styleId="bullet2-2">
    <w:name w:val="bullet 2 - 2"/>
    <w:basedOn w:val="a"/>
    <w:uiPriority w:val="99"/>
    <w:rsid w:val="002F368F"/>
    <w:pPr>
      <w:numPr>
        <w:numId w:val="48"/>
      </w:numPr>
      <w:spacing w:after="140" w:line="290" w:lineRule="auto"/>
      <w:jc w:val="both"/>
    </w:pPr>
    <w:rPr>
      <w:kern w:val="20"/>
      <w:lang w:val="en-GB"/>
    </w:rPr>
  </w:style>
  <w:style w:type="paragraph" w:customStyle="1" w:styleId="alpha2-2">
    <w:name w:val="alpha 2 - 2"/>
    <w:basedOn w:val="a"/>
    <w:uiPriority w:val="99"/>
    <w:rsid w:val="00BC4BC6"/>
    <w:pPr>
      <w:numPr>
        <w:numId w:val="49"/>
      </w:numPr>
      <w:spacing w:after="140" w:line="290" w:lineRule="auto"/>
      <w:jc w:val="both"/>
    </w:pPr>
    <w:rPr>
      <w:kern w:val="20"/>
      <w:lang w:val="en-GB"/>
    </w:rPr>
  </w:style>
  <w:style w:type="paragraph" w:customStyle="1" w:styleId="dashbullet1-2">
    <w:name w:val="dash bullet 1 - 2"/>
    <w:basedOn w:val="a"/>
    <w:uiPriority w:val="99"/>
    <w:rsid w:val="00BC67D9"/>
    <w:pPr>
      <w:numPr>
        <w:numId w:val="50"/>
      </w:numPr>
      <w:spacing w:after="140" w:line="290" w:lineRule="auto"/>
      <w:jc w:val="both"/>
    </w:pPr>
    <w:rPr>
      <w:kern w:val="20"/>
      <w:lang w:val="en-GB"/>
    </w:rPr>
  </w:style>
  <w:style w:type="paragraph" w:customStyle="1" w:styleId="dashbullet2-2">
    <w:name w:val="dash bullet 2 - 2"/>
    <w:basedOn w:val="a"/>
    <w:uiPriority w:val="99"/>
    <w:rsid w:val="00BC67D9"/>
    <w:pPr>
      <w:numPr>
        <w:numId w:val="51"/>
      </w:numPr>
      <w:spacing w:after="140" w:line="290" w:lineRule="auto"/>
    </w:pPr>
    <w:rPr>
      <w:kern w:val="20"/>
      <w:lang w:val="en-GB"/>
    </w:rPr>
  </w:style>
  <w:style w:type="paragraph" w:customStyle="1" w:styleId="roman1-2">
    <w:name w:val="roman 1 - 2"/>
    <w:basedOn w:val="a"/>
    <w:uiPriority w:val="99"/>
    <w:rsid w:val="004336AC"/>
    <w:pPr>
      <w:numPr>
        <w:numId w:val="52"/>
      </w:numPr>
      <w:spacing w:after="140" w:line="290" w:lineRule="auto"/>
      <w:jc w:val="both"/>
    </w:pPr>
    <w:rPr>
      <w:kern w:val="20"/>
      <w:lang w:val="en-GB"/>
    </w:rPr>
  </w:style>
  <w:style w:type="paragraph" w:customStyle="1" w:styleId="roman2-2">
    <w:name w:val="roman 2 - 2"/>
    <w:basedOn w:val="a"/>
    <w:uiPriority w:val="99"/>
    <w:rsid w:val="00E606A8"/>
    <w:pPr>
      <w:numPr>
        <w:numId w:val="53"/>
      </w:numPr>
      <w:spacing w:after="140" w:line="290" w:lineRule="auto"/>
      <w:jc w:val="both"/>
    </w:pPr>
    <w:rPr>
      <w:kern w:val="20"/>
      <w:lang w:val="en-GB"/>
    </w:rPr>
  </w:style>
  <w:style w:type="paragraph" w:customStyle="1" w:styleId="Schedule1-2">
    <w:name w:val="Schedule 1 - 2"/>
    <w:basedOn w:val="a"/>
    <w:uiPriority w:val="99"/>
    <w:rsid w:val="00E606A8"/>
    <w:pPr>
      <w:numPr>
        <w:numId w:val="54"/>
      </w:numPr>
      <w:spacing w:after="140" w:line="290" w:lineRule="auto"/>
      <w:jc w:val="both"/>
    </w:pPr>
    <w:rPr>
      <w:kern w:val="20"/>
      <w:lang w:val="en-GB"/>
    </w:rPr>
  </w:style>
  <w:style w:type="paragraph" w:customStyle="1" w:styleId="Schedule2-2">
    <w:name w:val="Schedule 2 - 2"/>
    <w:basedOn w:val="a"/>
    <w:uiPriority w:val="99"/>
    <w:rsid w:val="00504ADA"/>
    <w:pPr>
      <w:numPr>
        <w:ilvl w:val="1"/>
        <w:numId w:val="54"/>
      </w:numPr>
      <w:spacing w:after="140" w:line="290" w:lineRule="auto"/>
      <w:jc w:val="both"/>
    </w:pPr>
    <w:rPr>
      <w:kern w:val="20"/>
      <w:lang w:val="en-GB"/>
    </w:rPr>
  </w:style>
  <w:style w:type="paragraph" w:customStyle="1" w:styleId="Schedule3-2">
    <w:name w:val="Schedule 3 - 2"/>
    <w:basedOn w:val="a"/>
    <w:uiPriority w:val="99"/>
    <w:rsid w:val="00504ADA"/>
    <w:pPr>
      <w:numPr>
        <w:ilvl w:val="2"/>
        <w:numId w:val="54"/>
      </w:numPr>
      <w:spacing w:after="140" w:line="290" w:lineRule="auto"/>
      <w:jc w:val="both"/>
    </w:pPr>
    <w:rPr>
      <w:kern w:val="20"/>
      <w:lang w:val="en-GB"/>
    </w:rPr>
  </w:style>
  <w:style w:type="paragraph" w:customStyle="1" w:styleId="Schedule4-2">
    <w:name w:val="Schedule 4 - 2"/>
    <w:basedOn w:val="a"/>
    <w:uiPriority w:val="99"/>
    <w:rsid w:val="00504ADA"/>
    <w:pPr>
      <w:numPr>
        <w:ilvl w:val="3"/>
        <w:numId w:val="54"/>
      </w:numPr>
      <w:tabs>
        <w:tab w:val="clear" w:pos="720"/>
        <w:tab w:val="num" w:pos="567"/>
      </w:tabs>
      <w:spacing w:after="140" w:line="290" w:lineRule="auto"/>
      <w:jc w:val="both"/>
    </w:pPr>
    <w:rPr>
      <w:kern w:val="20"/>
      <w:lang w:val="en-GB"/>
    </w:rPr>
  </w:style>
  <w:style w:type="paragraph" w:customStyle="1" w:styleId="Schedule5-2">
    <w:name w:val="Schedule 5 - 2"/>
    <w:basedOn w:val="a"/>
    <w:uiPriority w:val="99"/>
    <w:rsid w:val="00504ADA"/>
    <w:pPr>
      <w:numPr>
        <w:ilvl w:val="4"/>
        <w:numId w:val="54"/>
      </w:numPr>
      <w:spacing w:after="140" w:line="290" w:lineRule="auto"/>
      <w:jc w:val="both"/>
    </w:pPr>
    <w:rPr>
      <w:kern w:val="20"/>
      <w:lang w:val="en-GB"/>
    </w:rPr>
  </w:style>
  <w:style w:type="paragraph" w:customStyle="1" w:styleId="Schedule6-2">
    <w:name w:val="Schedule 6 - 2"/>
    <w:basedOn w:val="a"/>
    <w:uiPriority w:val="99"/>
    <w:rsid w:val="00504ADA"/>
    <w:pPr>
      <w:numPr>
        <w:ilvl w:val="5"/>
        <w:numId w:val="54"/>
      </w:numPr>
      <w:spacing w:after="140" w:line="290" w:lineRule="auto"/>
      <w:jc w:val="both"/>
    </w:pPr>
    <w:rPr>
      <w:kern w:val="20"/>
      <w:lang w:val="en-GB"/>
    </w:rPr>
  </w:style>
  <w:style w:type="paragraph" w:customStyle="1" w:styleId="UCAlpha1-2">
    <w:name w:val="UCAlpha 1 - 2"/>
    <w:basedOn w:val="a"/>
    <w:uiPriority w:val="99"/>
    <w:rsid w:val="00AD2F74"/>
    <w:pPr>
      <w:numPr>
        <w:numId w:val="55"/>
      </w:numPr>
      <w:spacing w:after="140" w:line="290" w:lineRule="auto"/>
    </w:pPr>
    <w:rPr>
      <w:kern w:val="20"/>
      <w:lang w:val="en-GB"/>
    </w:rPr>
  </w:style>
  <w:style w:type="paragraph" w:customStyle="1" w:styleId="UCRoman1-2">
    <w:name w:val="UCRoman 1 - 2"/>
    <w:basedOn w:val="a"/>
    <w:uiPriority w:val="99"/>
    <w:rsid w:val="00AD2F74"/>
    <w:pPr>
      <w:numPr>
        <w:numId w:val="56"/>
      </w:numPr>
      <w:spacing w:after="140" w:line="290" w:lineRule="auto"/>
    </w:pPr>
    <w:rPr>
      <w:kern w:val="20"/>
      <w:lang w:val="en-GB"/>
    </w:rPr>
  </w:style>
  <w:style w:type="character" w:customStyle="1" w:styleId="Parties-2Char">
    <w:name w:val="Parties - 2 Char"/>
    <w:basedOn w:val="a0"/>
    <w:link w:val="Parties-2"/>
    <w:uiPriority w:val="99"/>
    <w:locked/>
    <w:rsid w:val="00FF6F93"/>
    <w:rPr>
      <w:rFonts w:ascii="Arial" w:hAnsi="Arial"/>
      <w:kern w:val="20"/>
      <w:szCs w:val="24"/>
      <w:lang w:val="en-GB" w:eastAsia="en-US"/>
    </w:rPr>
  </w:style>
  <w:style w:type="paragraph" w:styleId="af7">
    <w:name w:val="Balloon Text"/>
    <w:basedOn w:val="a"/>
    <w:link w:val="af8"/>
    <w:uiPriority w:val="99"/>
    <w:rsid w:val="00C97708"/>
    <w:rPr>
      <w:rFonts w:ascii="Tahoma" w:hAnsi="Tahoma" w:cs="Tahoma"/>
      <w:sz w:val="16"/>
      <w:szCs w:val="16"/>
    </w:rPr>
  </w:style>
  <w:style w:type="character" w:customStyle="1" w:styleId="af8">
    <w:name w:val="批注框文本 字符"/>
    <w:basedOn w:val="a0"/>
    <w:link w:val="af7"/>
    <w:uiPriority w:val="99"/>
    <w:locked/>
    <w:rsid w:val="00C97708"/>
    <w:rPr>
      <w:rFonts w:ascii="Tahoma" w:hAnsi="Tahoma" w:cs="Tahoma"/>
      <w:sz w:val="16"/>
      <w:szCs w:val="16"/>
      <w:lang w:eastAsia="en-US"/>
    </w:rPr>
  </w:style>
  <w:style w:type="paragraph" w:styleId="af9">
    <w:name w:val="Subtitle"/>
    <w:basedOn w:val="a"/>
    <w:next w:val="a"/>
    <w:link w:val="afa"/>
    <w:uiPriority w:val="99"/>
    <w:qFormat/>
    <w:rsid w:val="00292A4E"/>
    <w:pPr>
      <w:numPr>
        <w:ilvl w:val="1"/>
      </w:numPr>
    </w:pPr>
    <w:rPr>
      <w:rFonts w:ascii="Cambria" w:hAnsi="Cambria"/>
      <w:i/>
      <w:iCs/>
      <w:color w:val="4F81BD"/>
      <w:spacing w:val="15"/>
      <w:sz w:val="24"/>
    </w:rPr>
  </w:style>
  <w:style w:type="character" w:customStyle="1" w:styleId="afa">
    <w:name w:val="副标题 字符"/>
    <w:basedOn w:val="a0"/>
    <w:link w:val="af9"/>
    <w:uiPriority w:val="99"/>
    <w:locked/>
    <w:rsid w:val="00292A4E"/>
    <w:rPr>
      <w:rFonts w:ascii="Cambria" w:hAnsi="Cambria" w:cs="Times New Roman"/>
      <w:i/>
      <w:iCs/>
      <w:color w:val="4F81BD"/>
      <w:spacing w:val="15"/>
      <w:sz w:val="24"/>
      <w:szCs w:val="24"/>
      <w:lang w:eastAsia="en-US"/>
    </w:rPr>
  </w:style>
  <w:style w:type="paragraph" w:styleId="afb">
    <w:name w:val="List Paragraph"/>
    <w:basedOn w:val="a"/>
    <w:uiPriority w:val="99"/>
    <w:qFormat/>
    <w:rsid w:val="004B2C0C"/>
    <w:pPr>
      <w:ind w:left="720"/>
      <w:contextualSpacing/>
    </w:pPr>
    <w:rPr>
      <w:rFonts w:ascii="Times New Roman" w:hAnsi="Times New Roman"/>
      <w:sz w:val="24"/>
      <w:lang w:eastAsia="hu-HU"/>
    </w:rPr>
  </w:style>
  <w:style w:type="character" w:styleId="afc">
    <w:name w:val="Strong"/>
    <w:basedOn w:val="a0"/>
    <w:uiPriority w:val="99"/>
    <w:qFormat/>
    <w:locked/>
    <w:rsid w:val="00D436E7"/>
    <w:rPr>
      <w:rFonts w:cs="Times New Roman"/>
      <w:b/>
      <w:bCs/>
    </w:rPr>
  </w:style>
  <w:style w:type="paragraph" w:styleId="afd">
    <w:name w:val="No Spacing"/>
    <w:uiPriority w:val="99"/>
    <w:qFormat/>
    <w:rsid w:val="00D436E7"/>
    <w:rPr>
      <w:rFonts w:ascii="Arial" w:hAnsi="Arial"/>
      <w:szCs w:val="24"/>
      <w:lang w:val="hu-HU" w:eastAsia="en-US"/>
    </w:rPr>
  </w:style>
  <w:style w:type="paragraph" w:styleId="afe">
    <w:name w:val="Revision"/>
    <w:hidden/>
    <w:uiPriority w:val="99"/>
    <w:semiHidden/>
    <w:rsid w:val="00DB7FEF"/>
    <w:rPr>
      <w:rFonts w:ascii="Arial" w:hAnsi="Arial"/>
      <w:szCs w:val="24"/>
      <w:lang w:val="hu-HU" w:eastAsia="en-US"/>
    </w:rPr>
  </w:style>
  <w:style w:type="paragraph" w:customStyle="1" w:styleId="aff">
    <w:uiPriority w:val="99"/>
    <w:qFormat/>
    <w:rsid w:val="0065165D"/>
    <w:rPr>
      <w:rFonts w:ascii="Arial" w:hAnsi="Arial"/>
      <w:szCs w:val="24"/>
      <w:lang w:val="hu-HU" w:eastAsia="en-US"/>
    </w:rPr>
  </w:style>
  <w:style w:type="character" w:styleId="aff0">
    <w:name w:val="annotation reference"/>
    <w:basedOn w:val="a0"/>
    <w:uiPriority w:val="99"/>
    <w:semiHidden/>
    <w:unhideWhenUsed/>
    <w:rsid w:val="00277C54"/>
    <w:rPr>
      <w:sz w:val="16"/>
      <w:szCs w:val="16"/>
    </w:rPr>
  </w:style>
  <w:style w:type="paragraph" w:styleId="aff1">
    <w:name w:val="annotation subject"/>
    <w:basedOn w:val="a3"/>
    <w:next w:val="a3"/>
    <w:link w:val="aff2"/>
    <w:uiPriority w:val="99"/>
    <w:semiHidden/>
    <w:unhideWhenUsed/>
    <w:rsid w:val="00277C54"/>
    <w:rPr>
      <w:b/>
      <w:bCs/>
    </w:rPr>
  </w:style>
  <w:style w:type="character" w:customStyle="1" w:styleId="aff2">
    <w:name w:val="批注主题 字符"/>
    <w:basedOn w:val="a4"/>
    <w:link w:val="aff1"/>
    <w:uiPriority w:val="99"/>
    <w:semiHidden/>
    <w:rsid w:val="00277C54"/>
    <w:rPr>
      <w:rFonts w:ascii="Arial" w:hAnsi="Arial" w:cs="Times New Roman"/>
      <w:b/>
      <w:bCs/>
      <w:sz w:val="20"/>
      <w:szCs w:val="20"/>
      <w:lang w:val="hu-HU" w:eastAsia="en-US"/>
    </w:rPr>
  </w:style>
  <w:style w:type="paragraph" w:customStyle="1" w:styleId="Alaprtelmezettstlus">
    <w:name w:val="Alapértelmezett stílus"/>
    <w:uiPriority w:val="99"/>
    <w:rsid w:val="00E871D0"/>
    <w:pPr>
      <w:suppressAutoHyphens/>
    </w:pPr>
    <w:rPr>
      <w:rFonts w:ascii="Calibri" w:eastAsiaTheme="minorEastAsia" w:hAnsi="Calibri"/>
      <w:sz w:val="24"/>
      <w:szCs w:val="24"/>
      <w:lang w:val="hu-HU"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814765">
      <w:bodyDiv w:val="1"/>
      <w:marLeft w:val="0"/>
      <w:marRight w:val="0"/>
      <w:marTop w:val="0"/>
      <w:marBottom w:val="0"/>
      <w:divBdr>
        <w:top w:val="none" w:sz="0" w:space="0" w:color="auto"/>
        <w:left w:val="none" w:sz="0" w:space="0" w:color="auto"/>
        <w:bottom w:val="none" w:sz="0" w:space="0" w:color="auto"/>
        <w:right w:val="none" w:sz="0" w:space="0" w:color="auto"/>
      </w:divBdr>
    </w:div>
    <w:div w:id="1015229929">
      <w:marLeft w:val="0"/>
      <w:marRight w:val="0"/>
      <w:marTop w:val="0"/>
      <w:marBottom w:val="0"/>
      <w:divBdr>
        <w:top w:val="none" w:sz="0" w:space="0" w:color="auto"/>
        <w:left w:val="none" w:sz="0" w:space="0" w:color="auto"/>
        <w:bottom w:val="none" w:sz="0" w:space="0" w:color="auto"/>
        <w:right w:val="none" w:sz="0" w:space="0" w:color="auto"/>
      </w:divBdr>
    </w:div>
    <w:div w:id="1015229930">
      <w:marLeft w:val="0"/>
      <w:marRight w:val="0"/>
      <w:marTop w:val="0"/>
      <w:marBottom w:val="0"/>
      <w:divBdr>
        <w:top w:val="none" w:sz="0" w:space="0" w:color="auto"/>
        <w:left w:val="none" w:sz="0" w:space="0" w:color="auto"/>
        <w:bottom w:val="none" w:sz="0" w:space="0" w:color="auto"/>
        <w:right w:val="none" w:sz="0" w:space="0" w:color="auto"/>
      </w:divBdr>
    </w:div>
    <w:div w:id="1015229931">
      <w:marLeft w:val="0"/>
      <w:marRight w:val="0"/>
      <w:marTop w:val="0"/>
      <w:marBottom w:val="0"/>
      <w:divBdr>
        <w:top w:val="none" w:sz="0" w:space="0" w:color="auto"/>
        <w:left w:val="none" w:sz="0" w:space="0" w:color="auto"/>
        <w:bottom w:val="none" w:sz="0" w:space="0" w:color="auto"/>
        <w:right w:val="none" w:sz="0" w:space="0" w:color="auto"/>
      </w:divBdr>
    </w:div>
    <w:div w:id="110384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4</Pages>
  <Words>1726</Words>
  <Characters>9840</Characters>
  <Application>Microsoft Office Word</Application>
  <DocSecurity>0</DocSecurity>
  <Lines>82</Lines>
  <Paragraphs>23</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HouseStyle</vt:lpstr>
      <vt:lpstr>HouseStyle</vt:lpstr>
    </vt:vector>
  </TitlesOfParts>
  <Company>BorsodChem</Company>
  <LinksUpToDate>false</LinksUpToDate>
  <CharactersWithSpaces>11543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HouseStyle</dc:title>
  <dc:creator>Any Authorised User</dc:creator>
  <cp:lastModifiedBy>Renzhi Wu</cp:lastModifiedBy>
  <cp:revision>22</cp:revision>
  <cp:lastPrinted>2024-04-30T05:40:00Z</cp:lastPrinted>
  <dcterms:created xsi:type="dcterms:W3CDTF">2024-05-28T06:56:00Z</dcterms:created>
  <dcterms:modified xsi:type="dcterms:W3CDTF">2026-03-22T19:14:00Z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 </vt:lpwstr>
  </property>
  <property fmtid="{D5CDD505-2E9C-101B-9397-08002B2CF9AE}" pid="3" name="Document Number">
    <vt:lpwstr> </vt:lpwstr>
  </property>
  <property fmtid="{D5CDD505-2E9C-101B-9397-08002B2CF9AE}" pid="4" name="Last Modified">
    <vt:lpwstr> </vt:lpwstr>
  </property>
  <property fmtid="{D5CDD505-2E9C-101B-9397-08002B2CF9AE}" pid="5" name="Template Version">
    <vt:lpwstr>R.116</vt:lpwstr>
  </property>
  <property fmtid="{D5CDD505-2E9C-101B-9397-08002B2CF9AE}" pid="6" name="CoverPage">
    <vt:lpwstr>No</vt:lpwstr>
  </property>
  <property fmtid="{D5CDD505-2E9C-101B-9397-08002B2CF9AE}" pid="7" name="Language">
    <vt:lpwstr>Hungarian</vt:lpwstr>
  </property>
  <property fmtid="{D5CDD505-2E9C-101B-9397-08002B2CF9AE}" pid="8" name="PaperSize">
    <vt:lpwstr>A4</vt:lpwstr>
  </property>
  <property fmtid="{D5CDD505-2E9C-101B-9397-08002B2CF9AE}" pid="9" name="Landscape">
    <vt:lpwstr> </vt:lpwstr>
  </property>
  <property fmtid="{D5CDD505-2E9C-101B-9397-08002B2CF9AE}" pid="10" name="HouseStyle">
    <vt:lpwstr>1</vt:lpwstr>
  </property>
  <property fmtid="{D5CDD505-2E9C-101B-9397-08002B2CF9AE}" pid="11" name="HSChanged">
    <vt:lpwstr>No</vt:lpwstr>
  </property>
  <property fmtid="{D5CDD505-2E9C-101B-9397-08002B2CF9AE}" pid="12" name="HeadPara">
    <vt:i4>1</vt:i4>
  </property>
  <property fmtid="{D5CDD505-2E9C-101B-9397-08002B2CF9AE}" pid="13" name="TOCInsert">
    <vt:lpwstr>No</vt:lpwstr>
  </property>
  <property fmtid="{D5CDD505-2E9C-101B-9397-08002B2CF9AE}" pid="14" name="TOCString">
    <vt:lpwstr> </vt:lpwstr>
  </property>
  <property fmtid="{D5CDD505-2E9C-101B-9397-08002B2CF9AE}" pid="15" name="TOCBold">
    <vt:lpwstr>Yes</vt:lpwstr>
  </property>
  <property fmtid="{D5CDD505-2E9C-101B-9397-08002B2CF9AE}" pid="16" name="Chinese">
    <vt:lpwstr>No</vt:lpwstr>
  </property>
</Properties>
</file>